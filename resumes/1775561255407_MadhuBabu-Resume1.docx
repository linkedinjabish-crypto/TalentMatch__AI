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Style w:val="contactsectiontable"/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2240"/>
      </w:tblGrid>
      <w:tr w:rsidR="00B72F21" w14:paraId="11B1FA40" w14:textId="77777777">
        <w:trPr>
          <w:tblCellSpacing w:w="0" w:type="dxa"/>
        </w:trPr>
        <w:tc>
          <w:tcPr>
            <w:tcW w:w="12240" w:type="dxa"/>
            <w:tcBorders>
              <w:bottom w:val="single" w:sz="8" w:space="0" w:color="2B98DE"/>
            </w:tcBorders>
            <w:shd w:val="clear" w:color="auto" w:fill="D5EAF8"/>
            <w:tcMar>
              <w:top w:w="600" w:type="dxa"/>
              <w:left w:w="0" w:type="dxa"/>
              <w:bottom w:w="200" w:type="dxa"/>
              <w:right w:w="0" w:type="dxa"/>
            </w:tcMar>
            <w:vAlign w:val="bottom"/>
            <w:hideMark/>
          </w:tcPr>
          <w:p w14:paraId="4C66014B" w14:textId="7C4D1B08" w:rsidR="00B72F21" w:rsidRDefault="0021496D">
            <w:pPr>
              <w:pStyle w:val="documentaddress"/>
              <w:ind w:left="600" w:right="600"/>
              <w:jc w:val="center"/>
              <w:rPr>
                <w:rStyle w:val="documentaddressspan"/>
                <w:rFonts w:ascii="Open Sans" w:eastAsia="Open Sans" w:hAnsi="Open Sans" w:cs="Open Sans"/>
                <w:color w:val="000000"/>
              </w:rPr>
            </w:pP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                 </w:t>
            </w:r>
            <w:r w:rsidR="001D7D92"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  <w:r w:rsidR="001D7D92">
              <w:rPr>
                <w:rStyle w:val="documentaddressspan"/>
                <w:rFonts w:eastAsia="Open Sans"/>
                <w:color w:val="000000"/>
              </w:rPr>
              <w:t xml:space="preserve">    </w:t>
            </w:r>
            <w:r w:rsidR="001A4AAE"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  <w:bookmarkStart w:id="0" w:name="_GoBack"/>
            <w:bookmarkEnd w:id="0"/>
          </w:p>
          <w:p w14:paraId="10304886" w14:textId="77777777" w:rsidR="002E5CB5" w:rsidRDefault="002E5CB5">
            <w:pPr>
              <w:pStyle w:val="documentaddress"/>
              <w:ind w:left="600" w:right="600"/>
              <w:jc w:val="center"/>
              <w:rPr>
                <w:rStyle w:val="documentcntcSecparagraph"/>
                <w:rFonts w:ascii="Open Sans" w:eastAsia="Open Sans" w:hAnsi="Open Sans" w:cs="Open Sans"/>
                <w:color w:val="000000"/>
              </w:rPr>
            </w:pPr>
          </w:p>
          <w:p w14:paraId="004C7F08" w14:textId="77777777" w:rsidR="00B72F21" w:rsidRDefault="00B72F21">
            <w:pPr>
              <w:pStyle w:val="documentcntcSecparagraphParagraph"/>
              <w:pBdr>
                <w:top w:val="none" w:sz="0" w:space="0" w:color="auto"/>
              </w:pBdr>
              <w:spacing w:line="20" w:lineRule="atLeast"/>
              <w:jc w:val="center"/>
              <w:textAlignment w:val="auto"/>
              <w:rPr>
                <w:rStyle w:val="documentcntcSecparagraph"/>
                <w:rFonts w:ascii="Open Sans" w:eastAsia="Open Sans" w:hAnsi="Open Sans" w:cs="Open Sans"/>
                <w:color w:val="000000"/>
                <w:sz w:val="2"/>
                <w:szCs w:val="2"/>
              </w:rPr>
            </w:pPr>
          </w:p>
        </w:tc>
      </w:tr>
    </w:tbl>
    <w:p w14:paraId="73DA2065" w14:textId="77777777" w:rsidR="00B72F21" w:rsidRDefault="00134E1B">
      <w:pPr>
        <w:spacing w:line="0" w:lineRule="auto"/>
        <w:sectPr w:rsidR="00B72F2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0" w:right="0" w:bottom="600" w:left="0" w:header="0" w:footer="0" w:gutter="0"/>
          <w:cols w:space="720"/>
        </w:sectPr>
      </w:pPr>
      <w:r>
        <w:rPr>
          <w:color w:val="FFFFFF"/>
          <w:sz w:val="0"/>
        </w:rPr>
        <w:t>.</w:t>
      </w:r>
    </w:p>
    <w:p w14:paraId="1219C547" w14:textId="77777777" w:rsidR="00B72F21" w:rsidRDefault="00B72F21">
      <w:pPr>
        <w:spacing w:line="0" w:lineRule="auto"/>
      </w:pPr>
    </w:p>
    <w:p w14:paraId="01B1E0C8" w14:textId="77777777" w:rsidR="00B72F21" w:rsidRDefault="00134E1B">
      <w:pPr>
        <w:pStyle w:val="documentname"/>
        <w:spacing w:before="500" w:after="600"/>
        <w:ind w:left="2340"/>
      </w:pPr>
      <w:r>
        <w:rPr>
          <w:rStyle w:val="span"/>
        </w:rPr>
        <w:lastRenderedPageBreak/>
        <w:t>Madhubabu</w:t>
      </w:r>
      <w:r>
        <w:t xml:space="preserve"> </w:t>
      </w:r>
      <w:r>
        <w:rPr>
          <w:rStyle w:val="span"/>
        </w:rPr>
        <w:t>Medikonda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8800"/>
      </w:tblGrid>
      <w:tr w:rsidR="00B72F21" w14:paraId="3F2C6FAD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2B98DE"/>
            </w:tcBorders>
            <w:shd w:val="clear" w:color="auto" w:fill="D5EAF8"/>
          </w:tcPr>
          <w:p w14:paraId="2008FDAC" w14:textId="77777777" w:rsidR="00B72F21" w:rsidRDefault="00B72F21"/>
        </w:tc>
        <w:tc>
          <w:tcPr>
            <w:tcW w:w="8800" w:type="dxa"/>
            <w:tcBorders>
              <w:bottom w:val="single" w:sz="8" w:space="0" w:color="2B98DE"/>
            </w:tcBorders>
          </w:tcPr>
          <w:p w14:paraId="13F87EFD" w14:textId="77777777" w:rsidR="00B72F21" w:rsidRDefault="00B72F21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10"/>
        <w:gridCol w:w="8730"/>
      </w:tblGrid>
      <w:tr w:rsidR="00B72F21" w14:paraId="460B54BC" w14:textId="77777777">
        <w:tc>
          <w:tcPr>
            <w:tcW w:w="231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26C5096E" w14:textId="77777777" w:rsidR="00B72F21" w:rsidRDefault="00134E1B">
            <w:pPr>
              <w:pStyle w:val="documentsectiontitle"/>
              <w:ind w:right="40"/>
              <w:rPr>
                <w:rStyle w:val="parentContainersectiontableheading"/>
              </w:rPr>
            </w:pPr>
            <w:r>
              <w:rPr>
                <w:rStyle w:val="parentContainersectiontableheading"/>
              </w:rPr>
              <w:t>Professional Summary</w:t>
            </w:r>
          </w:p>
          <w:p w14:paraId="700782AC" w14:textId="77777777" w:rsidR="00B72F21" w:rsidRDefault="00B72F21">
            <w:pPr>
              <w:pStyle w:val="parentContainersectiontableheadingParagraph"/>
              <w:pBdr>
                <w:top w:val="none" w:sz="0" w:space="0" w:color="auto"/>
              </w:pBdr>
              <w:spacing w:line="280" w:lineRule="atLeast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73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6B2CE5C9" w14:textId="77777777" w:rsidR="00B72F21" w:rsidRDefault="00134E1B">
            <w:pPr>
              <w:pStyle w:val="documentullinth-child1"/>
              <w:numPr>
                <w:ilvl w:val="0"/>
                <w:numId w:val="1"/>
              </w:numPr>
              <w:spacing w:line="280" w:lineRule="atLeast"/>
              <w:ind w:left="22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Total 13+ years of experience in IT field with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Automation of Build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 xml:space="preserve">Deployment 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and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Release engineering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Continuous Integration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Continuous Deployment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Continuous Delivery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and T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ools support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including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Azure/AWS automation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Terraform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Ansible</w:t>
            </w:r>
            <w:proofErr w:type="spellEnd"/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Docker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 xml:space="preserve">Kubernetes 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and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 xml:space="preserve"> Log Monitoring.</w:t>
            </w:r>
          </w:p>
          <w:p w14:paraId="3478400A" w14:textId="77777777" w:rsidR="00B72F21" w:rsidRDefault="00134E1B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22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Extensively worked on end-to-end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CI/CD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automation, designing and implementing robust pipelines for build, test, and deployment processes across multiple environments.</w:t>
            </w:r>
          </w:p>
          <w:p w14:paraId="350788C9" w14:textId="2A8EFA35" w:rsidR="00E35D45" w:rsidRPr="005E5B38" w:rsidRDefault="00E35D45" w:rsidP="007D26BA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220" w:hanging="192"/>
              <w:rPr>
                <w:rStyle w:val="parentContainersectiontablesectionbody"/>
              </w:rPr>
            </w:pPr>
            <w:r w:rsidRPr="005E5B38"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Leverage strong problem-solving, time-management, and adaptive learning skills to proactively troubleshoot application and infrastructure issues across diverse technology stacks.</w:t>
            </w:r>
          </w:p>
          <w:p w14:paraId="4C1112CE" w14:textId="126E8596" w:rsidR="007D26BA" w:rsidRPr="007D26BA" w:rsidRDefault="00134E1B" w:rsidP="007D26BA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22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>Thorough team contributor with strong organizational capabilities. Experienced in handling numerous projects at once while ensuring accuracy. Effective at prioritizing tasks and meeting deadlines</w:t>
            </w:r>
          </w:p>
        </w:tc>
      </w:tr>
    </w:tbl>
    <w:p w14:paraId="3BBE795A" w14:textId="1A2B6CCA" w:rsidR="00B72F21" w:rsidRDefault="00B72F21">
      <w:pPr>
        <w:pStyle w:val="secspacing"/>
        <w:rPr>
          <w:rFonts w:ascii="Open Sans" w:eastAsia="Open Sans" w:hAnsi="Open Sans" w:cs="Open Sans"/>
          <w:color w:val="020303"/>
        </w:rPr>
      </w:pP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8800"/>
      </w:tblGrid>
      <w:tr w:rsidR="00B72F21" w14:paraId="78E418DC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2B98DE"/>
            </w:tcBorders>
            <w:shd w:val="clear" w:color="auto" w:fill="D5EAF8"/>
          </w:tcPr>
          <w:p w14:paraId="15424F5C" w14:textId="77777777" w:rsidR="00B72F21" w:rsidRDefault="00B72F21"/>
        </w:tc>
        <w:tc>
          <w:tcPr>
            <w:tcW w:w="8800" w:type="dxa"/>
            <w:tcBorders>
              <w:bottom w:val="single" w:sz="8" w:space="0" w:color="2B98DE"/>
            </w:tcBorders>
          </w:tcPr>
          <w:p w14:paraId="2BEB31D9" w14:textId="77777777" w:rsidR="00B72F21" w:rsidRDefault="00B72F21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10"/>
        <w:gridCol w:w="8730"/>
      </w:tblGrid>
      <w:tr w:rsidR="00B72F21" w14:paraId="23795E9E" w14:textId="77777777">
        <w:tc>
          <w:tcPr>
            <w:tcW w:w="231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619AB79E" w14:textId="77777777" w:rsidR="00B72F21" w:rsidRDefault="00134E1B">
            <w:pPr>
              <w:pStyle w:val="documentsectiontitle"/>
              <w:ind w:right="40"/>
              <w:rPr>
                <w:rStyle w:val="parentContainersectiontableheading"/>
              </w:rPr>
            </w:pPr>
            <w:r>
              <w:rPr>
                <w:rStyle w:val="parentContainersectiontableheading"/>
              </w:rPr>
              <w:t>Skills</w:t>
            </w:r>
          </w:p>
          <w:p w14:paraId="07830071" w14:textId="77777777" w:rsidR="00B72F21" w:rsidRDefault="00B72F21">
            <w:pPr>
              <w:pStyle w:val="parentContainersectiontableheadingParagraph"/>
              <w:pBdr>
                <w:top w:val="none" w:sz="0" w:space="0" w:color="auto"/>
              </w:pBdr>
              <w:spacing w:line="280" w:lineRule="atLeast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73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infoparatable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215"/>
              <w:gridCol w:w="300"/>
              <w:gridCol w:w="4215"/>
            </w:tblGrid>
            <w:tr w:rsidR="00B72F21" w14:paraId="152ECCA6" w14:textId="77777777">
              <w:tc>
                <w:tcPr>
                  <w:tcW w:w="421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7B4B2F0" w14:textId="21198936" w:rsidR="00B72F21" w:rsidRDefault="001A3816">
                  <w:pPr>
                    <w:pStyle w:val="divdocumentskliSeculli"/>
                    <w:numPr>
                      <w:ilvl w:val="0"/>
                      <w:numId w:val="2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proofErr w:type="spellStart"/>
                  <w:r w:rsidRPr="001A3816"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GitLab</w:t>
                  </w:r>
                  <w:proofErr w:type="spellEnd"/>
                  <w:r w:rsidRPr="001A3816"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 xml:space="preserve">GitHub, </w:t>
                  </w:r>
                  <w:proofErr w:type="spellStart"/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Bitbucket</w:t>
                  </w:r>
                  <w:proofErr w:type="spellEnd"/>
                </w:p>
                <w:p w14:paraId="7A416A64" w14:textId="77777777" w:rsidR="00B72F21" w:rsidRDefault="00B72F21">
                  <w:pPr>
                    <w:pStyle w:val="div"/>
                    <w:spacing w:line="20" w:lineRule="exact"/>
                    <w:rPr>
                      <w:rStyle w:val="documentparentContainerfirstparagraphCharacter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9B69ED" w14:textId="77777777" w:rsidR="00B72F21" w:rsidRDefault="00B72F21"/>
              </w:tc>
              <w:tc>
                <w:tcPr>
                  <w:tcW w:w="421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73B7CA4" w14:textId="77777777" w:rsidR="00B72F21" w:rsidRDefault="00134E1B">
                  <w:pPr>
                    <w:pStyle w:val="divdocumentskliSeculli"/>
                    <w:numPr>
                      <w:ilvl w:val="0"/>
                      <w:numId w:val="3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Azure DevOps, AWS</w:t>
                  </w:r>
                </w:p>
                <w:p w14:paraId="40298DB9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B72F21" w14:paraId="2E10B6A8" w14:textId="77777777"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F6DB8FF" w14:textId="46C5C477" w:rsidR="00B72F21" w:rsidRDefault="00134E1B">
                  <w:pPr>
                    <w:pStyle w:val="divdocumentskliSeculli"/>
                    <w:numPr>
                      <w:ilvl w:val="0"/>
                      <w:numId w:val="4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 xml:space="preserve">GitHub </w:t>
                  </w:r>
                  <w:r w:rsidR="00CD5ADC"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 xml:space="preserve">actions, </w:t>
                  </w:r>
                  <w:proofErr w:type="spellStart"/>
                  <w:r w:rsidR="00CD5ADC"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GitLab</w:t>
                  </w:r>
                  <w:proofErr w:type="spellEnd"/>
                  <w:r w:rsidR="00512397"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 xml:space="preserve"> CI, </w:t>
                  </w: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 xml:space="preserve">Jenkins, Anthill Pro, </w:t>
                  </w:r>
                  <w:proofErr w:type="spellStart"/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uDeploy</w:t>
                  </w:r>
                  <w:proofErr w:type="spellEnd"/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Ansible</w:t>
                  </w:r>
                  <w:proofErr w:type="spellEnd"/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, Azure pipelines</w:t>
                  </w:r>
                </w:p>
                <w:p w14:paraId="6F5EED6B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7C71975" w14:textId="77777777" w:rsidR="00B72F21" w:rsidRDefault="00B72F21"/>
              </w:tc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C287373" w14:textId="77777777" w:rsidR="00B72F21" w:rsidRDefault="00134E1B">
                  <w:pPr>
                    <w:pStyle w:val="divdocumentskliSeculli"/>
                    <w:numPr>
                      <w:ilvl w:val="0"/>
                      <w:numId w:val="5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Docker, Kubernetes</w:t>
                  </w:r>
                </w:p>
                <w:p w14:paraId="56E1C35D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B72F21" w14:paraId="7AE96547" w14:textId="77777777"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3C05C6" w14:textId="77777777" w:rsidR="00B72F21" w:rsidRDefault="00134E1B">
                  <w:pPr>
                    <w:pStyle w:val="divdocumentskliSeculli"/>
                    <w:numPr>
                      <w:ilvl w:val="0"/>
                      <w:numId w:val="6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PowerShell, Python</w:t>
                  </w:r>
                </w:p>
                <w:p w14:paraId="63B6665A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7817A56" w14:textId="77777777" w:rsidR="00B72F21" w:rsidRDefault="00B72F21"/>
              </w:tc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D3F27CE" w14:textId="77777777" w:rsidR="00B72F21" w:rsidRDefault="00134E1B">
                  <w:pPr>
                    <w:pStyle w:val="divdocumentskliSeculli"/>
                    <w:numPr>
                      <w:ilvl w:val="0"/>
                      <w:numId w:val="7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JFrog</w:t>
                  </w:r>
                  <w:proofErr w:type="spellEnd"/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, Nexus</w:t>
                  </w:r>
                </w:p>
                <w:p w14:paraId="2AE6FFA0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B72F21" w14:paraId="15BBE0A8" w14:textId="77777777"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DF51EC" w14:textId="77777777" w:rsidR="00B72F21" w:rsidRDefault="00134E1B">
                  <w:pPr>
                    <w:pStyle w:val="divdocumentskliSeculli"/>
                    <w:numPr>
                      <w:ilvl w:val="0"/>
                      <w:numId w:val="8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F5 Load Balancer</w:t>
                  </w:r>
                </w:p>
                <w:p w14:paraId="2056B1C3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8EE5650" w14:textId="77777777" w:rsidR="00B72F21" w:rsidRDefault="00B72F21"/>
              </w:tc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A72180D" w14:textId="77777777" w:rsidR="00B72F21" w:rsidRDefault="00134E1B">
                  <w:pPr>
                    <w:pStyle w:val="divdocumentskliSeculli"/>
                    <w:numPr>
                      <w:ilvl w:val="0"/>
                      <w:numId w:val="9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Splunk</w:t>
                  </w:r>
                  <w:proofErr w:type="spellEnd"/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 xml:space="preserve"> Administration</w:t>
                  </w:r>
                </w:p>
                <w:p w14:paraId="76116E28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B72F21" w14:paraId="54A63202" w14:textId="77777777"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3A644B3" w14:textId="77777777" w:rsidR="00B72F21" w:rsidRDefault="00134E1B">
                  <w:pPr>
                    <w:pStyle w:val="divdocumentskliSeculli"/>
                    <w:numPr>
                      <w:ilvl w:val="0"/>
                      <w:numId w:val="10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SonarQube</w:t>
                  </w:r>
                  <w:proofErr w:type="spellEnd"/>
                </w:p>
                <w:p w14:paraId="7CA685A7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6256D3" w14:textId="77777777" w:rsidR="00B72F21" w:rsidRDefault="00B72F21"/>
              </w:tc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6A99992" w14:textId="77777777" w:rsidR="00B72F21" w:rsidRDefault="00134E1B">
                  <w:pPr>
                    <w:pStyle w:val="divdocumentskliSeculli"/>
                    <w:numPr>
                      <w:ilvl w:val="0"/>
                      <w:numId w:val="11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Red Hat Linux Administration</w:t>
                  </w:r>
                </w:p>
                <w:p w14:paraId="5375435D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B72F21" w14:paraId="687C5BDA" w14:textId="77777777"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6D94DCC" w14:textId="77777777" w:rsidR="00B72F21" w:rsidRDefault="00134E1B">
                  <w:pPr>
                    <w:pStyle w:val="divdocumentskliSeculli"/>
                    <w:numPr>
                      <w:ilvl w:val="0"/>
                      <w:numId w:val="12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 xml:space="preserve">Apache Tomcat, WebLogic, WebSphere, </w:t>
                  </w:r>
                  <w:proofErr w:type="spellStart"/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JBoss</w:t>
                  </w:r>
                  <w:proofErr w:type="spellEnd"/>
                </w:p>
                <w:p w14:paraId="598A4122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7F18DC5" w14:textId="77777777" w:rsidR="00B72F21" w:rsidRDefault="00B72F21"/>
              </w:tc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8D87EED" w14:textId="77777777" w:rsidR="00B72F21" w:rsidRDefault="00134E1B">
                  <w:pPr>
                    <w:pStyle w:val="divdocumentskliSeculli"/>
                    <w:numPr>
                      <w:ilvl w:val="0"/>
                      <w:numId w:val="13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JIRA, Service Now</w:t>
                  </w:r>
                </w:p>
                <w:p w14:paraId="248A4B6D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B72F21" w14:paraId="5DCAAAE0" w14:textId="77777777"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DCB070" w14:textId="77777777" w:rsidR="00B72F21" w:rsidRDefault="00134E1B">
                  <w:pPr>
                    <w:pStyle w:val="divdocumentskliSeculli"/>
                    <w:numPr>
                      <w:ilvl w:val="0"/>
                      <w:numId w:val="14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Oracle, MySQL, SQL server</w:t>
                  </w:r>
                </w:p>
                <w:p w14:paraId="7E695DEC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453181" w14:textId="77777777" w:rsidR="00B72F21" w:rsidRDefault="00B72F21"/>
              </w:tc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888E4A1" w14:textId="77777777" w:rsidR="00B72F21" w:rsidRDefault="00134E1B">
                  <w:pPr>
                    <w:pStyle w:val="divdocumentskliSeculli"/>
                    <w:numPr>
                      <w:ilvl w:val="0"/>
                      <w:numId w:val="15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Monitoring and logging</w:t>
                  </w:r>
                </w:p>
                <w:p w14:paraId="56B7A1E5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  <w:tr w:rsidR="00B72F21" w14:paraId="4AED4AD4" w14:textId="77777777"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30A47AA" w14:textId="77777777" w:rsidR="00B72F21" w:rsidRDefault="00134E1B">
                  <w:pPr>
                    <w:pStyle w:val="divdocumentskliSeculli"/>
                    <w:numPr>
                      <w:ilvl w:val="0"/>
                      <w:numId w:val="16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Containerization technologies</w:t>
                  </w:r>
                </w:p>
                <w:p w14:paraId="7C6C1AFF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54AB76" w14:textId="77777777" w:rsidR="00B72F21" w:rsidRDefault="00B72F21"/>
              </w:tc>
              <w:tc>
                <w:tcPr>
                  <w:tcW w:w="4215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D42AD66" w14:textId="77777777" w:rsidR="00B72F21" w:rsidRDefault="00134E1B">
                  <w:pPr>
                    <w:pStyle w:val="divdocumentskliSeculli"/>
                    <w:numPr>
                      <w:ilvl w:val="0"/>
                      <w:numId w:val="17"/>
                    </w:numPr>
                    <w:spacing w:line="280" w:lineRule="atLeast"/>
                    <w:ind w:left="200" w:hanging="210"/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  <w:t>Infrastructure automation</w:t>
                  </w:r>
                </w:p>
                <w:p w14:paraId="0203129A" w14:textId="77777777" w:rsidR="00B72F21" w:rsidRDefault="00B72F21">
                  <w:pPr>
                    <w:pStyle w:val="div"/>
                    <w:spacing w:line="20" w:lineRule="exact"/>
                    <w:rPr>
                      <w:rStyle w:val="documentskliSecparagraph"/>
                      <w:rFonts w:ascii="Open Sans" w:eastAsia="Open Sans" w:hAnsi="Open Sans" w:cs="Open Sans"/>
                      <w:color w:val="020303"/>
                      <w:sz w:val="20"/>
                      <w:szCs w:val="20"/>
                    </w:rPr>
                  </w:pPr>
                </w:p>
              </w:tc>
            </w:tr>
          </w:tbl>
          <w:p w14:paraId="647CD161" w14:textId="77777777" w:rsidR="00B72F21" w:rsidRDefault="00B72F21">
            <w:pPr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</w:tr>
    </w:tbl>
    <w:p w14:paraId="022F87DA" w14:textId="2A220BAA" w:rsidR="00B72F21" w:rsidRDefault="00B72F21" w:rsidP="00E35D45">
      <w:pPr>
        <w:pStyle w:val="secspacing"/>
        <w:tabs>
          <w:tab w:val="left" w:pos="3171"/>
        </w:tabs>
        <w:rPr>
          <w:rFonts w:ascii="Open Sans" w:eastAsia="Open Sans" w:hAnsi="Open Sans" w:cs="Open Sans"/>
          <w:color w:val="020303"/>
        </w:rPr>
      </w:pP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8800"/>
      </w:tblGrid>
      <w:tr w:rsidR="00B72F21" w14:paraId="57FA07B0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2B98DE"/>
            </w:tcBorders>
            <w:shd w:val="clear" w:color="auto" w:fill="D5EAF8"/>
          </w:tcPr>
          <w:p w14:paraId="747B6F5D" w14:textId="77777777" w:rsidR="00B72F21" w:rsidRDefault="00B72F21"/>
        </w:tc>
        <w:tc>
          <w:tcPr>
            <w:tcW w:w="8800" w:type="dxa"/>
            <w:tcBorders>
              <w:bottom w:val="single" w:sz="8" w:space="0" w:color="2B98DE"/>
            </w:tcBorders>
          </w:tcPr>
          <w:p w14:paraId="3E6C3355" w14:textId="77777777" w:rsidR="00B72F21" w:rsidRDefault="00B72F21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10"/>
        <w:gridCol w:w="8730"/>
      </w:tblGrid>
      <w:tr w:rsidR="00B72F21" w14:paraId="4BC4436E" w14:textId="77777777">
        <w:tc>
          <w:tcPr>
            <w:tcW w:w="231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2E05D38A" w14:textId="77777777" w:rsidR="00B72F21" w:rsidRDefault="00134E1B">
            <w:pPr>
              <w:pStyle w:val="documentsectiontitle"/>
              <w:ind w:right="40"/>
              <w:rPr>
                <w:rStyle w:val="parentContainersectiontableheading"/>
              </w:rPr>
            </w:pPr>
            <w:r>
              <w:rPr>
                <w:rStyle w:val="parentContainersectiontableheading"/>
              </w:rPr>
              <w:t>EDUCATION &amp; CERTIFICATIONS</w:t>
            </w:r>
          </w:p>
          <w:p w14:paraId="30911E7D" w14:textId="77777777" w:rsidR="00B72F21" w:rsidRDefault="00B72F21">
            <w:pPr>
              <w:pStyle w:val="parentContainersectiontableheadingParagraph"/>
              <w:pBdr>
                <w:top w:val="none" w:sz="0" w:space="0" w:color="auto"/>
              </w:pBdr>
              <w:spacing w:line="280" w:lineRule="atLeast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73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76520EC3" w14:textId="77777777" w:rsidR="00E35D45" w:rsidRDefault="00E35D45" w:rsidP="00E35D45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The University of Texas </w:t>
            </w:r>
            <w:r w:rsidRPr="00740152">
              <w:rPr>
                <w:rStyle w:val="documenttxtBold"/>
                <w:rFonts w:ascii="Open Sans" w:eastAsia="Open Sans" w:hAnsi="Open Sans" w:cs="Open Sans"/>
                <w:b w:val="0"/>
                <w:bCs w:val="0"/>
                <w:color w:val="020303"/>
                <w:sz w:val="20"/>
                <w:szCs w:val="20"/>
              </w:rPr>
              <w:t xml:space="preserve">at </w:t>
            </w: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Austin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Austin, TX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 w14:paraId="2D7F48BF" w14:textId="77777777" w:rsidR="00E35D45" w:rsidRDefault="00E35D45" w:rsidP="00E35D45">
            <w:pPr>
              <w:pStyle w:val="documentdispBlk"/>
              <w:spacing w:line="280" w:lineRule="atLeast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Post Graduate Program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Artificial Intelligence and Machine Learning: Business Applications, 04/2025</w:t>
            </w:r>
          </w:p>
          <w:p w14:paraId="05BED317" w14:textId="77777777" w:rsidR="00E35D45" w:rsidRDefault="00E35D45" w:rsidP="00E35D45">
            <w:pPr>
              <w:pStyle w:val="documentdispBlk"/>
              <w:spacing w:line="280" w:lineRule="atLeast"/>
              <w:rPr>
                <w:rStyle w:val="span"/>
                <w:rFonts w:eastAsia="Open Sans"/>
              </w:rPr>
            </w:pPr>
          </w:p>
          <w:p w14:paraId="29B83517" w14:textId="0716837C" w:rsidR="00E35D45" w:rsidRDefault="00E35D45" w:rsidP="00E35D45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International Technological University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San Jose, CA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 w14:paraId="1AD98421" w14:textId="77777777" w:rsidR="00E35D45" w:rsidRDefault="00E35D45" w:rsidP="00E35D45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Master of Science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Software Engineering, 12/2011</w:t>
            </w:r>
          </w:p>
          <w:p w14:paraId="6EF98AE3" w14:textId="25AEB87C" w:rsidR="00E35D45" w:rsidRDefault="00E35D45" w:rsidP="00E35D45">
            <w:pPr>
              <w:pStyle w:val="documentparentContainersinglecolumn"/>
              <w:spacing w:line="280" w:lineRule="atLeast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Successfully completed and there by awarded with a degree of master's in computer software engineering</w:t>
            </w:r>
          </w:p>
          <w:p w14:paraId="2509513D" w14:textId="77777777" w:rsidR="00E35D45" w:rsidRDefault="00E35D45" w:rsidP="00E35D45">
            <w:pPr>
              <w:pStyle w:val="documentparentContainersinglecolumn"/>
              <w:spacing w:line="280" w:lineRule="atLeast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  <w:p w14:paraId="4A4B7495" w14:textId="21630668" w:rsidR="00B72F21" w:rsidRDefault="00134E1B">
            <w:pPr>
              <w:pStyle w:val="documentparentContainersinglecolumn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Certified - AWS Certified Solutions Architect – Associate</w:t>
            </w:r>
          </w:p>
        </w:tc>
      </w:tr>
    </w:tbl>
    <w:p w14:paraId="435BC1DB" w14:textId="77777777" w:rsidR="00B72F21" w:rsidRDefault="00134E1B">
      <w:pPr>
        <w:pStyle w:val="secspacing"/>
        <w:rPr>
          <w:rFonts w:ascii="Open Sans" w:eastAsia="Open Sans" w:hAnsi="Open Sans" w:cs="Open Sans"/>
          <w:color w:val="020303"/>
        </w:rPr>
      </w:pPr>
      <w:r>
        <w:rPr>
          <w:rFonts w:ascii="Open Sans" w:eastAsia="Open Sans" w:hAnsi="Open Sans" w:cs="Open Sans"/>
          <w:color w:val="020303"/>
        </w:rPr>
        <w:lastRenderedPageBreak/>
        <w:t> </w:t>
      </w:r>
    </w:p>
    <w:tbl>
      <w:tblPr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8800"/>
      </w:tblGrid>
      <w:tr w:rsidR="00B72F21" w14:paraId="6DB2CC94" w14:textId="77777777">
        <w:trPr>
          <w:trHeight w:hRule="exact" w:val="80"/>
        </w:trPr>
        <w:tc>
          <w:tcPr>
            <w:tcW w:w="2200" w:type="dxa"/>
            <w:tcBorders>
              <w:bottom w:val="single" w:sz="8" w:space="0" w:color="2B98DE"/>
            </w:tcBorders>
            <w:shd w:val="clear" w:color="auto" w:fill="D5EAF8"/>
          </w:tcPr>
          <w:p w14:paraId="3228C1CE" w14:textId="77777777" w:rsidR="00B72F21" w:rsidRDefault="00B72F21"/>
        </w:tc>
        <w:tc>
          <w:tcPr>
            <w:tcW w:w="8800" w:type="dxa"/>
            <w:tcBorders>
              <w:bottom w:val="single" w:sz="8" w:space="0" w:color="2B98DE"/>
            </w:tcBorders>
          </w:tcPr>
          <w:p w14:paraId="609FCE1B" w14:textId="77777777" w:rsidR="00B72F21" w:rsidRDefault="00B72F21"/>
        </w:tc>
      </w:tr>
    </w:tbl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10"/>
        <w:gridCol w:w="8730"/>
      </w:tblGrid>
      <w:tr w:rsidR="00B72F21" w14:paraId="52E5330C" w14:textId="77777777">
        <w:tc>
          <w:tcPr>
            <w:tcW w:w="231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7F5F43BF" w14:textId="77777777" w:rsidR="00B72F21" w:rsidRDefault="00134E1B">
            <w:pPr>
              <w:pStyle w:val="documentsectiontitle"/>
              <w:ind w:right="40"/>
              <w:rPr>
                <w:rStyle w:val="parentContainersectiontableheading"/>
              </w:rPr>
            </w:pPr>
            <w:r>
              <w:rPr>
                <w:rStyle w:val="parentContainersectiontableheading"/>
              </w:rPr>
              <w:t>Professional Experience</w:t>
            </w:r>
          </w:p>
          <w:p w14:paraId="04B6EB81" w14:textId="77777777" w:rsidR="00B72F21" w:rsidRDefault="00B72F21">
            <w:pPr>
              <w:pStyle w:val="parentContainersectiontableheadingParagraph"/>
              <w:pBdr>
                <w:top w:val="none" w:sz="0" w:space="0" w:color="auto"/>
              </w:pBdr>
              <w:spacing w:line="280" w:lineRule="atLeast"/>
              <w:textAlignment w:val="auto"/>
              <w:rPr>
                <w:rStyle w:val="parentContainersectiontableheading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</w:p>
        </w:tc>
        <w:tc>
          <w:tcPr>
            <w:tcW w:w="873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787563BD" w14:textId="0A8D60CA" w:rsidR="00B72F21" w:rsidRDefault="00134E1B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Infrastructure/DevOps Engineer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 w:rsidR="00262F11"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                                                  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04/2021 to Current </w:t>
            </w:r>
          </w:p>
          <w:p w14:paraId="4A804C7C" w14:textId="77777777" w:rsidR="00B72F21" w:rsidRDefault="00134E1B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Intel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Austin, TX</w:t>
            </w:r>
          </w:p>
          <w:p w14:paraId="34884E56" w14:textId="77777777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Designed and implemented </w:t>
            </w:r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scalable CI/CD pipelines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using GitHub Actions, Azure DevOps, Jenkins, and AWS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CodePipeline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enabling automated builds, testing, and deployments across multi-cloud environments.</w:t>
            </w:r>
          </w:p>
          <w:p w14:paraId="4A2EA852" w14:textId="581BC3D2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Automated </w:t>
            </w:r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infrastructure provisioning and configuration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with Terraform,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CloudFormation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Ansible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ARM, and Helm, reducing deployment time by 40% and cutting costs by 25%.</w:t>
            </w:r>
          </w:p>
          <w:p w14:paraId="0BCF56E8" w14:textId="77777777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Migrated workloads to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serverless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 xml:space="preserve"> architectures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with AWS Lambda, API Gateway, Kinesis, and S3, improving scalability, reliability, and cost efficiency.</w:t>
            </w:r>
          </w:p>
          <w:p w14:paraId="656D6202" w14:textId="02BC2A3E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Deployed and managed </w:t>
            </w:r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Kubernetes clusters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(EKS, AKS, Rancher,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Minikube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OpenShift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POC)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for secure, scalable, and resilient containerized workloads.</w:t>
            </w:r>
          </w:p>
          <w:p w14:paraId="2123A604" w14:textId="77777777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Built and managed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MLOps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 xml:space="preserve"> pipelines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using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Kubeflow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TensorFlow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Apache Beam, and Airflow on Kubernetes, delivering scalable and reusable machine learning workflows.</w:t>
            </w:r>
          </w:p>
          <w:p w14:paraId="626C2440" w14:textId="321B5780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Implemented </w:t>
            </w:r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cloud security best practices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including IAM, RBAC, Azure Policy, SCPs, reverse proxies, and GitHub security features (code scanning, security alerts).</w:t>
            </w:r>
          </w:p>
          <w:p w14:paraId="32676CDF" w14:textId="1B77634E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Configured and optimized </w:t>
            </w:r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Azure services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(AKS, Application Gateway, Key Vault, Azure Monitor) and </w:t>
            </w:r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AWS services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(EC2, VPC, RDS, Lambda,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CloudFront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Route 53) for enterprise workloads.</w:t>
            </w:r>
          </w:p>
          <w:p w14:paraId="6ED8A1D1" w14:textId="77777777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Developed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Ansible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 xml:space="preserve"> playbooks and roles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to automate middleware deployments, environment setup, and provisioning of RHEL/Windows servers.</w:t>
            </w:r>
          </w:p>
          <w:p w14:paraId="05DFB131" w14:textId="77777777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Built </w:t>
            </w:r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observability and monitoring solutions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with Prometheus,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Grafana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ELK Stack,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Splunk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Azure Monitor, and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CloudWatch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to provide real-time performance insights and alerting.</w:t>
            </w:r>
          </w:p>
          <w:p w14:paraId="22BEC519" w14:textId="77777777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Architected </w:t>
            </w:r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DevOps toolchains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with Nexus, Docker, and Kubernetes to standardize automation, streamline delivery, and enhance software quality.</w:t>
            </w:r>
          </w:p>
          <w:p w14:paraId="2A8D8B19" w14:textId="77777777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Led </w:t>
            </w:r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cloud migration and modernization strategies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supporting business development, solution architecture, and proposal design for enterprise clients.</w:t>
            </w:r>
          </w:p>
          <w:p w14:paraId="783B5A57" w14:textId="77777777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Standardized </w:t>
            </w:r>
            <w:proofErr w:type="spellStart"/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Git</w:t>
            </w:r>
            <w:proofErr w:type="spellEnd"/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 xml:space="preserve"> workflows and branching strategies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ensuring effective collaboration, code quality, and version control across distributed teams.</w:t>
            </w:r>
          </w:p>
          <w:p w14:paraId="22481F4A" w14:textId="77777777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Provided </w:t>
            </w:r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technical mentorship and leadership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on GitHub Actions, Kubernetes, Azure DevOps, Terraform, and cloud security, driving DevOps culture adoption.</w:t>
            </w:r>
          </w:p>
          <w:p w14:paraId="6BA61BA4" w14:textId="46DCDE47" w:rsidR="00055004" w:rsidRPr="00055004" w:rsidRDefault="00055004" w:rsidP="00055004">
            <w:pPr>
              <w:pStyle w:val="divdocumentulli"/>
              <w:numPr>
                <w:ilvl w:val="0"/>
                <w:numId w:val="30"/>
              </w:numPr>
              <w:spacing w:line="280" w:lineRule="atLeast"/>
              <w:ind w:left="220" w:hanging="192"/>
              <w:rPr>
                <w:rStyle w:val="span"/>
              </w:rPr>
            </w:pP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Collaborated with cross-functional teams in Agile environments, delivering </w:t>
            </w:r>
            <w:r w:rsidRPr="00055004">
              <w:rPr>
                <w:rStyle w:val="span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CI/CD maturity assessments, automation workshops, and release automation strategies</w:t>
            </w:r>
            <w:r w:rsidRPr="00055004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.</w:t>
            </w:r>
          </w:p>
          <w:p w14:paraId="11A93346" w14:textId="7B5E3BEE" w:rsidR="00B72F21" w:rsidRDefault="00134E1B">
            <w:pPr>
              <w:pStyle w:val="documentdispBlk"/>
              <w:pBdr>
                <w:top w:val="none" w:sz="0" w:space="15" w:color="auto"/>
              </w:pBdr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Azure/DevOps Engineer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 w:rsidR="00262F11"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                                                                            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04/2020 to 04/2021 </w:t>
            </w:r>
          </w:p>
          <w:p w14:paraId="2320CCE3" w14:textId="77777777" w:rsidR="00B72F21" w:rsidRDefault="00134E1B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HTC Global Services </w:t>
            </w:r>
            <w:proofErr w:type="spellStart"/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Inc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MI</w:t>
            </w:r>
          </w:p>
          <w:p w14:paraId="3C60ECBE" w14:textId="77777777" w:rsidR="00B72F21" w:rsidRDefault="00134E1B">
            <w:pPr>
              <w:pStyle w:val="documentullinth-child1"/>
              <w:numPr>
                <w:ilvl w:val="0"/>
                <w:numId w:val="31"/>
              </w:numPr>
              <w:spacing w:before="100"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Migrated and automated deployment of legacy on-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prem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applications to Azure using ARM templates, PowerShell, and Azure Stack services for scalable and secure cloud infrastructure.</w:t>
            </w:r>
          </w:p>
          <w:p w14:paraId="6D670B6A" w14:textId="77777777" w:rsidR="00B72F21" w:rsidRDefault="00134E1B">
            <w:pPr>
              <w:pStyle w:val="divdocumentulli"/>
              <w:numPr>
                <w:ilvl w:val="0"/>
                <w:numId w:val="31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Configured Azure networking components including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VNets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VPN gateways, NSGs, and load balancers to ensure secure hybrid connectivity.</w:t>
            </w:r>
          </w:p>
          <w:p w14:paraId="252DCBE8" w14:textId="77777777" w:rsidR="00B72F21" w:rsidRDefault="00134E1B">
            <w:pPr>
              <w:pStyle w:val="divdocumentulli"/>
              <w:numPr>
                <w:ilvl w:val="0"/>
                <w:numId w:val="31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Built CI/CD pipelines in Azure DevOps (VSTS) using YAML scripts and PowerShell to provision VMs, deploy applications, and manage configuration.</w:t>
            </w:r>
          </w:p>
          <w:p w14:paraId="68F45A6C" w14:textId="77777777" w:rsidR="00B72F21" w:rsidRDefault="00134E1B">
            <w:pPr>
              <w:pStyle w:val="divdocumentulli"/>
              <w:numPr>
                <w:ilvl w:val="0"/>
                <w:numId w:val="31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Automated patching and drift remediation for Windows Servers using Azure Automation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runbooks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enhancing compliance and uptime.</w:t>
            </w:r>
          </w:p>
          <w:p w14:paraId="013DC498" w14:textId="77777777" w:rsidR="00B72F21" w:rsidRDefault="00134E1B">
            <w:pPr>
              <w:pStyle w:val="divdocumentulli"/>
              <w:numPr>
                <w:ilvl w:val="0"/>
                <w:numId w:val="31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Developed and deployed Azure services such as App Services, Functions, SQL DB, Cosmos DB, Service Bus, Event Hub, and Storage accounts.</w:t>
            </w:r>
          </w:p>
          <w:p w14:paraId="39ABA927" w14:textId="77777777" w:rsidR="00B72F21" w:rsidRDefault="00134E1B">
            <w:pPr>
              <w:pStyle w:val="divdocumentulli"/>
              <w:numPr>
                <w:ilvl w:val="0"/>
                <w:numId w:val="31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lastRenderedPageBreak/>
              <w:t>Implemented VM rehydration strategies using ARM templates and Azure CLI to restore Windows environments to baseline configurations.</w:t>
            </w:r>
          </w:p>
          <w:p w14:paraId="0984FDE9" w14:textId="77777777" w:rsidR="00B72F21" w:rsidRDefault="00134E1B">
            <w:pPr>
              <w:pStyle w:val="divdocumentulli"/>
              <w:numPr>
                <w:ilvl w:val="0"/>
                <w:numId w:val="31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Integrated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Git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version control and Azure Artifacts into CI pipelines, enabling reproducible and traceable software releases.</w:t>
            </w:r>
          </w:p>
          <w:p w14:paraId="4E0D9030" w14:textId="77777777" w:rsidR="00B72F21" w:rsidRDefault="00134E1B">
            <w:pPr>
              <w:pStyle w:val="divdocumentulli"/>
              <w:numPr>
                <w:ilvl w:val="0"/>
                <w:numId w:val="31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Containerized applications with Docker and Azure Container Registry, managing multi-service deployments with Docker Compose.</w:t>
            </w:r>
          </w:p>
          <w:p w14:paraId="79615248" w14:textId="77777777" w:rsidR="00B72F21" w:rsidRDefault="00134E1B">
            <w:pPr>
              <w:pStyle w:val="divdocumentulli"/>
              <w:numPr>
                <w:ilvl w:val="0"/>
                <w:numId w:val="31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Monitored infrastructure and application health using Azure Monitor, proactively identifying issues and optimizing performance.</w:t>
            </w:r>
          </w:p>
          <w:p w14:paraId="259E93FC" w14:textId="77777777" w:rsidR="00B72F21" w:rsidRDefault="00134E1B">
            <w:pPr>
              <w:pStyle w:val="divdocumentulli"/>
              <w:numPr>
                <w:ilvl w:val="0"/>
                <w:numId w:val="31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Created dashboards and release tracking in Azure DevOps, coordinated QA/UAT cycles, and collaborated across QA, DB, and product operations teams for reliable releases.</w:t>
            </w:r>
          </w:p>
          <w:p w14:paraId="4F9FFFE4" w14:textId="03725514" w:rsidR="00B72F21" w:rsidRDefault="00134E1B">
            <w:pPr>
              <w:pStyle w:val="documentdispBlk"/>
              <w:pBdr>
                <w:top w:val="none" w:sz="0" w:space="15" w:color="auto"/>
              </w:pBdr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Sr. DevOps Build &amp; Release Engineer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 w:rsidR="00262F11"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                                                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06/2019 to 03/2020 </w:t>
            </w:r>
          </w:p>
          <w:p w14:paraId="4828A365" w14:textId="77777777" w:rsidR="00B72F21" w:rsidRDefault="00134E1B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QBE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Sun Prairie, WI</w:t>
            </w:r>
          </w:p>
          <w:p w14:paraId="5A11442A" w14:textId="77777777" w:rsidR="00B72F21" w:rsidRDefault="00134E1B">
            <w:pPr>
              <w:pStyle w:val="documentullinth-child1"/>
              <w:numPr>
                <w:ilvl w:val="0"/>
                <w:numId w:val="32"/>
              </w:numPr>
              <w:spacing w:before="100"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Reviewed business and release requirements to define testing and deployment strategies, ensuring alignment between development and production goals.</w:t>
            </w:r>
          </w:p>
          <w:p w14:paraId="6370DD5E" w14:textId="77777777" w:rsidR="00B72F21" w:rsidRDefault="00134E1B">
            <w:pPr>
              <w:pStyle w:val="divdocumentulli"/>
              <w:numPr>
                <w:ilvl w:val="0"/>
                <w:numId w:val="32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Onboarded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multiple projects to IBM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uDeploy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for automated CI/CD workflows, driving DevOps best practices and release consistency.</w:t>
            </w:r>
          </w:p>
          <w:p w14:paraId="7BE93E61" w14:textId="77777777" w:rsidR="00B72F21" w:rsidRDefault="00134E1B">
            <w:pPr>
              <w:pStyle w:val="divdocumentulli"/>
              <w:numPr>
                <w:ilvl w:val="0"/>
                <w:numId w:val="32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Supported deployment and automation for .NET and Java applications across both Windows and Linux platforms.</w:t>
            </w:r>
          </w:p>
          <w:p w14:paraId="3E0B0A45" w14:textId="77777777" w:rsidR="00B72F21" w:rsidRDefault="00134E1B">
            <w:pPr>
              <w:pStyle w:val="divdocumentulli"/>
              <w:numPr>
                <w:ilvl w:val="0"/>
                <w:numId w:val="32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Wrote and maintained PowerShell scripts to automate Azure tasks such as provisioning resource groups, web apps, and storage services.</w:t>
            </w:r>
          </w:p>
          <w:p w14:paraId="4895DCCC" w14:textId="77777777" w:rsidR="00B72F21" w:rsidRDefault="00134E1B">
            <w:pPr>
              <w:pStyle w:val="divdocumentulli"/>
              <w:numPr>
                <w:ilvl w:val="0"/>
                <w:numId w:val="32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Led CI/CD implementations for Azure-hosted applications, enabling seamless, automated deployments through all environments.</w:t>
            </w:r>
          </w:p>
          <w:p w14:paraId="38444EE2" w14:textId="77777777" w:rsidR="00B72F21" w:rsidRDefault="00134E1B">
            <w:pPr>
              <w:pStyle w:val="divdocumentulli"/>
              <w:numPr>
                <w:ilvl w:val="0"/>
                <w:numId w:val="32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Provisioned Azure resources using Azure Portal, PowerShell, and ARM deployment models, streamlining infrastructure automation.</w:t>
            </w:r>
          </w:p>
          <w:p w14:paraId="2F930699" w14:textId="77777777" w:rsidR="00B72F21" w:rsidRDefault="00134E1B">
            <w:pPr>
              <w:pStyle w:val="divdocumentulli"/>
              <w:numPr>
                <w:ilvl w:val="0"/>
                <w:numId w:val="32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Built and managed various Jenkins jobs (freestyle, pipeline, Maven, and multi-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config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) to support diverse project builds and releases.</w:t>
            </w:r>
          </w:p>
          <w:p w14:paraId="3670F4E6" w14:textId="77777777" w:rsidR="00B72F21" w:rsidRDefault="00134E1B">
            <w:pPr>
              <w:pStyle w:val="divdocumentulli"/>
              <w:numPr>
                <w:ilvl w:val="0"/>
                <w:numId w:val="32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Identified and resolved performance and connectivity issues in applications hosted on Azure, improving system availability and user experience.</w:t>
            </w:r>
          </w:p>
          <w:p w14:paraId="266FE2D0" w14:textId="77777777" w:rsidR="00B72F21" w:rsidRDefault="00134E1B">
            <w:pPr>
              <w:pStyle w:val="divdocumentulli"/>
              <w:numPr>
                <w:ilvl w:val="0"/>
                <w:numId w:val="32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Collaborated with cross-functional teams to ensure smooth deployment of changes, including rollback and recovery planning.</w:t>
            </w:r>
          </w:p>
          <w:p w14:paraId="2D5D1570" w14:textId="77777777" w:rsidR="00B72F21" w:rsidRDefault="00134E1B">
            <w:pPr>
              <w:pStyle w:val="divdocumentulli"/>
              <w:numPr>
                <w:ilvl w:val="0"/>
                <w:numId w:val="32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Maintained deployment documentation and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runbooks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promoting knowledge sharing and consistent release practices across teams.</w:t>
            </w:r>
          </w:p>
          <w:p w14:paraId="670C354A" w14:textId="20A00F4D" w:rsidR="00B72F21" w:rsidRDefault="00134E1B">
            <w:pPr>
              <w:pStyle w:val="documentdispBlk"/>
              <w:pBdr>
                <w:top w:val="none" w:sz="0" w:space="15" w:color="auto"/>
              </w:pBdr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DevOps Engineer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 w:rsidR="00262F11"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                                                                                   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07/2016 to 06/2019 </w:t>
            </w:r>
          </w:p>
          <w:p w14:paraId="5A653C49" w14:textId="77777777" w:rsidR="00B72F21" w:rsidRDefault="00134E1B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American Family Insurance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Madison, WI</w:t>
            </w:r>
          </w:p>
          <w:p w14:paraId="78C6A5A4" w14:textId="77777777" w:rsidR="00B72F21" w:rsidRDefault="00134E1B">
            <w:pPr>
              <w:pStyle w:val="documentullinth-child1"/>
              <w:numPr>
                <w:ilvl w:val="0"/>
                <w:numId w:val="33"/>
              </w:numPr>
              <w:spacing w:before="100"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Developed and delivered DevOps solutions integrating diverse technologies, toolsets, and Agile methodologies for streamlined software delivery.</w:t>
            </w:r>
          </w:p>
          <w:p w14:paraId="77CD7EB5" w14:textId="77777777" w:rsidR="00B72F21" w:rsidRDefault="00134E1B">
            <w:pPr>
              <w:pStyle w:val="divdocumentulli"/>
              <w:numPr>
                <w:ilvl w:val="0"/>
                <w:numId w:val="33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Designed, built, and maintained an end-to-end CI/CD framework using Jenkins, ensuring consistent and automated build/deployment workflows.</w:t>
            </w:r>
          </w:p>
          <w:p w14:paraId="2182E8F5" w14:textId="77777777" w:rsidR="00B72F21" w:rsidRDefault="00134E1B">
            <w:pPr>
              <w:pStyle w:val="divdocumentulli"/>
              <w:numPr>
                <w:ilvl w:val="0"/>
                <w:numId w:val="33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Collaborated with development teams to automate builds, tests, and deployments, supporting Agile sprint cycles and DevOps best practices.</w:t>
            </w:r>
          </w:p>
          <w:p w14:paraId="362FB494" w14:textId="77777777" w:rsidR="00B72F21" w:rsidRDefault="00134E1B">
            <w:pPr>
              <w:pStyle w:val="divdocumentulli"/>
              <w:numPr>
                <w:ilvl w:val="0"/>
                <w:numId w:val="33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Programmatically implemented Jenkins pipelines and integrated tools such as Maven,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Git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SonarQube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and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JFrog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Artifactory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to enable full CI/CD automation.</w:t>
            </w:r>
          </w:p>
          <w:p w14:paraId="5F2F66BC" w14:textId="77777777" w:rsidR="00B72F21" w:rsidRDefault="00134E1B">
            <w:pPr>
              <w:pStyle w:val="divdocumentulli"/>
              <w:numPr>
                <w:ilvl w:val="0"/>
                <w:numId w:val="33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Managed software configuration and release management for web applications, ensuring reliable and controlled deployments.</w:t>
            </w:r>
          </w:p>
          <w:p w14:paraId="38851363" w14:textId="77777777" w:rsidR="00B72F21" w:rsidRDefault="00134E1B">
            <w:pPr>
              <w:pStyle w:val="divdocumentulli"/>
              <w:numPr>
                <w:ilvl w:val="0"/>
                <w:numId w:val="33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Deployed applications to various application servers including Tomcat, WebLogic, WebSphere, and JBOSS, ensuring environment compatibility.</w:t>
            </w:r>
          </w:p>
          <w:p w14:paraId="644595AE" w14:textId="77777777" w:rsidR="00B72F21" w:rsidRDefault="00134E1B">
            <w:pPr>
              <w:pStyle w:val="divdocumentulli"/>
              <w:numPr>
                <w:ilvl w:val="0"/>
                <w:numId w:val="33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Led and facilitated release planning and implementation meetings, aligning stakeholders and minimizing production risks.</w:t>
            </w:r>
          </w:p>
          <w:p w14:paraId="5C8C1072" w14:textId="77777777" w:rsidR="00B72F21" w:rsidRDefault="00134E1B">
            <w:pPr>
              <w:pStyle w:val="divdocumentulli"/>
              <w:numPr>
                <w:ilvl w:val="0"/>
                <w:numId w:val="33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lastRenderedPageBreak/>
              <w:t xml:space="preserve">Recommended and enforced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Git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branching strategies and source control best practices, supporting parallel development and Agile delivery.</w:t>
            </w:r>
          </w:p>
          <w:p w14:paraId="045FD643" w14:textId="77777777" w:rsidR="00B72F21" w:rsidRDefault="00134E1B">
            <w:pPr>
              <w:pStyle w:val="divdocumentulli"/>
              <w:numPr>
                <w:ilvl w:val="0"/>
                <w:numId w:val="33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Assisted development teams in resolving merge conflicts, maintaining clean repositories, and improving version control workflows.</w:t>
            </w:r>
          </w:p>
          <w:p w14:paraId="6BAB6A94" w14:textId="77777777" w:rsidR="00B72F21" w:rsidRDefault="00134E1B">
            <w:pPr>
              <w:pStyle w:val="divdocumentulli"/>
              <w:numPr>
                <w:ilvl w:val="0"/>
                <w:numId w:val="33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Implemented and customized Jira for defect tracking and sprint management, including workflows, fields, and plugins for enhanced issue tracking.</w:t>
            </w:r>
          </w:p>
          <w:p w14:paraId="2A24B058" w14:textId="4F7FCBA2" w:rsidR="00B72F21" w:rsidRDefault="00134E1B">
            <w:pPr>
              <w:pStyle w:val="documentdispBlk"/>
              <w:pBdr>
                <w:top w:val="none" w:sz="0" w:space="15" w:color="auto"/>
              </w:pBdr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DevOps Engineer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 w:rsidR="00262F11"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                                                                                       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02/2016 to 06/2016 </w:t>
            </w:r>
          </w:p>
          <w:p w14:paraId="5C8DEE1E" w14:textId="77777777" w:rsidR="00B72F21" w:rsidRDefault="00134E1B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Bestbuy.Com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Richfield, MN</w:t>
            </w:r>
          </w:p>
          <w:p w14:paraId="4BF4E00C" w14:textId="77777777" w:rsidR="00B72F21" w:rsidRDefault="00134E1B">
            <w:pPr>
              <w:pStyle w:val="documentullinth-child1"/>
              <w:numPr>
                <w:ilvl w:val="0"/>
                <w:numId w:val="34"/>
              </w:numPr>
              <w:spacing w:before="100"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Installed and configured Jenkins (master-slave architecture) on Linux to enable parallel builds via distributed build farms.</w:t>
            </w:r>
          </w:p>
          <w:p w14:paraId="0C43FC76" w14:textId="77777777" w:rsidR="00B72F21" w:rsidRDefault="00134E1B">
            <w:pPr>
              <w:pStyle w:val="divdocumentulli"/>
              <w:numPr>
                <w:ilvl w:val="0"/>
                <w:numId w:val="34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Migrated build systems from Ant to Maven, standardizing build processes across multiple applications.</w:t>
            </w:r>
          </w:p>
          <w:p w14:paraId="2738F503" w14:textId="77777777" w:rsidR="00B72F21" w:rsidRDefault="00134E1B">
            <w:pPr>
              <w:pStyle w:val="divdocumentulli"/>
              <w:numPr>
                <w:ilvl w:val="0"/>
                <w:numId w:val="34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Set up and managed Nexus Repository Manager, including repository creation, plugin configuration, user access, and maintenance.</w:t>
            </w:r>
          </w:p>
          <w:p w14:paraId="4F1C4C21" w14:textId="77777777" w:rsidR="00B72F21" w:rsidRDefault="00134E1B">
            <w:pPr>
              <w:pStyle w:val="divdocumentulli"/>
              <w:numPr>
                <w:ilvl w:val="0"/>
                <w:numId w:val="34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Created and managed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Git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branches, defining and implementing effective branching strategies to support parallel development workflows.</w:t>
            </w:r>
          </w:p>
          <w:p w14:paraId="0BA1783D" w14:textId="77777777" w:rsidR="00B72F21" w:rsidRDefault="00134E1B">
            <w:pPr>
              <w:pStyle w:val="divdocumentulli"/>
              <w:numPr>
                <w:ilvl w:val="0"/>
                <w:numId w:val="34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Defined release processes and policies early in the SDLC to ensure structured, reliable delivery pipelines.</w:t>
            </w:r>
          </w:p>
          <w:p w14:paraId="4C8E855D" w14:textId="77777777" w:rsidR="00B72F21" w:rsidRDefault="00134E1B">
            <w:pPr>
              <w:pStyle w:val="divdocumentulli"/>
              <w:numPr>
                <w:ilvl w:val="0"/>
                <w:numId w:val="34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Planned and coordinated build and release efforts across multiple project teams, aligning deployment timelines and dependencies.</w:t>
            </w:r>
          </w:p>
          <w:p w14:paraId="129F2C63" w14:textId="77777777" w:rsidR="00B72F21" w:rsidRDefault="00134E1B">
            <w:pPr>
              <w:pStyle w:val="divdocumentulli"/>
              <w:numPr>
                <w:ilvl w:val="0"/>
                <w:numId w:val="34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Implemented configuration and change management policies, ensuring traceability and compliance in the release lifecycle.</w:t>
            </w:r>
          </w:p>
          <w:p w14:paraId="7F767F25" w14:textId="77777777" w:rsidR="00B72F21" w:rsidRDefault="00134E1B">
            <w:pPr>
              <w:pStyle w:val="divdocumentulli"/>
              <w:numPr>
                <w:ilvl w:val="0"/>
                <w:numId w:val="34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Facilitated collaboration between developers, analysts, QA, and business stakeholders, ensuring smooth and timely production deployments.</w:t>
            </w:r>
          </w:p>
          <w:p w14:paraId="7FF89C95" w14:textId="34587609" w:rsidR="00B72F21" w:rsidRDefault="00134E1B">
            <w:pPr>
              <w:pStyle w:val="documentdispBlk"/>
              <w:pBdr>
                <w:top w:val="none" w:sz="0" w:space="15" w:color="auto"/>
              </w:pBdr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DevOps Engineer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 w:rsidR="00262F11"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                                                                                      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02/2015 to 01/2016 </w:t>
            </w:r>
          </w:p>
          <w:p w14:paraId="7F9C00ED" w14:textId="77777777" w:rsidR="00B72F21" w:rsidRDefault="00134E1B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Target.com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Minneapolis, MN</w:t>
            </w:r>
          </w:p>
          <w:p w14:paraId="1EDC8D98" w14:textId="77777777" w:rsidR="00B72F21" w:rsidRDefault="00134E1B">
            <w:pPr>
              <w:pStyle w:val="documentullinth-child1"/>
              <w:numPr>
                <w:ilvl w:val="0"/>
                <w:numId w:val="35"/>
              </w:numPr>
              <w:spacing w:before="100"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Participated in the end-to-end release cycle across Development, QA, UAT, and Production environments, ensuring successful deployments.</w:t>
            </w:r>
          </w:p>
          <w:p w14:paraId="0E30BFB0" w14:textId="77777777" w:rsidR="00B72F21" w:rsidRDefault="00134E1B">
            <w:pPr>
              <w:pStyle w:val="divdocumentulli"/>
              <w:numPr>
                <w:ilvl w:val="0"/>
                <w:numId w:val="35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Managed branching, merging, tagging, and conflict resolution using Subversion and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Git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and supported developers in resolving code integration issues.</w:t>
            </w:r>
          </w:p>
          <w:p w14:paraId="7F3670A4" w14:textId="77777777" w:rsidR="00B72F21" w:rsidRDefault="00134E1B">
            <w:pPr>
              <w:pStyle w:val="divdocumentulli"/>
              <w:numPr>
                <w:ilvl w:val="0"/>
                <w:numId w:val="35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Utilized Maven and Ant to automate build processes and generate deployment artifacts for Java applications.</w:t>
            </w:r>
          </w:p>
          <w:p w14:paraId="668C3C23" w14:textId="61E4694A" w:rsidR="00B72F21" w:rsidRDefault="00134E1B">
            <w:pPr>
              <w:pStyle w:val="divdocumentulli"/>
              <w:numPr>
                <w:ilvl w:val="0"/>
                <w:numId w:val="35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Deployed applications using Apache and Tomcat </w:t>
            </w:r>
            <w:r w:rsidR="00F816BB"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servers and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maintained detailed deployment documentation for production environments.</w:t>
            </w:r>
          </w:p>
          <w:p w14:paraId="2CEBEE99" w14:textId="77777777" w:rsidR="00B72F21" w:rsidRDefault="00134E1B">
            <w:pPr>
              <w:pStyle w:val="divdocumentulli"/>
              <w:numPr>
                <w:ilvl w:val="0"/>
                <w:numId w:val="35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Troubleshot post-build and deployment issues, ensuring stability and functionality of delivered applications.</w:t>
            </w:r>
          </w:p>
          <w:p w14:paraId="722D1BED" w14:textId="79846C20" w:rsidR="00B72F21" w:rsidRDefault="00134E1B">
            <w:pPr>
              <w:pStyle w:val="documentdispBlk"/>
              <w:pBdr>
                <w:top w:val="none" w:sz="0" w:space="15" w:color="auto"/>
              </w:pBdr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Build &amp; Release Engineer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 w:rsidR="00262F11"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12/2013 to 12/2014 </w:t>
            </w:r>
          </w:p>
          <w:p w14:paraId="479543B7" w14:textId="77777777" w:rsidR="00B72F21" w:rsidRDefault="00134E1B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Wells Fargo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San Francisco, CA</w:t>
            </w:r>
          </w:p>
          <w:p w14:paraId="44539D9F" w14:textId="77777777" w:rsidR="00B72F21" w:rsidRDefault="00134E1B">
            <w:pPr>
              <w:pStyle w:val="documentullinth-child1"/>
              <w:numPr>
                <w:ilvl w:val="0"/>
                <w:numId w:val="36"/>
              </w:numPr>
              <w:spacing w:before="100"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Acted as Build Engineer supporting three development teams and multiple simultaneous software releases, coordinating efforts across Development, QA, Testing, and Business Analysis in geographically distributed environments.</w:t>
            </w:r>
          </w:p>
          <w:p w14:paraId="56D2A3F1" w14:textId="77777777" w:rsidR="00B72F21" w:rsidRDefault="00134E1B">
            <w:pPr>
              <w:pStyle w:val="divdocumentulli"/>
              <w:numPr>
                <w:ilvl w:val="0"/>
                <w:numId w:val="36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Designed and implemented branching strategies in Subversion and TFS to enable agile parallel development and streamline merge workflows.</w:t>
            </w:r>
          </w:p>
          <w:p w14:paraId="69E843D1" w14:textId="77777777" w:rsidR="00B72F21" w:rsidRDefault="00134E1B">
            <w:pPr>
              <w:pStyle w:val="divdocumentulli"/>
              <w:numPr>
                <w:ilvl w:val="0"/>
                <w:numId w:val="36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Automated build processes by creating Maven POMs integrated with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SonarQube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and Nexus, and by writing Ant and shell scripts for consistent artifact generation.</w:t>
            </w:r>
          </w:p>
          <w:p w14:paraId="0E7E9F04" w14:textId="77777777" w:rsidR="00B72F21" w:rsidRDefault="00134E1B">
            <w:pPr>
              <w:pStyle w:val="divdocumentulli"/>
              <w:numPr>
                <w:ilvl w:val="0"/>
                <w:numId w:val="36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Installed and administered CI/CD tooling: configured Hudson, Anthill Pro, and Jenkins; integrated Subversion for automated builds; and troubleshot installation and build pipeline issues.</w:t>
            </w:r>
          </w:p>
          <w:p w14:paraId="2AA71A1F" w14:textId="77777777" w:rsidR="00B72F21" w:rsidRDefault="00134E1B">
            <w:pPr>
              <w:pStyle w:val="divdocumentulli"/>
              <w:numPr>
                <w:ilvl w:val="0"/>
                <w:numId w:val="36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lastRenderedPageBreak/>
              <w:t>Managed Nexus repository: installed the service, configured repositories and plugins, and enforced role- and privilege-based access controls.</w:t>
            </w:r>
          </w:p>
          <w:p w14:paraId="67A1DD8B" w14:textId="77777777" w:rsidR="00B72F21" w:rsidRDefault="00134E1B">
            <w:pPr>
              <w:pStyle w:val="divdocumentulli"/>
              <w:numPr>
                <w:ilvl w:val="0"/>
                <w:numId w:val="36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Developed scripts and automation solutions to deploy archives to Apache Tomcat, WebSphere, and WebLogic servers, scaling infrastructure and reducing manual intervention.</w:t>
            </w:r>
          </w:p>
          <w:p w14:paraId="47BD05DF" w14:textId="77777777" w:rsidR="00B72F21" w:rsidRDefault="00134E1B">
            <w:pPr>
              <w:pStyle w:val="divdocumentulli"/>
              <w:numPr>
                <w:ilvl w:val="0"/>
                <w:numId w:val="36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Coordinated parallel release cycles and instance refreshes with clear, comprehensive release and deployment plans, ensuring minimal downtime and reliable rollouts.</w:t>
            </w:r>
          </w:p>
          <w:p w14:paraId="399716D3" w14:textId="38DDDBBE" w:rsidR="00B72F21" w:rsidRDefault="00134E1B">
            <w:pPr>
              <w:pStyle w:val="documentdispBlk"/>
              <w:pBdr>
                <w:top w:val="none" w:sz="0" w:space="15" w:color="auto"/>
              </w:pBdr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System Administrator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 w:rsidR="00262F11"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                                                                             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08/2012 to 07/2013 </w:t>
            </w:r>
          </w:p>
          <w:p w14:paraId="74537C2F" w14:textId="77777777" w:rsidR="00B72F21" w:rsidRDefault="00134E1B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International Technological University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San Jose, CA</w:t>
            </w:r>
          </w:p>
          <w:p w14:paraId="41D0079E" w14:textId="77777777" w:rsidR="00B72F21" w:rsidRDefault="00134E1B">
            <w:pPr>
              <w:pStyle w:val="documentullinth-child1"/>
              <w:numPr>
                <w:ilvl w:val="0"/>
                <w:numId w:val="37"/>
              </w:numPr>
              <w:spacing w:before="100"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Installed, configured, and upgraded Linux and Solaris servers, applying OS patches and deploying new services to meet evolving infrastructure needs.</w:t>
            </w:r>
          </w:p>
          <w:p w14:paraId="64C10BA4" w14:textId="77777777" w:rsidR="00B72F21" w:rsidRDefault="00134E1B">
            <w:pPr>
              <w:pStyle w:val="divdocumentulli"/>
              <w:numPr>
                <w:ilvl w:val="0"/>
                <w:numId w:val="37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Performed daily system monitoring—reviewed hardware health, server resources, key processes, and application logs—to ensure integrity and availability.</w:t>
            </w:r>
          </w:p>
          <w:p w14:paraId="5CE88B36" w14:textId="77777777" w:rsidR="00B72F21" w:rsidRDefault="00134E1B">
            <w:pPr>
              <w:pStyle w:val="divdocumentulli"/>
              <w:numPr>
                <w:ilvl w:val="0"/>
                <w:numId w:val="37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Managed comprehensive backup operations and restorations, verifying successful completion, recycling media, and coordinating off-site archival.</w:t>
            </w:r>
          </w:p>
          <w:p w14:paraId="60318163" w14:textId="77777777" w:rsidR="00B72F21" w:rsidRDefault="00134E1B">
            <w:pPr>
              <w:pStyle w:val="divdocumentulli"/>
              <w:numPr>
                <w:ilvl w:val="0"/>
                <w:numId w:val="37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Administered user accounts and access controls: created, modified, and deleted accounts per request, enforcing security best practices.</w:t>
            </w:r>
          </w:p>
          <w:p w14:paraId="663DACF2" w14:textId="77777777" w:rsidR="00B72F21" w:rsidRDefault="00134E1B">
            <w:pPr>
              <w:pStyle w:val="divdocumentulli"/>
              <w:numPr>
                <w:ilvl w:val="0"/>
                <w:numId w:val="37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Executed SQL database maintenance tasks—including daily backups, DBCC consistency checks, and FTP-based data uploads—to support downstream applications.</w:t>
            </w:r>
          </w:p>
          <w:p w14:paraId="6720B506" w14:textId="77777777" w:rsidR="00B72F21" w:rsidRDefault="00134E1B">
            <w:pPr>
              <w:pStyle w:val="divdocumentulli"/>
              <w:numPr>
                <w:ilvl w:val="0"/>
                <w:numId w:val="37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Orchestrated ETL workflows using SSIS to populate the data warehouse and maintain data integrity across environments.</w:t>
            </w:r>
          </w:p>
          <w:p w14:paraId="6CCDA3B5" w14:textId="77777777" w:rsidR="00B72F21" w:rsidRDefault="00134E1B">
            <w:pPr>
              <w:pStyle w:val="divdocumentulli"/>
              <w:numPr>
                <w:ilvl w:val="0"/>
                <w:numId w:val="37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Troubleshot client connections and application errors using tools like Pivotal Tracker and Airbrake, driving timely resolution of production issues.</w:t>
            </w:r>
          </w:p>
          <w:p w14:paraId="280E529D" w14:textId="77777777" w:rsidR="00B72F21" w:rsidRDefault="00134E1B">
            <w:pPr>
              <w:pStyle w:val="divdocumentulli"/>
              <w:numPr>
                <w:ilvl w:val="0"/>
                <w:numId w:val="37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Conducted software installations, upgrades, patches, and routine maintenance on Linux/Unix servers to sustain optimal system performance.</w:t>
            </w:r>
          </w:p>
          <w:p w14:paraId="48840E40" w14:textId="5227DA62" w:rsidR="00B72F21" w:rsidRDefault="00134E1B">
            <w:pPr>
              <w:pStyle w:val="documentdispBlk"/>
              <w:pBdr>
                <w:top w:val="none" w:sz="0" w:space="15" w:color="auto"/>
              </w:pBdr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documenttxtBold"/>
                <w:rFonts w:ascii="Open Sans" w:eastAsia="Open Sans" w:hAnsi="Open Sans" w:cs="Open Sans"/>
                <w:caps/>
                <w:color w:val="020303"/>
                <w:sz w:val="20"/>
                <w:szCs w:val="20"/>
              </w:rPr>
              <w:t>UNIX Administrator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 w:rsidR="00262F11"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                                                                                   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01/2012 to 07/2012 </w:t>
            </w:r>
          </w:p>
          <w:p w14:paraId="0D239674" w14:textId="77777777" w:rsidR="00B72F21" w:rsidRDefault="00134E1B">
            <w:pPr>
              <w:pStyle w:val="documentdispBlk"/>
              <w:spacing w:line="280" w:lineRule="atLeast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proofErr w:type="spellStart"/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>Openwave</w:t>
            </w:r>
            <w:proofErr w:type="spellEnd"/>
            <w:r>
              <w:rPr>
                <w:rStyle w:val="documenttxtBold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Mobility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, Redwood City, CA</w:t>
            </w:r>
          </w:p>
          <w:p w14:paraId="294F9484" w14:textId="77777777" w:rsidR="00B72F21" w:rsidRDefault="00134E1B">
            <w:pPr>
              <w:pStyle w:val="documentullinth-child1"/>
              <w:numPr>
                <w:ilvl w:val="0"/>
                <w:numId w:val="38"/>
              </w:numPr>
              <w:spacing w:before="100"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Administered and maintained large-scale UNIX/Solaris/Linux environments—installed, configured, and upgraded hundreds of HP, Sun, and Linux servers, including new hardware deployments and OS patching.</w:t>
            </w:r>
          </w:p>
          <w:p w14:paraId="6D016484" w14:textId="77777777" w:rsidR="00B72F21" w:rsidRDefault="00134E1B">
            <w:pPr>
              <w:pStyle w:val="divdocumentulli"/>
              <w:numPr>
                <w:ilvl w:val="0"/>
                <w:numId w:val="38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Developed and documented Red Hat Linux recovery procedures (boot troubleshooting, single-user mode, rescue methods) to ensure rapid system restoration.</w:t>
            </w:r>
          </w:p>
          <w:p w14:paraId="697A109D" w14:textId="77777777" w:rsidR="00B72F21" w:rsidRDefault="00134E1B">
            <w:pPr>
              <w:pStyle w:val="divdocumentulli"/>
              <w:numPr>
                <w:ilvl w:val="0"/>
                <w:numId w:val="38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Automated and executed system monitoring and maintenance tasks—scheduled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cron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jobs, managed disk operations (partitioning,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filesystem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growth), and removed obsolete files to optimize performance.</w:t>
            </w:r>
          </w:p>
          <w:p w14:paraId="0ADC5033" w14:textId="77777777" w:rsidR="00B72F21" w:rsidRDefault="00134E1B">
            <w:pPr>
              <w:pStyle w:val="divdocumentulli"/>
              <w:numPr>
                <w:ilvl w:val="0"/>
                <w:numId w:val="38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Managed user and group lifecycle, file system provisioning, and service configurations (NFS, NIS/NIS+, DNS, DHCP, FTP, LDAP, Samba, Apache) to enforce security and streamline access.</w:t>
            </w:r>
          </w:p>
          <w:p w14:paraId="40FD5CFD" w14:textId="77777777" w:rsidR="00B72F21" w:rsidRDefault="00134E1B">
            <w:pPr>
              <w:pStyle w:val="divdocumentulli"/>
              <w:numPr>
                <w:ilvl w:val="0"/>
                <w:numId w:val="38"/>
              </w:numPr>
              <w:spacing w:line="280" w:lineRule="atLeast"/>
              <w:ind w:left="22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Diagnosed and resolved daily technical issues—monitored CPU, memory, storage, and network health, identified defects, and performed root-cause troubleshooting to maintain high availability.</w:t>
            </w:r>
          </w:p>
        </w:tc>
      </w:tr>
    </w:tbl>
    <w:p w14:paraId="685317F6" w14:textId="4424A03B" w:rsidR="00B72F21" w:rsidRDefault="00B72F21" w:rsidP="005056A1">
      <w:pPr>
        <w:pStyle w:val="secspacing"/>
      </w:pPr>
    </w:p>
    <w:sectPr w:rsidR="00B72F21">
      <w:headerReference w:type="default" r:id="rId13"/>
      <w:footerReference w:type="default" r:id="rId14"/>
      <w:type w:val="continuous"/>
      <w:pgSz w:w="12240" w:h="15840"/>
      <w:pgMar w:top="400" w:right="600" w:bottom="600" w:left="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D8B6DE" w14:textId="77777777" w:rsidR="00E94A50" w:rsidRDefault="00E94A50">
      <w:pPr>
        <w:spacing w:line="240" w:lineRule="auto"/>
      </w:pPr>
      <w:r>
        <w:separator/>
      </w:r>
    </w:p>
  </w:endnote>
  <w:endnote w:type="continuationSeparator" w:id="0">
    <w:p w14:paraId="620AB969" w14:textId="77777777" w:rsidR="00E94A50" w:rsidRDefault="00E94A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35033272-C2D7-4F89-AD89-663F80E46EF7}"/>
    <w:embedBold r:id="rId2" w:fontKey="{E66CBC31-E40D-4CD6-B631-C0A56D538037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88E94869-3F1C-42BB-9A01-304503153B2D}"/>
    <w:embedBold r:id="rId4" w:fontKey="{69D15DC3-D91A-46F4-9316-1EA8E754DB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3A1853" w14:textId="77777777" w:rsidR="007D26BA" w:rsidRDefault="007D26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41CCE" w14:textId="77777777" w:rsidR="00B72F21" w:rsidRDefault="00134E1B">
    <w:pPr>
      <w:spacing w:line="20" w:lineRule="auto"/>
    </w:pPr>
    <w:r>
      <w:rPr>
        <w:color w:val="FFFFFF"/>
        <w:sz w:val="2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615475" w14:textId="77777777" w:rsidR="007D26BA" w:rsidRDefault="007D26B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B55B5A" w14:textId="77777777" w:rsidR="00B72F21" w:rsidRDefault="00134E1B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2D9F6C" w14:textId="77777777" w:rsidR="00E94A50" w:rsidRDefault="00E94A50">
      <w:pPr>
        <w:spacing w:line="240" w:lineRule="auto"/>
      </w:pPr>
      <w:r>
        <w:separator/>
      </w:r>
    </w:p>
  </w:footnote>
  <w:footnote w:type="continuationSeparator" w:id="0">
    <w:p w14:paraId="4388822D" w14:textId="77777777" w:rsidR="00E94A50" w:rsidRDefault="00E94A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0AA053" w14:textId="77777777" w:rsidR="007D26BA" w:rsidRDefault="007D26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B75E0" w14:textId="77777777" w:rsidR="00B72F21" w:rsidRDefault="00134E1B">
    <w:pPr>
      <w:spacing w:line="20" w:lineRule="auto"/>
    </w:pPr>
    <w:r>
      <w:rPr>
        <w:color w:val="FFFFFF"/>
        <w:sz w:val="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C6B17" w14:textId="77777777" w:rsidR="007D26BA" w:rsidRDefault="007D26B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D1CCAF" w14:textId="77777777" w:rsidR="00B72F21" w:rsidRDefault="00134E1B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11A2D0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6413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2436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D848F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1821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D878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FC73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4A4F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CA99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43C37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44C5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5C16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2468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DE03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9E8F1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4EF9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C056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F2C6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45EF3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1207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B6BE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D8DC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BED9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8B459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76A3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9685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4DA50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CF845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9882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4420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348A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B2AB0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D7670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BEC3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4722B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9623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87E39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4C5D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BC3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5817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6CAA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DCDA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9E56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5A07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9C43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5A897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5275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B8E7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D482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42E7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A811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A2290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F4B2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E46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45C6F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52F2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F0F0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A01D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9F6E8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AE60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8664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9CA1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769A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7F408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8446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9068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122F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5126A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F2E9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B6DF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0665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8C07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51603C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8E74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7ACAA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B67E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A2AB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7CCA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1EAD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EDE49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9AE7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1DD02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7A68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78BA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5EBE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0C87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920E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5812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0EFB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9602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F29AC5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2832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9E13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94A3E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7E50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00CE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8A0C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7236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35422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2AF090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FA8B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F299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4403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8200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5040E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2E6E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7413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608F8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4E4403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9CDD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42C04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F08C5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0A38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D8BD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3D477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1427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E02A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D1843C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34E8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8807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D2C7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0857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548E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35606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3E44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28B0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9AC030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68BD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990D0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54E40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9AE8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3E9D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5025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7475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702D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541286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C4D5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C452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066C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0853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0059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070A1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97E9D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0C42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C6A8A6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1A26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3C79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B0E7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BEADA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8ED7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8844B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E071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103E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A12E0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9AD8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EF0D1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70EE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4EA8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7003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E003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1E15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5483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0E205D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18BB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0CEF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EA26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A63F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32E60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4665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441E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1C0F5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00000014"/>
    <w:lvl w:ilvl="0" w:tplc="501EF8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5A03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44E6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70CB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AA9E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FCFE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1E53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00F7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C823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hybridMultilevel"/>
    <w:tmpl w:val="00000015"/>
    <w:lvl w:ilvl="0" w:tplc="397E17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E23B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6328C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085C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8ABC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C084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0072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EC78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A649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hybridMultilevel"/>
    <w:tmpl w:val="00000016"/>
    <w:lvl w:ilvl="0" w:tplc="D81AE6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64E7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0298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3EE3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C2DA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EC3F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8464E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B231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5C59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00000017"/>
    <w:multiLevelType w:val="hybridMultilevel"/>
    <w:tmpl w:val="00000017"/>
    <w:lvl w:ilvl="0" w:tplc="B7105F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0E35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5E87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42D8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5675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E2EE5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0E2D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841F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D4BD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 w15:restartNumberingAfterBreak="0">
    <w:nsid w:val="00000018"/>
    <w:multiLevelType w:val="hybridMultilevel"/>
    <w:tmpl w:val="00000018"/>
    <w:lvl w:ilvl="0" w:tplc="9ED607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38BC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DEADB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CE7B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C03E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0500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C8A1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7CCF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2AF3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00000019"/>
    <w:multiLevelType w:val="hybridMultilevel"/>
    <w:tmpl w:val="00000019"/>
    <w:lvl w:ilvl="0" w:tplc="7EBA33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EEA4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40E83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BE57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A28E6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AC48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3875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2262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AC18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0000001A"/>
    <w:multiLevelType w:val="hybridMultilevel"/>
    <w:tmpl w:val="0000001A"/>
    <w:lvl w:ilvl="0" w:tplc="DD1AC9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C0B0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CC49F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78F8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C8BA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BC01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DE56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3E97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F428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B"/>
    <w:multiLevelType w:val="hybridMultilevel"/>
    <w:tmpl w:val="0000001B"/>
    <w:lvl w:ilvl="0" w:tplc="BA98DB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2AB8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38B7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646D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C299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B01F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00E6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DAB1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108B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0000001C"/>
    <w:multiLevelType w:val="hybridMultilevel"/>
    <w:tmpl w:val="0000001C"/>
    <w:lvl w:ilvl="0" w:tplc="F2AAE5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ACD5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9E20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6A80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82FE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73E26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B6A6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65AA4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7C58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0000001D"/>
    <w:multiLevelType w:val="hybridMultilevel"/>
    <w:tmpl w:val="0000001D"/>
    <w:lvl w:ilvl="0" w:tplc="347A7B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7A11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FAA1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86C0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834C4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0E26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66B2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2E43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BEEE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9" w15:restartNumberingAfterBreak="0">
    <w:nsid w:val="0000001E"/>
    <w:multiLevelType w:val="hybridMultilevel"/>
    <w:tmpl w:val="0000001E"/>
    <w:lvl w:ilvl="0" w:tplc="2C16C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F0FF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943E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C2B1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E648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92A1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8EBD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E6C37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1A8B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0000001F"/>
    <w:multiLevelType w:val="hybridMultilevel"/>
    <w:tmpl w:val="0000001F"/>
    <w:lvl w:ilvl="0" w:tplc="E0F808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1852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CC0B6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E81C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5086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6458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6E6A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F901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2B80F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 w15:restartNumberingAfterBreak="0">
    <w:nsid w:val="00000020"/>
    <w:multiLevelType w:val="hybridMultilevel"/>
    <w:tmpl w:val="00000020"/>
    <w:lvl w:ilvl="0" w:tplc="80DAC1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BA8C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7E29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1401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0CBA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F6E6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9459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20427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2CEE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 w15:restartNumberingAfterBreak="0">
    <w:nsid w:val="00000021"/>
    <w:multiLevelType w:val="hybridMultilevel"/>
    <w:tmpl w:val="00000021"/>
    <w:lvl w:ilvl="0" w:tplc="895AA5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A873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B877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601F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FE1F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064D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ACD3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0C38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E42D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 w15:restartNumberingAfterBreak="0">
    <w:nsid w:val="00000022"/>
    <w:multiLevelType w:val="hybridMultilevel"/>
    <w:tmpl w:val="00000022"/>
    <w:lvl w:ilvl="0" w:tplc="A42225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D2D8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FC800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7A4A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F29C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8E5F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BDAC4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3686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6E9F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 w15:restartNumberingAfterBreak="0">
    <w:nsid w:val="00000023"/>
    <w:multiLevelType w:val="hybridMultilevel"/>
    <w:tmpl w:val="00000023"/>
    <w:lvl w:ilvl="0" w:tplc="4FFE39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FA8F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B0BB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5C66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E820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A2E5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38810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C8BF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202C6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 w15:restartNumberingAfterBreak="0">
    <w:nsid w:val="00000024"/>
    <w:multiLevelType w:val="hybridMultilevel"/>
    <w:tmpl w:val="00000024"/>
    <w:lvl w:ilvl="0" w:tplc="D50245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06BD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105C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A6CF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3684D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DED7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F47C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CEBF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FE8F0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 w15:restartNumberingAfterBreak="0">
    <w:nsid w:val="00000025"/>
    <w:multiLevelType w:val="hybridMultilevel"/>
    <w:tmpl w:val="00000025"/>
    <w:lvl w:ilvl="0" w:tplc="165ACA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665D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26C2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38C4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38DE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B482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D604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D8C4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316A4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 w15:restartNumberingAfterBreak="0">
    <w:nsid w:val="00000026"/>
    <w:multiLevelType w:val="hybridMultilevel"/>
    <w:tmpl w:val="00000026"/>
    <w:lvl w:ilvl="0" w:tplc="13D645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4A1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A7A51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D457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1ACDD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AAC60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1747A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F6D4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F820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F21"/>
    <w:rsid w:val="00020D77"/>
    <w:rsid w:val="000362C4"/>
    <w:rsid w:val="00037E58"/>
    <w:rsid w:val="00055004"/>
    <w:rsid w:val="00077D9C"/>
    <w:rsid w:val="000B0051"/>
    <w:rsid w:val="00125B2C"/>
    <w:rsid w:val="00134E1B"/>
    <w:rsid w:val="001606FD"/>
    <w:rsid w:val="001A1065"/>
    <w:rsid w:val="001A3816"/>
    <w:rsid w:val="001A4AAE"/>
    <w:rsid w:val="001D7D92"/>
    <w:rsid w:val="001E07ED"/>
    <w:rsid w:val="001F2E5F"/>
    <w:rsid w:val="0021496D"/>
    <w:rsid w:val="002379D9"/>
    <w:rsid w:val="00262F11"/>
    <w:rsid w:val="002B4830"/>
    <w:rsid w:val="002C6AC3"/>
    <w:rsid w:val="002E5CB5"/>
    <w:rsid w:val="00352F8B"/>
    <w:rsid w:val="00375788"/>
    <w:rsid w:val="003766AE"/>
    <w:rsid w:val="003E6C87"/>
    <w:rsid w:val="00410F41"/>
    <w:rsid w:val="00416322"/>
    <w:rsid w:val="00427E01"/>
    <w:rsid w:val="00427F40"/>
    <w:rsid w:val="00487132"/>
    <w:rsid w:val="00495B3A"/>
    <w:rsid w:val="005056A1"/>
    <w:rsid w:val="005109BA"/>
    <w:rsid w:val="00512397"/>
    <w:rsid w:val="0055396C"/>
    <w:rsid w:val="005E5B38"/>
    <w:rsid w:val="006C55F8"/>
    <w:rsid w:val="006F2A11"/>
    <w:rsid w:val="00714F42"/>
    <w:rsid w:val="00715A5F"/>
    <w:rsid w:val="007200E2"/>
    <w:rsid w:val="00740152"/>
    <w:rsid w:val="00754CB0"/>
    <w:rsid w:val="00780BC5"/>
    <w:rsid w:val="007D26BA"/>
    <w:rsid w:val="00851CBE"/>
    <w:rsid w:val="008F7354"/>
    <w:rsid w:val="00945D4E"/>
    <w:rsid w:val="00A20C90"/>
    <w:rsid w:val="00AC13FD"/>
    <w:rsid w:val="00AF099D"/>
    <w:rsid w:val="00B536AE"/>
    <w:rsid w:val="00B55AD5"/>
    <w:rsid w:val="00B72F21"/>
    <w:rsid w:val="00C024E1"/>
    <w:rsid w:val="00C0384B"/>
    <w:rsid w:val="00C110FE"/>
    <w:rsid w:val="00C12AD0"/>
    <w:rsid w:val="00C50FB2"/>
    <w:rsid w:val="00CB788C"/>
    <w:rsid w:val="00CD5ADC"/>
    <w:rsid w:val="00DC45A2"/>
    <w:rsid w:val="00E27668"/>
    <w:rsid w:val="00E35D45"/>
    <w:rsid w:val="00E637C2"/>
    <w:rsid w:val="00E83F5E"/>
    <w:rsid w:val="00E94A50"/>
    <w:rsid w:val="00EE7372"/>
    <w:rsid w:val="00F54CEB"/>
    <w:rsid w:val="00F816BB"/>
    <w:rsid w:val="00FC75E9"/>
    <w:rsid w:val="00FF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29F0E5"/>
  <w15:docId w15:val="{B402A006-B12D-4E49-B1EA-8DBA1A22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ocumenttopSection">
    <w:name w:val="document_topSection"/>
    <w:basedOn w:val="Normal"/>
    <w:pPr>
      <w:pBdr>
        <w:bottom w:val="single" w:sz="8" w:space="0" w:color="2B98DE"/>
      </w:pBdr>
    </w:pPr>
  </w:style>
  <w:style w:type="paragraph" w:customStyle="1" w:styleId="div">
    <w:name w:val="div"/>
    <w:basedOn w:val="Normal"/>
  </w:style>
  <w:style w:type="character" w:customStyle="1" w:styleId="documentcntcSecparagraph">
    <w:name w:val="document_cntcSec_paragraph"/>
    <w:basedOn w:val="DefaultParagraphFont"/>
  </w:style>
  <w:style w:type="paragraph" w:customStyle="1" w:styleId="documentaddress">
    <w:name w:val="document_address"/>
    <w:basedOn w:val="Normal"/>
    <w:pPr>
      <w:pBdr>
        <w:left w:val="none" w:sz="0" w:space="30" w:color="auto"/>
        <w:right w:val="none" w:sz="0" w:space="30" w:color="auto"/>
      </w:pBdr>
    </w:pPr>
    <w:rPr>
      <w:sz w:val="20"/>
      <w:szCs w:val="20"/>
    </w:rPr>
  </w:style>
  <w:style w:type="character" w:customStyle="1" w:styleId="documentaddressspan">
    <w:name w:val="document_address_span"/>
    <w:basedOn w:val="DefaultParagraphFont"/>
  </w:style>
  <w:style w:type="paragraph" w:customStyle="1" w:styleId="documentcntcSecparagraphParagraph">
    <w:name w:val="document_cntcSec_paragraph Paragraph"/>
    <w:basedOn w:val="Normal"/>
    <w:pPr>
      <w:pBdr>
        <w:top w:val="none" w:sz="0" w:space="30" w:color="auto"/>
      </w:pBdr>
    </w:pPr>
  </w:style>
  <w:style w:type="table" w:customStyle="1" w:styleId="contactsectiontable">
    <w:name w:val="contactsectiontable"/>
    <w:basedOn w:val="TableNormal"/>
    <w:tblPr/>
  </w:style>
  <w:style w:type="paragraph" w:customStyle="1" w:styleId="documentparentContainersection">
    <w:name w:val="document_parentContainer_section"/>
    <w:basedOn w:val="Normal"/>
    <w:pPr>
      <w:pBdr>
        <w:top w:val="none" w:sz="0" w:space="8" w:color="auto"/>
      </w:pBdr>
    </w:pPr>
  </w:style>
  <w:style w:type="paragraph" w:customStyle="1" w:styleId="documentparentContainerfirstparagraph">
    <w:name w:val="document_parentContainer_firstparagraph"/>
    <w:basedOn w:val="Normal"/>
  </w:style>
  <w:style w:type="paragraph" w:customStyle="1" w:styleId="documentname">
    <w:name w:val="document_name"/>
    <w:basedOn w:val="Normal"/>
    <w:pPr>
      <w:spacing w:line="600" w:lineRule="atLeast"/>
    </w:pPr>
    <w:rPr>
      <w:rFonts w:ascii="Montserrat" w:eastAsia="Montserrat" w:hAnsi="Montserrat" w:cs="Montserrat"/>
      <w:caps/>
      <w:color w:val="000000"/>
      <w:spacing w:val="40"/>
      <w:sz w:val="48"/>
      <w:szCs w:val="4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parentContainernameSecsection">
    <w:name w:val="document_parentContainer_nameSec + section"/>
    <w:basedOn w:val="Normal"/>
  </w:style>
  <w:style w:type="character" w:customStyle="1" w:styleId="parentContainersectiontableheading">
    <w:name w:val="parentContainer_sectiontable_heading"/>
    <w:basedOn w:val="DefaultParagraphFont"/>
    <w:rPr>
      <w:bdr w:val="none" w:sz="0" w:space="0" w:color="auto"/>
    </w:rPr>
  </w:style>
  <w:style w:type="paragraph" w:customStyle="1" w:styleId="documentsectiontitle">
    <w:name w:val="document_sectiontitle"/>
    <w:basedOn w:val="Normal"/>
    <w:pPr>
      <w:pBdr>
        <w:right w:val="none" w:sz="0" w:space="2" w:color="auto"/>
      </w:pBdr>
      <w:spacing w:line="220" w:lineRule="atLeast"/>
    </w:pPr>
    <w:rPr>
      <w:rFonts w:ascii="Montserrat" w:eastAsia="Montserrat" w:hAnsi="Montserrat" w:cs="Montserrat"/>
      <w:b/>
      <w:bCs/>
      <w:caps/>
      <w:color w:val="000000"/>
      <w:sz w:val="20"/>
      <w:szCs w:val="20"/>
    </w:rPr>
  </w:style>
  <w:style w:type="paragraph" w:customStyle="1" w:styleId="parentContainersectiontableheadingParagraph">
    <w:name w:val="parentContainer_sectiontable_heading Paragraph"/>
    <w:basedOn w:val="Normal"/>
    <w:pPr>
      <w:pBdr>
        <w:top w:val="none" w:sz="0" w:space="8" w:color="auto"/>
      </w:pBdr>
      <w:textAlignment w:val="top"/>
    </w:pPr>
  </w:style>
  <w:style w:type="character" w:customStyle="1" w:styleId="parentContainersectiontablesectionbody">
    <w:name w:val="parentContainer_sectiontable_sectionbody"/>
    <w:basedOn w:val="DefaultParagraphFont"/>
    <w:rPr>
      <w:bdr w:val="none" w:sz="0" w:space="0" w:color="auto"/>
    </w:rPr>
  </w:style>
  <w:style w:type="paragraph" w:customStyle="1" w:styleId="documentparentContainersinglecolumn">
    <w:name w:val="document_parentContainer_singlecolumn"/>
    <w:basedOn w:val="Normal"/>
  </w:style>
  <w:style w:type="paragraph" w:customStyle="1" w:styleId="documentullinth-child1">
    <w:name w:val="document_ul_li_nth-child(1)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</w:style>
  <w:style w:type="table" w:customStyle="1" w:styleId="parentContainersectiontable">
    <w:name w:val="parentContainer_sectiontable"/>
    <w:basedOn w:val="TableNormal"/>
    <w:tblPr/>
  </w:style>
  <w:style w:type="paragraph" w:customStyle="1" w:styleId="secspacing">
    <w:name w:val="secspacing"/>
    <w:basedOn w:val="Normal"/>
    <w:pPr>
      <w:spacing w:line="500" w:lineRule="atLeast"/>
    </w:pPr>
    <w:rPr>
      <w:sz w:val="50"/>
      <w:szCs w:val="50"/>
    </w:rPr>
  </w:style>
  <w:style w:type="character" w:customStyle="1" w:styleId="documentparentContainerfirstparagraphCharacter">
    <w:name w:val="document_parentContainer_firstparagraph Character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skliSecparagraph">
    <w:name w:val="document_skliSec_paragraph"/>
    <w:basedOn w:val="DefaultParagraphFont"/>
  </w:style>
  <w:style w:type="table" w:customStyle="1" w:styleId="documentinfoparatable">
    <w:name w:val="document_infoparatable"/>
    <w:basedOn w:val="TableNormal"/>
    <w:tblPr/>
  </w:style>
  <w:style w:type="paragraph" w:customStyle="1" w:styleId="documentdispBlk">
    <w:name w:val="document_dispBlk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paragraph" w:styleId="Header">
    <w:name w:val="header"/>
    <w:basedOn w:val="Normal"/>
    <w:link w:val="HeaderChar"/>
    <w:uiPriority w:val="99"/>
    <w:unhideWhenUsed/>
    <w:rsid w:val="007D26B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6B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26B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6BA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A4AA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E5C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5A5F"/>
    <w:pPr>
      <w:spacing w:before="100" w:beforeAutospacing="1" w:after="100" w:afterAutospacing="1" w:line="240" w:lineRule="auto"/>
      <w:textAlignment w:val="auto"/>
    </w:pPr>
  </w:style>
  <w:style w:type="character" w:styleId="Strong">
    <w:name w:val="Strong"/>
    <w:basedOn w:val="DefaultParagraphFont"/>
    <w:uiPriority w:val="22"/>
    <w:qFormat/>
    <w:rsid w:val="00715A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2142</Words>
  <Characters>12216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Madhubabu Medikonda</vt:lpstr>
    </vt:vector>
  </TitlesOfParts>
  <Company/>
  <LinksUpToDate>false</LinksUpToDate>
  <CharactersWithSpaces>14330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Madhubabu Medikonda</dc:title>
  <dc:creator>Karthik Kondaveeti</dc:creator>
  <cp:lastModifiedBy>DELL LATITUDE E5540</cp:lastModifiedBy>
  <cp:revision>3</cp:revision>
  <dcterms:created xsi:type="dcterms:W3CDTF">2025-09-30T20:28:00Z</dcterms:created>
  <dcterms:modified xsi:type="dcterms:W3CDTF">2025-09-30T20:29:00Z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9506e132-e2bb-4236-b006-96429db243cb</vt:lpwstr>
  </property>
  <property fmtid="{D5CDD505-2E9C-101B-9397-08002B2CF9AE}" pid="3" name="x1ye=0">
    <vt:lpwstr>OAkBAB+LCAAAAAAABAAUm8VyhFAQRT+IBW5L3GWQGWCHuztfH7LLJJUA/br7nlNFIByFMQ4jSYTiMF6EeJbFEIxhcRqleQLh0vZxWkQMDid30BDBEIMxavbS/bGoNNUWJInDKHrsZy0eCL2eV7SDT50D1uzX2E6UweCj8qpAm72b3AMjjZ8LhuR805NhF844kr1DlOBDMImKWwVmkteSSRB/97aK3i6gd3VytiaGxAEu+vjM7GZGIbItZqO6M2o</vt:lpwstr>
  </property>
  <property fmtid="{D5CDD505-2E9C-101B-9397-08002B2CF9AE}" pid="4" name="x1ye=1">
    <vt:lpwstr>RkV3ltZOahPSxncnCT7bDFsdG6gYAeB+j9N5cpGR5TObamF+j2ERV/KnNn9YVIPL73XZ2oEv0S4NF0D4NLABzykFEd2oQrZuacC3kjivQXlofOsWiPNz8XmYoR9cyGOWKitmaPTeh07m1OtpO3lxJgdU7dbwzw/jez23H/i74+cOPYEfuzaTnFwoVh2Z+nMfCzZrajM/C2/eU2uRnRCeLyrs0Hjtoww6NQ+tG+hoQhECT1v96QFln/Q67zxc/s5</vt:lpwstr>
  </property>
  <property fmtid="{D5CDD505-2E9C-101B-9397-08002B2CF9AE}" pid="5" name="x1ye=10">
    <vt:lpwstr>6rjlZt/OUxqrHG0aBEAvIvzp06S33i3caf1ol8NcrBaAmM+IF72HT7uJyC6Fc2JZX1lpgVv+nG7+xXyN3ia9gkv4s8ShENLfFuMzptOd6W3ZCBNaw7+Cb5ejB+Xeu/I5fUXvfTS95VHEcZr29jFWEsbr9By6Xg1V7G8mRk9rMy3XC6qxApyWDn6SXJMJhJvqpJ15VmGTF4CcQUEv2ZbK73sEZUHKn6aLYsJ6Zv9GUs8K63YBgLu3p85y5LbAJ4H</vt:lpwstr>
  </property>
  <property fmtid="{D5CDD505-2E9C-101B-9397-08002B2CF9AE}" pid="6" name="x1ye=100">
    <vt:lpwstr>qiUmgvBhCKjMLwCURgWaCatMojujV+mS54ko49rifKX5Plv3CtZx74WZFBhxO+A3nVqih1H84l7G8BiJX52JdyGi6DIqHFKBYVzMmfXw2gD5KS2YCicwAWHzV0SLi2e4+DLqoBCIpRD4F0xtKO1fKLW7puWxuzXHECaOnD5TMf28RhKzn3y9Fk6Rxt35VmGDOl29RjOe40J7JNCnI6LeTy8o50HBh5qLeiHHooPBixjhoSqNp1UE61ea5uZ8tW3</vt:lpwstr>
  </property>
  <property fmtid="{D5CDD505-2E9C-101B-9397-08002B2CF9AE}" pid="7" name="x1ye=101">
    <vt:lpwstr>Bq/oz+kJFjiwRzYffZywEjkZn2c9289CqgHYFljuN5LqYur//SyFMBkwwEfUuoTNgAAyzVQIoJTX3WapzCqJxhFSgHqUejZy8Nqr2MyL7ruLA+JCLnRmuv2E8XE9lrMO7ifq00GWyFSJosIcIjBgZWNgBD5fs5kgxx38ZL8HDiKn3pmE+/vt0TfB/WWN5kXbOLdzckGvyLcQ4hth3g+lK8SYvlSFQiA4U4J7LaO02PSgk+2au38Eq9jSrU7V3+o</vt:lpwstr>
  </property>
  <property fmtid="{D5CDD505-2E9C-101B-9397-08002B2CF9AE}" pid="8" name="x1ye=102">
    <vt:lpwstr>HZ81thcWKfG5vxq1cOgvj0geZ/LCDieKnIURJTBxcUY74+fryB8QPhmYlYl8enog0M6DKWBoMPoLOusd9JFqv1FYEXjsM4OzX1Uz5Qnxe1nv1MfchLim9kp/TwnY6GwxFspfBM7xLTglYtNBHG6YF+uiPOXUC2LLYSn8HuX1A6UxpoI0Yk4ytyFNc1iGdJHCtqAlIkwS6JBUJzWI95X7m2pIq1fFNhtqHas7DjVaOhRJHX4QHR7mmOKFneTNcDz</vt:lpwstr>
  </property>
  <property fmtid="{D5CDD505-2E9C-101B-9397-08002B2CF9AE}" pid="9" name="x1ye=103">
    <vt:lpwstr>8MwvF5pAX2SBhJuwSAcitwrzdnK8Vvf2oTuelb0unbeh2QM/lY/hOxHTiBcGB+Mvw/yuBS8tB6ERGdxBX1ZDhSUZMUrGWPyeRXuAFfaJyrb8uWEfApAyZTrsch1ImMgWNYQgoY44LuyF6hXIEQoW3f2mk1UcWZydWM1Z9PbNNZbP/RnDjVdmFZqWkVa87AWgn21EEgbh2rxbEluRn4/h0Nwr0QzEyHsKkzUViajNuSuZBSxo9LkGG9wmvx1Nmg8</vt:lpwstr>
  </property>
  <property fmtid="{D5CDD505-2E9C-101B-9397-08002B2CF9AE}" pid="10" name="x1ye=104">
    <vt:lpwstr>ybqOkdvOSeotQUIGgmiXfJKthwwD23e4M//bW9r1AG/Kk+eRHpQxogdcwkBrHA/6ED8gX9g6+8S9ohpdar+YIHyLfqHncs+1tIThItt5aB4rBGytcfG0JpEkyogEAajDVhDDbHAAf02vZrh+5E/u67uOx/8/FvgwXoSGyTI7tQWcTd31qc5Jh6BDNoB54QtiCd0vkdd0/CtomJwGLH6rfR+MO5hbmFLEQ8ao6Bv4OitizU2jigoLs8jHRrswz6I</vt:lpwstr>
  </property>
  <property fmtid="{D5CDD505-2E9C-101B-9397-08002B2CF9AE}" pid="11" name="x1ye=105">
    <vt:lpwstr>YP+ahyC9hHgWncwTFDswsfWCfR5NCsYqUiy1xNyEO9dNfK6LSEiuyCm4gQCevvH6PoVdnFDeuq6wCXHwM4cAweTUmnLK5DKDEjPoKTUfmWLSBh9WIpnQAeqeQ7ugKIgrzJnGEt1dUdYxHSCJ/wYfflx+5xeGBQosMP+72bFyGZDZbUHySg0WVWxbeMCHJ5LNy+PfO2NDjf+VlhqLQ0ieOLhbfYvsXtGYSTAQ3rO5+/pmy7upFzbI2CtzuqSJ39v</vt:lpwstr>
  </property>
  <property fmtid="{D5CDD505-2E9C-101B-9397-08002B2CF9AE}" pid="12" name="x1ye=106">
    <vt:lpwstr>9UAjaKlyhQqYenqIhJT3YM5JGHwZBZoOipk2rT7x78fuVXuxrz3M9uVDA/5kM0DL/rTmp71AEmVM5LHShoMnlVa3eaSNbBPs1m1VOM5Ft1AjpbE0MY15oIR4PwyHq9eFIhwvNtfgRG9D1mAYG9H/QtJubbCJa5dkkpr4C+xajrrNmQ1OywkKHk6gxfyODLWQtY2uLYtEPIil8YmBxO78AaSTJRCs9JGcGX+i2RjW/J09xTQr8dOuU6jfeoup2uu</vt:lpwstr>
  </property>
  <property fmtid="{D5CDD505-2E9C-101B-9397-08002B2CF9AE}" pid="13" name="x1ye=107">
    <vt:lpwstr>f8eULgL/ZYi/Mrw294V73aR3uuINUX7TJTz8D3A4KSjg1B8RuW/J/2S1x3n8/nbza8ycaSWVonoXtDWbsOK3O0lpxNWz5MFaDKGa88mEHyHGcGvi/MPcgHqc1XwGgcAAY/HCVrex+a5cDVPlj8u2iWGJSXi9UepSD36LvZuwdRfHDpLjNfCWL3jioXdrjIVUfGbwxBfo4omFnhtJh+Mk0pqQdrgyyFFNNeBx88GSfW3jCs9jd5TZZQ8pu3pdTQx</vt:lpwstr>
  </property>
  <property fmtid="{D5CDD505-2E9C-101B-9397-08002B2CF9AE}" pid="14" name="x1ye=108">
    <vt:lpwstr>U0mcCvRgtPVkZvwsm57YkS12AS1gPAF14CCoNWzwKKSa/5OZfpoP2MCyTSqnTdWg7jzdnl2y78CkIx/oWy1vEBUDXZoJMj9Ec3AU92lunk0N91uGc8TSAjwB85iNYueP32h71gOUsfW7GfoQwAwcJf2lhG7PVKdLdtbsTiaiW2lZYWwECv1XYl1grRSI/1kO3TkKGkN0hi2zHKkWjEmpqzg1DbCoI3auNizPvP/y+/D1xPpCjebjlcXdX2WUvEc</vt:lpwstr>
  </property>
  <property fmtid="{D5CDD505-2E9C-101B-9397-08002B2CF9AE}" pid="15" name="x1ye=109">
    <vt:lpwstr>617IvdhKS9goaOu5wdRNamcMiEvUe3hEhwPBI/fY32Byz762yb+EI+k+ngmW0ypvHvbh8DA0KQeQ+HjNNE8iow7KxfGgwb1lXPnhQ4ehT0LDvOgk5kUQKqv+GQFp3LOe5yVXGp/GdjdPCbVS5H1m7pUeWO024cr/DuJsrbSvpa78kZg5CqQrYcVa73gviv7djQ8ruN0sxsqle6TAeZlQ4WeGTMOLSrRLtXWmt+9bMnQpnS4ZV1mOIHb8rFvWmeQ</vt:lpwstr>
  </property>
  <property fmtid="{D5CDD505-2E9C-101B-9397-08002B2CF9AE}" pid="16" name="x1ye=11">
    <vt:lpwstr>en4he9C5jLYnCV9O+IiHYGTIDvtcxyAUQAkKX/H4+RW64VW/9BuNqignDUr3cprnG6Sbh9Mja7qmzRzXvyYpV8RfFhAb+DdbPWOt3HZqBO6X23Kybo1Or6emCFw7ABgL0goGhH8meFzQNY22nm2XKC9OWUmf1Q0NG1/DKQn4b3W2/fO46AHEPcK0dutTYcx/GpacqQtOQ8VYFeiZPVwHF/f5kmS8atGEvFdaePhHaqXVSCygadQQnb3MrT6cKIG</vt:lpwstr>
  </property>
  <property fmtid="{D5CDD505-2E9C-101B-9397-08002B2CF9AE}" pid="17" name="x1ye=110">
    <vt:lpwstr>jse7bnwsRCg9y0c8cTdB99uzOplQLeazDHZq1NowoB8+PQsiPxYI+oDPdof1R4KjpUD9GFK2divQN+gv4a1eJM4k+0ux/2yBitQW2MIDhXJHVYoMg18bjQ4EsCkg8xMQNd2G7VBoK9sdu7HR41xrUgwA9SUsN353hy46d80k1K7qVNQ/2iMUENB/WPz7pbSejXEb1WUUwwopMYWJl5HmC49zuAa2LLl1a9fTa5E46DjwPrD4wwqG1ppeOkcZchK</vt:lpwstr>
  </property>
  <property fmtid="{D5CDD505-2E9C-101B-9397-08002B2CF9AE}" pid="18" name="x1ye=111">
    <vt:lpwstr>pVvZaLjBbXBS/Ihvd4eX9r9Qt/jPqIi/7GnVq2deAzjh7u5Vt3tThEktwVWUVSh9vPdIssMODjthYQzfV5sHqjSANEXvtUQH6O0TvxrAQk5Fnhj5+pLXCnxY6mgx8CNIL4+ezK2KrV976XrO6lDvvPmNw2lXiWX23JTKVBoG+6MXnJKcxAmkug4Xy+RG0rGToVAn+a8HvqBAolouBGS1EPjlidx21NuKbNcDNMAxmxOQNerjjuwtXq62fNVXtVP</vt:lpwstr>
  </property>
  <property fmtid="{D5CDD505-2E9C-101B-9397-08002B2CF9AE}" pid="19" name="x1ye=112">
    <vt:lpwstr>1XOy2u6eLXaN4nkBm60Jb8XBLh9i+fgDyHg++EFvC84OcjoleXJaUDoeeuinWgcg/ihCohxfZwxB3g29h3aHqKtmgR/ejvosgiE0wSUIkcfheWKKw9YyRoN+AIlcDL26JwlsHUNqHM3IRSVVL5h9Jhl0I9KfIIQzZeORmS8a6WfQUJYQ9jrqT9QmcFuOPgyxvOpt3RfKV5mfhbh3HMPxzL4umrFdmSO8pI+Nf25eCxX3H8uky5kB9yP6QSEwv5F</vt:lpwstr>
  </property>
  <property fmtid="{D5CDD505-2E9C-101B-9397-08002B2CF9AE}" pid="20" name="x1ye=113">
    <vt:lpwstr>Fc5oHzVW+DCiesaXGNRYu0alyDTTeXhU7DcIrHUmYVaPQVs17sHuICUrWnf03ZEo3quVPOPQvYFTIYO9JIeZQ7wa3VJy7ygNIMt6Am5iREJV2bPVRnz9RW5PFHFAT/HxNJ06csbcJWqmOFoZt3xU3c+wjeNhKtHAIc7BAYGbW2afx7ff9woW0z/U87gLyUVOdRi+W+Cl4aBfbth5J/V1m1FvWhhAkvQquRpsPQzp2a7SsZFpZiAaaGcEP8/weya</vt:lpwstr>
  </property>
  <property fmtid="{D5CDD505-2E9C-101B-9397-08002B2CF9AE}" pid="21" name="x1ye=114">
    <vt:lpwstr>j2sECgaPchYT5kevVQRxowMTh2y+Ak55Qy2mCeyzCQebOgW37E2v/zptcmllDKMvVO+uxczyNrclwrSczUGowuW3gOf/+k3czsZhIZ6u1R7fq6cUtUWlMpTCfyKL15Nf6bjFnjEhtlOe5ybd6sYpW8S55Xj/pFoa+V+C/jR4hH3tDwvTy96rhbNfM49QHG6o2lAzSB0T6enevh4req7wbsp8447QPgzzfRZ3sCY22uV4sFfUmU4AfAqTbU/QGFV</vt:lpwstr>
  </property>
  <property fmtid="{D5CDD505-2E9C-101B-9397-08002B2CF9AE}" pid="22" name="x1ye=115">
    <vt:lpwstr>6vkS9F51c45i9c1frXRcHBHYE63K6a5CV5sSt8c6ATO/c2jluh6ERdMfctF38cOBobTDQYGB/SwwX4oHKA8RQoN4yXhu7GNdCL4wU3xfSkp+R1VrPhBEt3lCkcp6Fc4DiecZnS8UJAs6SaS8Ddhc82ptNWyegVa12MFif5QXJsJtsrUECsxkLe6ef2hA+0mRPXcR2fxB29IJeYd7mqbrkOEv9ZjC+xEL8DN8eXn1/wOk1Igcik8ae3Lohw/5M9E</vt:lpwstr>
  </property>
  <property fmtid="{D5CDD505-2E9C-101B-9397-08002B2CF9AE}" pid="23" name="x1ye=116">
    <vt:lpwstr>8pFnvUVGTJDebxmSfMahadT9UKTwA8MhQw2LzLjraT/T8ZCH+ByM7F51mkll6btvbENfNjOPhknJ/leGgg/isKTlqX8ssZNOBnNI/5cO5FifiOK6fsa19jJ7rKPMDQMsNYmlfQYap9Zt3EswtOxyJHzh55HN6Nm/k/2guZStBqHgE+0BOWNWqq35+zvyWxIX37PPle4mLZwoYILig19NX67UZGie1TU+PMjrlrJx0x+Vy7/oFpCsJ3KkngEMoZe</vt:lpwstr>
  </property>
  <property fmtid="{D5CDD505-2E9C-101B-9397-08002B2CF9AE}" pid="24" name="x1ye=117">
    <vt:lpwstr>rGHTcGbiZdwBUdg0sJY4jzrbPyI/8C66HZEmujZYoRTgJenQMfu+++ZGBE14HMQc/wSl/KhC8MKcmItOn7ONhPvBEjJACzbHuKeyGCGRC6qaNrNNWiaPNvBC9vA2ZrJxyZAt45hLtHMQs66IYULR35KY7HCKoJSOXCFawAGcamBec1o5CYIYDOF9qnWJXmqAE33yS7D8t5y2Flv1eJ6AUrvZ61ZDja1ZAQcGLPU7ovZ8S4DE3azGRgiw7URCowC</vt:lpwstr>
  </property>
  <property fmtid="{D5CDD505-2E9C-101B-9397-08002B2CF9AE}" pid="25" name="x1ye=118">
    <vt:lpwstr>O4n3F8CaCQct8JfeY4PDOz8PVUOdSdivHG98AiIO4DRRjLt4lVWBblcgWvKffk9wOQ7KrWUYi+s9Mb+8zcMSx99L78Cx1ZwPy5jTZVeiZ8ia4n46naWXST7ZX/B5sRD18OXZARFPg2RQL53mBfmXp3yd1CnTTuYwKgLytPdjhGNVCm1zcD9xbrNhujj9KhXj1+crrTvpWitcgnamxMFtahUbYeNdlqVOccv3W/mKZynpakFEbjy+CHe+HtMBZIM</vt:lpwstr>
  </property>
  <property fmtid="{D5CDD505-2E9C-101B-9397-08002B2CF9AE}" pid="26" name="x1ye=119">
    <vt:lpwstr>ZOpQ/9mxyK75pI1rWzOLrq9xQ7rfc17DXSHC5LqRYOVlLDMq0bKkJXG+zf9lqFvSB7dmLUoBRn/sGq4wjMDlo/RA+qvP/gSc0zmJa63bMhEsx4TkIhyh84ZW0+Y8QXc3ZDBIwhqv89XLOBpx963v8/IZYzYLrTWIh8hHyvvnERaWuoXl5+Scur7BHJLSjrA4ddYDfz0dECPA5Gtip6HJBjAfcvBIVMa3vKN+kAj9UF9/d4YOVwrnZUlX6JuSPzg</vt:lpwstr>
  </property>
  <property fmtid="{D5CDD505-2E9C-101B-9397-08002B2CF9AE}" pid="27" name="x1ye=12">
    <vt:lpwstr>FvJNzKVGg2ysq8Z1mhJHrj6ZuCGbockzI+HtqtGISz9lR3Kka1iVjIzP10PKlU1NxWAmztlPZm6OlrRdlod7BqivcKYVQrnMTgyR1baOB6cxJP/1Co4ta79xZIl/pgTpkqEGRTxkzozKD95Fnf3AUeVEAXMmB/tQwLYxIKY5vKcsjssosNAutl2ODLNRDy5J1ZahrM+CR2aWsLFMPFw/r8xsaISQuH3FbQ+O9ohDZOTNEf2c24AQaFak3+q5hG6</vt:lpwstr>
  </property>
  <property fmtid="{D5CDD505-2E9C-101B-9397-08002B2CF9AE}" pid="28" name="x1ye=120">
    <vt:lpwstr>FFokPw/4TIP3bWrRK8sgelQ3a2lf0qibT0nJfCRz5pvuKugJMd4y00H/K5a0/TN5+fmm6HwWie33O94Prf1y35MJm10g0GoeXmYSiNyS3ZFO9oQMptfTMtIqLVAVyzz3tEVZ/t0GTfei7vnNx7NpshYLeZZRlGAACB9BfsJaC/75HZ/zPXQz1gMWMkyLVplq7+p3mGtQ5zEjI2WUn4RpBSLFwyYBfhvExdojejV2+T9lZu6LcopCkIB0pW7H40M</vt:lpwstr>
  </property>
  <property fmtid="{D5CDD505-2E9C-101B-9397-08002B2CF9AE}" pid="29" name="x1ye=121">
    <vt:lpwstr>3zyWC0Q6nkECSREbPLHlIx6hhHMJ2Jy0QYMUgWNRb5Osx9u/QTVXJ3bMifDSquTqXegZpP3h+U8r9xrww8Ku6mFAifd/lGHjfgUDw/uqBufOMQBt0aZchUXsPsML2VhUE9HsfSgf/0LTc5tUSdpqbWfpnZvu3Mcp9Va28cpRyQiO7+CWs/Cva8BIv2zZDw6VhIRbBkaPw7/BRjgO/eFiesNkhOAybaEIIecQzSBZj160tY4KXE+igYnuFvDRNtz</vt:lpwstr>
  </property>
  <property fmtid="{D5CDD505-2E9C-101B-9397-08002B2CF9AE}" pid="30" name="x1ye=122">
    <vt:lpwstr>W2YKPvslA17ZCW9P9/NI2fQJh2tROK5TChYJ1kBpL8lgTHAmi4///I3QTk2lb+4Ra04M/1E/iwM3KSBHIqKMc7HuFbT+4BtewfhJDhnva3Xk7QWe4YCIWi1tkQcoHeqkbU9uHKyvCFVPKA+EVTts/9nbu2pzHPThXfkcoynbXKyvdF/UdGRxAKONvvq0QZn4z87l8Z3ZVciZbj867ZCmRL3eA3n8AJbDFyukiW2GhVfG32RfZaJpv5SeJdFQqNY</vt:lpwstr>
  </property>
  <property fmtid="{D5CDD505-2E9C-101B-9397-08002B2CF9AE}" pid="31" name="x1ye=123">
    <vt:lpwstr>AhCYqjEWW3ywYDpbxa/LYxTmoesgX6s1kiQeQXKUDfNPyRYGXlWv9d8wc+GnT5SI7jcTTn1wsFBVtEq0rh8JM28ncpILbcJfTxpvy+BS6lrtA6trr5UmvgyiDLoHGFKLQoie/g74IP9NBZAFmIclQyCLvNhEhLgN9KoXd9/xVc3uoK63/oizqzcEW2cddeLzM7DycdytekenpqMP/EHmW4C8+bwIg4xnMALz0hFlV7fYDmnhz7LQZ0doPss91HR</vt:lpwstr>
  </property>
  <property fmtid="{D5CDD505-2E9C-101B-9397-08002B2CF9AE}" pid="32" name="x1ye=124">
    <vt:lpwstr>oP9RCUAjVzO4MVY7WH4wp2Mn1iw/3jQeSKSNh16LOqoTFLrWubGs7ROAWoRvU3PNPPOlcEqKRa+OlY/5yEhfQyMuWMKwY1nhOMk0TQyntkTDCk4cLwwQZQhWplpeU4zxC3S+3VRUhobC/B1NC4Fo68SHhmb4z/soRdq3vPSJ7l0GB+rKCNv3OcKrDIPL9rYEdXlL+TCL0NtYrVtooERc4aL9mswOo1OxXeazhEu/oYcBManZ40zU+1S6jI/Xbrq</vt:lpwstr>
  </property>
  <property fmtid="{D5CDD505-2E9C-101B-9397-08002B2CF9AE}" pid="33" name="x1ye=125">
    <vt:lpwstr>cA7ZSElZc/tDJVpw9ZnSc1xD5TBT0sgdk/MhcbcP+56qN8SUFGkbOPbqEE/85DKo9IeuQ52WQCfDz572eM9SLQZqgEiN1XpXQLP66HLrt9ViBsKyG30MmcVv97DRww8n/D3xUN6J6GfFcgFGfYgdc191K+1O5E0YVVYEn6tcI/G8I2yY2iw2JqInPjmbV0dkl/Bg1jaQ88UKyHvxoCFRNkceL2l8xgUvo1fjm+L/pVRAuk6jMT9F9ihB7t4ZNQE</vt:lpwstr>
  </property>
  <property fmtid="{D5CDD505-2E9C-101B-9397-08002B2CF9AE}" pid="34" name="x1ye=126">
    <vt:lpwstr>jopOwxLopUPiQIESQffvUPrggalJrdcbSHbhDxCaxYyfCszXf8ctvaGWv+9ZlGDPxivY8r75wafhXkMT2MuDQJayOV34uHwkaAWhj8/nQPozs+j924PDEv9fO73B6MEghoA1U58D5Znr7sypgc8AWQlkxFSXdA2DsXPCYNQiYbqfcO29TQEpR/c1YRGFoKZ6mPODcHQ4USSgrCvJUqTxWLHfVZuSP0XscPfGU7l28SrvHbSAbtK6hO0br1Zl1qH</vt:lpwstr>
  </property>
  <property fmtid="{D5CDD505-2E9C-101B-9397-08002B2CF9AE}" pid="35" name="x1ye=127">
    <vt:lpwstr>Z92CHgbuvyhp1gpyLGPmBYp9WoXiRAToAc5NC/zTppCo/YZvg93sjXkFR+6dKWehtQfWFS7zKm+9JiLxHaLbxjDHqzYjsxTk3+EcjluiaaA7Hhw2FXyUUqFWdgbZ3BId22/B+rJIr2t4ulsapSYMpQo6pCQy8CVwv6SxaMgisebTdT1qPWhMXoLvg8WXA/lz5FGZMFmkL8ObebIuxYt8Qk6Isrnq55W7bgh1EYNp1LKKOnsbWMUIdxnSSrRbg2W</vt:lpwstr>
  </property>
  <property fmtid="{D5CDD505-2E9C-101B-9397-08002B2CF9AE}" pid="36" name="x1ye=128">
    <vt:lpwstr>+GVJsr2NT4nuVcTeiyOEBkK7He8CLprtGzEaOXoFC/b9zUB4qQgVnIu/GhJOH3PFlc+hGcihlvhFUeTH3dYeyffFSLZSo97woLfMYAijcDVVltkyBaXfgfKwwQ2bxJxJYTQ1VmDa9+Rl2zL6dGwLaiQiKAQenLCoTvAYUWEmbpolLJK5NnlmLaIFZTimy6YB7aARiIdc5pNwKfiEHvP6LIxmolt98+/L0rMQgd3pSNqUs8Kcy8awv47Srf0LMDQ</vt:lpwstr>
  </property>
  <property fmtid="{D5CDD505-2E9C-101B-9397-08002B2CF9AE}" pid="37" name="x1ye=129">
    <vt:lpwstr>SovZIxCTvPETgSJ8feeB0HuEZIFLMUtMQXL1KHKAvWDPrJTtNw8iy/4Ofwi75qTgr9KAleDX4DLEgGZjBR/1YfVFUv7jYPboALtw3YFn6yo38gq9J2PWriUzOfr4vuYnRDPVx4d/LOrj3MHgU7Xq0ILCIBsuVmKU0wBe4oQePDGdfOCWjgRx+sI5ImG7Jx0KEW+27nhTYkeWEh21doM3kGJbQzqwuCWeKGrNtFWv5cV3sWfMpqDZxidJPacG5W2</vt:lpwstr>
  </property>
  <property fmtid="{D5CDD505-2E9C-101B-9397-08002B2CF9AE}" pid="38" name="x1ye=13">
    <vt:lpwstr>FKg4ToC5haBpa8InzTR7MK4Cvq/y6EXuYAAAw0gaNlA2e6ZPa1TYCJiqBdif/2LLkbNZAcrhQ2GIIdHrHk4AuR3bsmqSg1pSHS8slBAhTxOzdNwmouswnun+DN/NjRe+xpCmPLKbnj/be2C3Xiol3zjAjkh7mitYBboZO4TL5mNSboVepjxKLVJjz0X3Zz/Zj0e0ngWbWMFxXcPKbLx8ELsm+PBSIbwpGmBWHRuitv77ArXSTzHx3Nf614tzSI4</vt:lpwstr>
  </property>
  <property fmtid="{D5CDD505-2E9C-101B-9397-08002B2CF9AE}" pid="39" name="x1ye=130">
    <vt:lpwstr>EqKyyMQbgU01z+bvNv3IHDqujE6aUacbVS7Qytcn41WU0pMriUaYPfIKWWr6ghS/bkmkGujFW83Ro29lJlpD7VqS2nuLyr6PZh6djWDm2g1sI2EYCdNAs8GW2xP2t9FkgAW3fLz7T8cGKnZcyJuVbyTsBWDooUO/kiliEZGXTCWBYpFZM9X3GnPfBGAkJPDJxEJbSX5F7uCTrB/2IZt4ZlZLVMgrxj+f72jPjF+Fnl9CqHmvwEPU8C6E8Iww+Yj</vt:lpwstr>
  </property>
  <property fmtid="{D5CDD505-2E9C-101B-9397-08002B2CF9AE}" pid="40" name="x1ye=131">
    <vt:lpwstr>LWq1fN0suFGJ5rYxblCjIl43AvnoflewJetLZ6tyWnjCPGS+p8BA8sTaPzP9hWw8XtIbTW5pfUziJ7VGouunidj84feIto6w3VS561D3bhCPccD/GZRo4qn64zacXv0z0+F8ch5Xp/7/pDhGrhrSHnE7LXdGZhke6wEe4WWW8JyJnLikLFvs6sgz6LlpW47Bugd75Ff55HKU20Uz3qErG3y6SEY5OxDv8p2Nj6+PfRQMiV4yMk1iW9EAb+jMuZT</vt:lpwstr>
  </property>
  <property fmtid="{D5CDD505-2E9C-101B-9397-08002B2CF9AE}" pid="41" name="x1ye=132">
    <vt:lpwstr>mvGbTBCPCtgRjWMDkSqCN9hgfKxMSpluSasZgbDE0c3EWFw1NwT1zO3jxoA2qiCDt1shcbKUKRNGwC8N1AHMBCoXiSOWqEeOfgkhzYmo3IWJbKHRXVn9/v+LXMSPIFuGCV71RlVovysYSjvnbExKVj9szpda7yhBOvt21mGA0PWyeF7dCDemmmiCcGGkm4/OID/H42PAr69K4lh09Mfa4Rd37ALSKIK1OeDxa+bKKxJn4ipWGOzbH0+iJx2dDo8</vt:lpwstr>
  </property>
  <property fmtid="{D5CDD505-2E9C-101B-9397-08002B2CF9AE}" pid="42" name="x1ye=133">
    <vt:lpwstr>cdPJIJZWHwyB+FufvdyG/rg+d3xpT37Dvm/SJJP1tODCgAitH3lVxNKyO5aXYl6xbYoiAbv7pOm9dw7x+XVd591aIt+Q7NY56HIYN8whr7SbuFIRcQg5T99Wkjt8IR9ZmlqB70NcvLTKyftbJ/3PGDToEX+fR8uln1UOjZfPoB+bMuEOtk02v1VAi+3eWfJija9v799p13JlT2lK0k7naXBOsdSWDl4dDF/mHnWl/FJ1HdoNAEAUPxAKRYUkOIm</vt:lpwstr>
  </property>
  <property fmtid="{D5CDD505-2E9C-101B-9397-08002B2CF9AE}" pid="43" name="x1ye=134">
    <vt:lpwstr>fYEUXO+fTGaz9baOj+XWWhGejuHJKHEZMQ82JWf22nt4A1fdqx7uJRbymG+YSoRH9qpIli7oEoTIyClSx/ixOXHLep8duqIKdqnp7NMF7Ken0bZlV1ilrSJRKtEcZ4UthJA7K6XfzrptaOIOd3OXKBpvQNBpDuDBJJNa+TYoJW21IWzV3kCqxNUZYjY8cyrO4LDfEbAfqQz7Bjd1j84G++sZWnLPohP180iRLaeepKyYfkxP24S6QJyqwzmyXbM</vt:lpwstr>
  </property>
  <property fmtid="{D5CDD505-2E9C-101B-9397-08002B2CF9AE}" pid="44" name="x1ye=135">
    <vt:lpwstr>z0UmkPaoN6qdGIdsyLgh8MPV896czOHqZv++Pk0bu1sBQm3Fkonu1oJV8cnlBM2H08Ihy8SsTJSwKr2E0bymOHn0VSbIvFsGp22CuU0D9Ja3Esh5QOAZ1zAyq/2W6S6RnUhNvxs5IA9xkZIxR5p6aDLo9aTO57N2Dq50FU+aw+0SE7nlKZuV9MgjHrpgEDF7ZlZbn8SI6J9uNg/BdIDk5bKMCf5arJSbD7//9ll8Osp06h38MMjC2hHNhgoFqiB</vt:lpwstr>
  </property>
  <property fmtid="{D5CDD505-2E9C-101B-9397-08002B2CF9AE}" pid="45" name="x1ye=136">
    <vt:lpwstr>fgaqIO/Ke+I+mVyTIAjmFFaO4QCPuSYTA6/b4u462Q4jAOVyDZQvyJpeJC2k3xAnGK68LAzPidgl9Dekxat1219t52fwfQa76FMgcGC0CCsylyBeRPuRAj7881a+KjluDAriu8Bj1zeokbIkcF/L2+YVMh56PceCROBfB3O5CPzUba+TQn9f1FjXl8r524gIk0yPasAWHXE6/OdxskeMKVjvOgb+beVTNCVM/dDUe6Y0DF8sMxPrDp2BlqHjzEv</vt:lpwstr>
  </property>
  <property fmtid="{D5CDD505-2E9C-101B-9397-08002B2CF9AE}" pid="46" name="x1ye=137">
    <vt:lpwstr>10UKe5hUlclAoAir6fDGsQzfAkX28oC8ewIAy+vFg6cFXVX96JygvtV8zsI6PsRXndZRVY6uNDNI1HOO9FEaI7mPTHJ2165VKiv35tOUwW15FOumZZLtB85gbmglbhI7CKTF57zbrFr2S27+RuoIU8b/funsDKeASApICNkfcHb1/b0o4CpIH1fa0yNhN/Xe4l8aIXUZsWKksbo0wx+R+IvT/g9bYE6fbZH/GjDV9OqtdBGtQvz0V+xXpJ7NQdE</vt:lpwstr>
  </property>
  <property fmtid="{D5CDD505-2E9C-101B-9397-08002B2CF9AE}" pid="47" name="x1ye=138">
    <vt:lpwstr>9lFeI+TDoTis5Itp+2XauKBDBHCNXW4LxOH9NwBcvXiPYo99g7+tBEzHpx1QF/KsjlNYOrXQhBRKhZhdYbMdQSSZXo5Kv+imsnDDzwNRopObG7gMINEBuw+l0AxzUkCHtDImvHYPIqsOeWZuH9u9Dr6upU34X7IyJKGb00uW0WNYDrk/M9gh3tSNMU82GkTsiFXDeLFwM6NsnWzN+Zbin7ZWTObmujWwQKu4ADJDMOPm4rTsmRQ3GIhPF+vhaiC</vt:lpwstr>
  </property>
  <property fmtid="{D5CDD505-2E9C-101B-9397-08002B2CF9AE}" pid="48" name="x1ye=139">
    <vt:lpwstr>PcxeY6Z111eEoD3GULGJpA3M4pemuVttuHVn7Y2rVT+xUkYEN1IfIH6YGWBPDsHMntXO8KSWCqq6xNWE4dY/ng4Nf4COXbugc7OxniKXUECJHJkSCeNHVpwY2XCU6EjxA5YCSxvUtO/RUQhMBsH+Jmja1g9UZ+BI8qHWgpkGsPV5NcHwrE5C5GqpNNDQ/Vw4KgAb+WlmvzztD+D5BbpF5SlCIO9F0+eNtHmi7SQ7vdvimpLWZmj55Y5QsUTcbDO</vt:lpwstr>
  </property>
  <property fmtid="{D5CDD505-2E9C-101B-9397-08002B2CF9AE}" pid="49" name="x1ye=14">
    <vt:lpwstr>s1ePvUhgs12yhqsjrrn8LtEnd9PL8h+1OlPUrnQUpO5DlKM4K1lnCcsWSeuXF5ftJus42B0vKSF81d6Yatw/D+In3aJITezTRIhJI0p2XXYZHP+eq8ttFxfgs6a4VLMFc1ArKgq8csbgi3JU1yxBd7Q75mT7VeXpSbIoa7Xq46ZjXnrdOq25dy3B97IvkfNVgAAXu+CJ3QA/ymEXQ1dTDUWK26lu3jg6aEzhvxBL3MHJFEGf8ZWjFE+R206zisg</vt:lpwstr>
  </property>
  <property fmtid="{D5CDD505-2E9C-101B-9397-08002B2CF9AE}" pid="50" name="x1ye=140">
    <vt:lpwstr>BAfgTkMjmQoEJg69NCtpA+74O8wTA/yRNMh/N+kqv5asgKArpksFkC3Ko8W7rO+baM/PNm834Xz1nuDswqwZWqGOLVjqfXZUWLvqvWm4EgPoy9Kp7dKiKZD39ijMtVd/wu2UqzOpa6FR2Ndq6wNFbZRi1Tev/M64kU+rrmW26bqRNJ3sGSzXrofBYiQa5Ar8WYVAzR1MslgNwWJUe7buAiVudMI9OYc6icTcMVkdSry7jfuPacmzKSpQlMKdBu4</vt:lpwstr>
  </property>
  <property fmtid="{D5CDD505-2E9C-101B-9397-08002B2CF9AE}" pid="51" name="x1ye=141">
    <vt:lpwstr>bh0RXT3fgrphvhGZgHsnrxUJZoAjz/blAVBiUDVkahfyBaNRiosJ6hgayW5UUcVQytI6Q7mDFYdC41yoepR/6EtA+MzioeQnUbOhZI5hZfjGmBXLGggtqVruxOJj2lyxa7KVbVcJxrs47v3vyMZMasZJ1nGL9cEhybO9CQi2+dHlQql9sviZUxNUeOOlW0rBfkbBtsiCMwFB91Ev9yZ8uJakZwfA2dcWNbQQA+fgP/wl2uXsyETMEB837UlLx6r</vt:lpwstr>
  </property>
  <property fmtid="{D5CDD505-2E9C-101B-9397-08002B2CF9AE}" pid="52" name="x1ye=142">
    <vt:lpwstr>uyH6Wu4l0Yh91oubcMHwpI64WgyokFtbvBfXqRxf+d6Mk6cMdM4RKBxlNRGrXjapeky7u1Xn71OfOeATeBU2JZx+WXklpvaB/pdXJJf7aTwLTkgRLaGNgfSyQYUMJQ5hpzvI0hVVfxfOV2VhokfuWg2sqXKkqP35AsL5AWojPvfmRYxqtNcP3rjoEKi4KBkFsir3l9EA1nlavniA+r4h9F+LjYDIunfppPhgBOheg84AwiXZQfMvIwJ9pW7RXWa</vt:lpwstr>
  </property>
  <property fmtid="{D5CDD505-2E9C-101B-9397-08002B2CF9AE}" pid="53" name="x1ye=143">
    <vt:lpwstr>p/LH5YoEYxdOGq9Fs+OUWrQ97ClCv9tw7SQontMmiJ32JFdsKFgtxZvAg6zNvRAGScwRHZNPrsz93wUV/RnkAYxROR9JYw1/boToyCH4aPTnE5NWyiICXkIe4Zqx1qOSM+zFksbwN8W2nmVVuUUmwys+fU+VdDIHrL7FJyzRlt+lvPiukuSHeGGVrvh7RAz9y1IzcB80+4FJZpjcRSsUwNoL2q62XFCIzf0GBeCID7r/Sl72YwNYMAxP50vBTX/</vt:lpwstr>
  </property>
  <property fmtid="{D5CDD505-2E9C-101B-9397-08002B2CF9AE}" pid="54" name="x1ye=144">
    <vt:lpwstr>W8ZfrD9srXNjUMEnj3F8CR09YXuE9evWDkDcD04K7JvZ3jxyk7IOO7swlFLYfr1D2v9WEqF42Qta/E67IaZj535JYHkzl98WVULULX16ma7gBijHpnSqjqOLX0XV/YJvix5tG2h2kV7MbHgrc83mMwq+V2Qbnm+9w5fMjnlPdPjMtXKaCkXGf/pzJZbTZixYBXZmMSXc8/mEumGU0noG+MxKCVeUSjg1e5PR45dC1UhQRx9Y/9QTwaWGacB0bMx</vt:lpwstr>
  </property>
  <property fmtid="{D5CDD505-2E9C-101B-9397-08002B2CF9AE}" pid="55" name="x1ye=145">
    <vt:lpwstr>rF3+O2KJSUmbNMHwiftPPJjLK2TXHUo4L8NcngAErmz+PPvXxIpEGzaZlD+xHmv9fZPR+oPJrNtUVTSljchSJd2Tou3rJISjSumX2+VidUZ+lhAobLz5wCZziKa4kqFwbAGbKp9uB75fRBTtXXbqUT9LQGqE/dP26pW2KkSRTHHrMAt4/WA+mSGosrFhmGZBL4vUlriKRb1vae5/uUt5VtLJc2m3R/AvOQhGHNxW7irkv+7AeMHN9tTwR3ZExMu</vt:lpwstr>
  </property>
  <property fmtid="{D5CDD505-2E9C-101B-9397-08002B2CF9AE}" pid="56" name="x1ye=146">
    <vt:lpwstr>XnSxAFm7oLLUOEl2tjLfCOfVQhjKEUhCdrCG/8jWpV7CsMn8WHUFSeAd/SrU5KQFu+tsiopPckR8VW9EmgdBH8qPwAODIMB7N6OaijCpDcVvfvltBcdKsISDO+Xk2WiVWNRFzesPo9QN9m0tRgFrwzsf49EOfII8qhZkmqb96ZI7MfO1l/Y38Jx8wC1ckBZUybD1g2keGz/v8v5NdAj1fsCK3QXthHyVsN4nhC5w3MV8lapFQR5HRuaiV9OSzu2</vt:lpwstr>
  </property>
  <property fmtid="{D5CDD505-2E9C-101B-9397-08002B2CF9AE}" pid="57" name="x1ye=147">
    <vt:lpwstr>i7UF/H1W7obaSiYyumFmt+7nNJrWa2ZT7kpPtX8TbMa1D+hgc4figJ4TwIxu1SRcFpabqWjzyuyg4WguriqaF272eIbdTMEjKYF1HqiP7w69ubk3HFX94TzccCBehRvfqYmYgOE8442Fipb+APozbQnm0SuPAb9u1GjZj6nBI3eI/bmWL9ChX0ExLSLj5DzsrweFR65D7YixyJnPPSqdK7g8+eH3DGIPtkHqgv/WmvWE7wEoemntgFb/fwfKplg</vt:lpwstr>
  </property>
  <property fmtid="{D5CDD505-2E9C-101B-9397-08002B2CF9AE}" pid="58" name="x1ye=148">
    <vt:lpwstr>yHzvHvbKMt3e373yIOwoaMlbbmtbkXBDxQ7ofjH9fZNfRJCEfwAxndDdkPOTIvNmLSvpQAOtZ0SwbWL47RgdYYPytt5xX2uqMWf75VAb+aDcORc6OxtQ8H2Xjxxxh4eUb0gHwXY9llZj7A3mctdTw06sPwu1/FLyIUrXSkrAf/dc7VYHuIjNG51nedceZVFXOJp2sCawn8X28djHqkMR09m2RUnYdcxiNmzZ3z58F9gUkXT4TS+M+xxPBjycJG6</vt:lpwstr>
  </property>
  <property fmtid="{D5CDD505-2E9C-101B-9397-08002B2CF9AE}" pid="59" name="x1ye=149">
    <vt:lpwstr>sAIg4bfElys2R25IZQAWbbBkfC+eSlmhis/BjWpsIBDhh6WdTSUqOaeugM9zAbT1+T99EftrIbvXnouzs4da5H7xPiuizNxoFAJGhAdvrEfrhbbe8TUzIDlsr1eSohPb5jWuDI3m/vheBqk5GVfeww6r6m0Jkf07pvEfqlIQi+9dngyyG7Nrnin8hGe1dNT5wKuclV5BHAt1W4JYniBjAZgGB6iH3h6b3Yz90qjtqdtLNXrfvXZa7H4eykmAsLp</vt:lpwstr>
  </property>
  <property fmtid="{D5CDD505-2E9C-101B-9397-08002B2CF9AE}" pid="60" name="x1ye=15">
    <vt:lpwstr>MmPjoyhfWdlaYD0flijuiySSUbVCM/EjNgI2tjTekXdVQ2LdL8uW06SnifkQSu/FOPrU4KivFb7C4xvFdOtB9kbeNrZhnGhk0/jAvtGL3fXKd6KuEl3YxUSxPVIgnIeOKUXB3T0i4zwNE6lGkktJ7clFVaGw6nVVoP3myuLkP0GWhloILWzs7FVv8hmqd66c2r4Wz4WWIJOzZY6ujQXss2X7b9+ZkV5ygByjRQ49CMFewWTYBA3QgBXTso67oPc</vt:lpwstr>
  </property>
  <property fmtid="{D5CDD505-2E9C-101B-9397-08002B2CF9AE}" pid="61" name="x1ye=150">
    <vt:lpwstr>OyP0JMMa8zn3XxfeiAueoOMNYNmDhbIvbLjDrnaTPazHqWCjtkL7VAHtV1lepGyfOdVnt/3RItW1Aw7/pAY1YYGlzje0JiDZ+wmzTxGFM8qbW3gnCwkDO0K2ujL4WISpGOu3uBueGN0hAXcCqCtumWwKDXVujuAXZLr47KONvcvbqpaBsVgUmdGQVtWmRXKhiDSietEE7yUqv0ZNG1gQGWmgmcwEiXMBTmhKRCA/0f7chgUKzv4MwfY/or/SdQH</vt:lpwstr>
  </property>
  <property fmtid="{D5CDD505-2E9C-101B-9397-08002B2CF9AE}" pid="62" name="x1ye=151">
    <vt:lpwstr>g6jZFXSpUUpHJ5Ts0e5mPLDjfsGUu3whF47hr+3CfIUZFXV2ZskEwtGAZ/t0SFttADEt5Tffn+0Fe6kz8z+9HJFfAHmrJx8prI81PhrxiG+whTvwKu5HUsUAyDR+cXbE1/CauCLsAAIrPRKmyDZcTeBIYhLNbFaBJ8l7lxiTmHLnr8qqflnquw1bMZdoUXEDRYrBcMnC0BT/nTvrTN+WoAc1ft6Pxw0xp1pGtvBmG0W2J6hSwzXM6tfw5PliETN</vt:lpwstr>
  </property>
  <property fmtid="{D5CDD505-2E9C-101B-9397-08002B2CF9AE}" pid="63" name="x1ye=152">
    <vt:lpwstr>Lc7AmPT5zKl5XwlajWDcaUfh3DEcaGXbh5t3Dr+7zPJ3fH8Gys3gQvHZ+eB+O8G3v9JohVakTp3Nm6PuDwVX5PD4uQEiYbMhU3VhHsaefEQ5+5H+rprxGvzwyBMqqjX0U5ESqjGRNuhqqWiRDZKeoIkK8QUtc0eyz4XEHnOJ/EDk8vgt5La1GCPdk5lf5RYVFCtsfdyO1VLp2F9RSx0ee5NSvVAsOaf0Ux1/o4TmTMw1rhsnXgZuJ77Udx6rwTj</vt:lpwstr>
  </property>
  <property fmtid="{D5CDD505-2E9C-101B-9397-08002B2CF9AE}" pid="64" name="x1ye=153">
    <vt:lpwstr>KuMMFw0xTqp8QDjPvICDkQE3Udp1kiqJxmrmf330Xo3U8fL8fTtvHKA8euqoRIGYduc7ncM9YIJlEm8TylwtTaFiutclw7ib7vClKuYWKy4G5E+lVXnCKBhV/f0LwtIVViBze36HLQ2lYHLKjUAII6f2yUvUvmMf9ZJBLTgRy4+rwc5l6WJ8/To/ZzlQKgPQa1hZajVO/I3wAXx3icQaVIWTPGH2Y/UNTAZtHqTwEjWB5jtbJSpelTr+A12KoY6</vt:lpwstr>
  </property>
  <property fmtid="{D5CDD505-2E9C-101B-9397-08002B2CF9AE}" pid="65" name="x1ye=154">
    <vt:lpwstr>NFx67BBDcYhMjDbZhn4RXszhJMzGtNHsin0ZnGtp2ggHd6edqOwj1CwUn9+Lr4RX1924P1ZVkBMg9lhNtPAcRTx2b8ay043FuawtlWYm5Os5sBIKMjWQE6xFEVf/IzOeqZX7KPFzlbhroDdEArHsbKeDawfn0VWD/qmUvVpe4Ovx2rrVf6u7JFgWChK2lfTtUv4suhxR6JzjskPg2ZhSf9LGJINZU5u1QVMbJY2/PwacJxeS/mWuWkBlmyh9k3B</vt:lpwstr>
  </property>
  <property fmtid="{D5CDD505-2E9C-101B-9397-08002B2CF9AE}" pid="66" name="x1ye=155">
    <vt:lpwstr>TE4aiOlqFBASTtHyg7wQibBVuZ91WcIbaLUiahs19pB6OE6otqjvJIvfHgrAt42/fGo73AfMBSysBRno2+COMR9ddhPa2H+pXqNWZ2GUO6D+DbHeXcl+WsKWKBZJN4w6MaGiC4dnEsbet9hK0JCCIM7dUxRTXvtB/CzFtnA2H6zkgS+H4tG+sZBXH6RKvjRBGR0vjbzfHDOREsJ+SY1rEXi3uozEmhFmyb21w1PrV5YyR2oGotIqDx3UCLWBq13</vt:lpwstr>
  </property>
  <property fmtid="{D5CDD505-2E9C-101B-9397-08002B2CF9AE}" pid="67" name="x1ye=156">
    <vt:lpwstr>ZH5L75qcOKeWlG926x51IjLRWI+pQAW1hulYDEcS//bs8/C7AGteDxo4WnyzWvg/vNZlRowMdUHr0QgB0VMDHRcAx2Xk6B61k7Ym07E7IgV6KLgauWtD17n7ePLRCLVdh+5FwR/s9ZQoOMvGsV0/eIabAxwNmRsZsF14WqPhyZjA2I1G3BnlW7HTly9LWSx1g+IZfsuszmozcrVeZP7uW1gChTmmcVs5ZDu09vhLP3fNm+Qc449djXZXKR1xz8r</vt:lpwstr>
  </property>
  <property fmtid="{D5CDD505-2E9C-101B-9397-08002B2CF9AE}" pid="68" name="x1ye=157">
    <vt:lpwstr>rGWMb1jDsZCbTbxeMXz5cgArt+3E4oSYz1HtvMi7GpRqHBnJduKPygQR+8ctaFRqC/6X0jP8Q63e+Gqpaaju5fDwxkaZoweSBsWymFKRoxtOfOWntp+GDZ84VMXjO7J5LmAV52wcRYGYeFP2pKrttmV0c7QH0f1x9UVIT7y9Cf0MCnxUlzAwY5LzLwqS2NgDryqCJ+9TUTiBzp+jFjcmPcGbo+kH9G2WjWXcXxJalmEdFZve/bxqf/F13PKx2cv</vt:lpwstr>
  </property>
  <property fmtid="{D5CDD505-2E9C-101B-9397-08002B2CF9AE}" pid="69" name="x1ye=158">
    <vt:lpwstr>OLy6JYPxN8YyiFU7FUP4kOmOwokZ6HQ1ZrtSlRb9JRkZ96QMPaCBu8KC/4c4Xja6PGQAzMlm/VO2htiTbs0FqR5XvzaqrdEKprSRh6CIHJlstbKjkGiPYGRJ7jSua5KTbwg5luOX4ZNUyJJ2FZQG+p6J1AsCFFw73Swzgsx7jSLJZOwnnV3lZaSxErorZWP/o7hUH6vN6kKpmFC9MyjcEt/D/OdKM//tVhNp/4cdfdysfPdOYAbQJepiq+/uS9t</vt:lpwstr>
  </property>
  <property fmtid="{D5CDD505-2E9C-101B-9397-08002B2CF9AE}" pid="70" name="x1ye=159">
    <vt:lpwstr>F3/skS2E9KE+VvrJYONDrNdo8+OcpDmCzqQZngqfwjLR5sr9TR9hJflK/aoTDqCJnXnt5vYwWwEA/gOReG9F+uY429VPs8Xs2C+9LzVAspqbF9AlrRW814iYL+EHkqN1LYgG18/aY8dkmKwWr73OrhBBn/xE9NVUFT5oEg6adTLq3bpl+LjAywGk+IVbJinsI61bv1RM0QLb9Z1eG62S9Pk9/4D6Sl87D72MHr4CrIsbdV2og2I/l56M+1jHTvw</vt:lpwstr>
  </property>
  <property fmtid="{D5CDD505-2E9C-101B-9397-08002B2CF9AE}" pid="71" name="x1ye=16">
    <vt:lpwstr>2oeme+bkI1Ko4QLLU96gEDCGfjPwW6wphOMlxBSmGQjboqse11r19SUmKkN+GqsALUDq9Bcdu/1rMOUkqRINio+VrKAOGkW5nSGfA+VzEaE9vfbmLeDrsmX5m824xX8h+clfh1bMOtvEDn5YyxODUvGDmgOSg+cVWLp5aW6iYebrwFwqhNnYTzC7MenFqNal02/CerkwlMkkWtqJZlZf25B2QT2GXVwGm2TNh9mWml+hgeLMwe7Mws3XcLSntlV</vt:lpwstr>
  </property>
  <property fmtid="{D5CDD505-2E9C-101B-9397-08002B2CF9AE}" pid="72" name="x1ye=160">
    <vt:lpwstr>pwtR7Xdai9DqVKBjpBLfRITLx6aD37C3liA/HxUn+1yKAwv9fGBUZdCfuBbfUwvXzLUhezp9wmY1+TkugpFO9VorOQiy/W1i2wlVPyBrXEX6NJ7nCQhKAYd1L0Abvv+sBHOs9Wj5jcXL1zeaxdLAd3wJZhN7//K9XpvzGRbN/n4TKCJ9UuOb4/PVcjM94MKzzldj/b46m1868c+WEY2QhLUCtQWnZ71ZpzkIMenK8fbJGZ5txAEzdOT9mvscCD5</vt:lpwstr>
  </property>
  <property fmtid="{D5CDD505-2E9C-101B-9397-08002B2CF9AE}" pid="73" name="x1ye=161">
    <vt:lpwstr>QzQUSsxjFBKTzGmdz3CvuXZfgQBI4Ai/yM09+FM8vWiFejWm/AVT1ED8c8EjfICgkVScIG2RNSGZO78sugr2eoBy5dDjaVXgLu0a4Ys7O+EN6QallWruEP/GSHd4tIEcuaExdL0mSBUL4kIo+i3E1wRuqTGT1ARCEmRDURp5zbLzTATbbrEsmI0nTCUje1lvIlRe26C9Z8hrGe/bX3pXvYEU/+5pu+ClqfrPGNIO51fddfp4CCyBsZPgtWv5osU</vt:lpwstr>
  </property>
  <property fmtid="{D5CDD505-2E9C-101B-9397-08002B2CF9AE}" pid="74" name="x1ye=162">
    <vt:lpwstr>gsmyctXXs0Q2spsJxUJihoU6QzRIFZrkiWNsdAP2daQ8yQlJ9X95XDy6r8puPBwZMUqIFOpU3C/7j+dq9jG6duFnp5ZkoNsR4G/gWotnRKVFdpy3/7ljy8r99LAhBlsmw/An+P11sQj0uSikEv+dH5wFN0R1lRsPe+BBkNv8xzVhnIBkZ5y/0xM4ADn5qFkbCuq4Ui8aLrtEpx+V2zGjoWwVTV5O7T6qo5rFeoxBL96pII1vaIbVZWtiK2Mi/+u</vt:lpwstr>
  </property>
  <property fmtid="{D5CDD505-2E9C-101B-9397-08002B2CF9AE}" pid="75" name="x1ye=163">
    <vt:lpwstr>TohhclwhVndfr5OKFV1NaYHxJigvmb1i0FsuxuZVQq/k0SDd4wUOHbhTJeq5D3gIZF6qc64hIOd3hI/+Q7YR3NVD6fGJdenPQsEUE/dM/ERth3eKGRXgKZWJZhMY+FtgUUBtREUQDxnJIBLAScHjmavJZWwJ1dJJ+LeCdfSupxLDBD4fK0vr8AsIL4mZ3/zaSZQX7k7XkKsYal4P+Zeft4V0IliNwtO4DleD4ej4TJ/iXviVHSiQ4h/3eAbafPl</vt:lpwstr>
  </property>
  <property fmtid="{D5CDD505-2E9C-101B-9397-08002B2CF9AE}" pid="76" name="x1ye=164">
    <vt:lpwstr>N/0caUnzYsoFb3JmR+P5xXSgncgFRk+dSAhWVgd/LEEOuJzxK+doNrY2Usi7CZm8JWUi/M3x7A2igQoWHyhG/Klr8R2PxM5+MU2/b8J34hO7veAL9pIfptsP+mz6b574W8LuftBRk1jAdIkHOUPSNRHoY5h+nhlSX35qfeYs3rqqOvrVSHFh70k/IqP8qv78QBZsemMTU8TPmjXfpXI8bKz2c/6+wARPE2clupuz6SXlR95T2FS6TWch862D4eT</vt:lpwstr>
  </property>
  <property fmtid="{D5CDD505-2E9C-101B-9397-08002B2CF9AE}" pid="77" name="x1ye=165">
    <vt:lpwstr>FJvLEsyW17hAmOgyXY6mkT3LPX9FYe0v8WO9oC2/Wy9sw+Ojn1ZZCRvAavwZdQx7WdmkmqHh5YmoaYH6r1L/5JPBb+IfAU7uKOymw0Jh3rbNGZf9JqMf11cgSMnWHFDGjhLm2B/FyhzyA/X7GiCd4p6P5zbDPUeG0FQfml726A7ocDIgucIsWZmHleKUz9x1BEZzPehUf+RyZ1IOAELkkzEQ2Iuj+hvadpCfXGSvmOt/PMQfhd8ynZbELgzs8Dg</vt:lpwstr>
  </property>
  <property fmtid="{D5CDD505-2E9C-101B-9397-08002B2CF9AE}" pid="78" name="x1ye=166">
    <vt:lpwstr>g3+PoVH7tk9hEsZHBorl9FrQoBrHKclahh1J++cS+bOebMSXxI/sjnrXCiwTNcfTwdr9F84ODwRCW5OA1iD/U7i32QjpVSMndJXvpMzyEjI+64NPXJgWXGJeo8WbTCtkyXPKYm1joEPm3EIJ5TuFJgGBvhfOKMm3/N9f/kAV/K4YJMsxo/l1Czr29LkKzMDJOmKSzL4Nyt2bV8D5jtVM5/YCaCDPHcAtU0DpvfN6PoH10lbVostgOJxsb46e25Q</vt:lpwstr>
  </property>
  <property fmtid="{D5CDD505-2E9C-101B-9397-08002B2CF9AE}" pid="79" name="x1ye=167">
    <vt:lpwstr>LDZ4QC3pb6+Qmq4er5eQ3iVCcMM73re/Sibl0gycMZ2i9qzr+EdlvDA48dmp+Z7T6QH/Fqx9I5nOqBoeNoQQwH6HpFgTCu+g7DdXn/V9kFiEmj5+IjcTKuoL1egBs5vdavIPjgALVlGxQrjymRrvWWLyggaZnbbr0DE8R0byyTQCiJbucFpAPUyk5F85zYJXzWFmjQeyKrCkKUYMk1Gy1Tn0H6BFktEH2oq73S7XjH9jtT1qYW7xpbSOtZf/g1P</vt:lpwstr>
  </property>
  <property fmtid="{D5CDD505-2E9C-101B-9397-08002B2CF9AE}" pid="80" name="x1ye=168">
    <vt:lpwstr>c00Powhnfx4cJwFKEOvMZZTy2FHfgdErZ9GsCxewJhkfpnrGQF4EfTm5dgytxXjIm2CA+JvKeZ5q0dS308HrAPY9D9KLxLfJvkQPVs48K2Tq5+yYsd/NGcfG/248Ou/UwvPgoAVSrFRIIGEj9mRORS+d+wM/F9bjsn1zAqOdP75QtSSHSTHBup+t/6ztGwd4ku5PB/c29qEdCeKIxpOoMq+hViICDIm2YQKZJ0MtUy4ZslzsvCm7Fk+/Vm3Yg4U</vt:lpwstr>
  </property>
  <property fmtid="{D5CDD505-2E9C-101B-9397-08002B2CF9AE}" pid="81" name="x1ye=169">
    <vt:lpwstr>6NhWQOOnw7NrBqVFQ7t6O3vONj/rc8T1T7HyPPz3rFHpBA1Q+fR/2ueUPStikKt3eXPSVtPw6VJRQmJPSvCE+VpbaSVFxaGf/2CN1wwOK2ifY3yVtVaW7JslWBvaMTPmZclGRvuctarM4hecEPe+Sl0xjZKFLk300HzhpGw8d4LxvRwvmxUeviaOC+A97H/qItna4EbtnlPO3uuDpQr/IsWqelD1Q/m3Hb8xOa/xT0N99tqrzE8ia+uhi/GBBeL</vt:lpwstr>
  </property>
  <property fmtid="{D5CDD505-2E9C-101B-9397-08002B2CF9AE}" pid="82" name="x1ye=17">
    <vt:lpwstr>uc5wrXYhO5WRzSOhDlJoFxHFugxEmZo3mzCPBYjGSE+lsA03BKxwR4SoNffhtBeXw5dTgjM809XpieC6q6I5wenK/Z7fnZ3G0CoZn87G/2IKze+hXH5Sak8JoYH4JZCHCYSkPham65G3XzieAoXvee459hroFaslxOiL0ZyKPF/25CdibAlFf1Z0wdD05s3B0GAMse5/LX1yPtONW6Gn5CrNw7tfhI5+lq8P0iLOf2XJHKAPwWeKIPjOERDsZB0</vt:lpwstr>
  </property>
  <property fmtid="{D5CDD505-2E9C-101B-9397-08002B2CF9AE}" pid="83" name="x1ye=170">
    <vt:lpwstr>t6+JjMLcDqOGpCr3+mTdY7LeJ3hb6cT5rRtNXnh1ep/V2Mzj3So/JAv4O7afYbABWU2B2yMoKUmu/Vs5NPzHRd9cDYEb3foFccpUkMslka5F4ceFxum8jAYj+gSgaAg9YD6j30kJTO588FJbeMZHwlM3vr2TTYrt+YImuydCC48VCxYr8Au59VMYHgnbVN/96YOgprAt8m0qUetFpomjW+KmVYx8fSH3h4e1fH84nwtBdQUPEB2fBj98L40jUTa</vt:lpwstr>
  </property>
  <property fmtid="{D5CDD505-2E9C-101B-9397-08002B2CF9AE}" pid="84" name="x1ye=171">
    <vt:lpwstr>jqJV58OLLfRP+DHSDdcJRvQlvaTLv0ZjepSCp5vdMuEAKSoQyPBb4tGGOMLR1VkByq/7KobpXbwsFU2LR8ONIT7JzRXTS+LVMveaeHSIsPOwPGToOJkOmFtDVI+XAG0ZA+nTbe18icnUnmHKyRNK85k76IyKNxaNYV6S3RFuFcZj9tI2Ss13fwXN5+wzCGV63TC7bXoRKjuaPinnePxm1CTZdt+NY0QVa4mDq/ZEEWVRgCt7Qd1FTlGMMJ+dFqA</vt:lpwstr>
  </property>
  <property fmtid="{D5CDD505-2E9C-101B-9397-08002B2CF9AE}" pid="85" name="x1ye=172">
    <vt:lpwstr>3qDBM/lu1rSF94Ppxu+9EIYh2oD9YOjEjjOOEVYdnP/iOGdOsRD9wIJV5W9UWyt9kUvzXTgUwGU3E+mz/t4SO3MZ6m1shT0/+R3vX66l2adDAeM6+NPzTEGUT+C61LWMiB4e90pBh26C5xN8yHmpmZoCynic+eAk1RrZKfQJQ/4XBNXZh/Wtsjc4Si50W71nTIKJMMV6D2Wg/5bEQArNC3+/15pn4oe84HVkfCAlWoUDBv39Ts1Houfz4bb3ds4</vt:lpwstr>
  </property>
  <property fmtid="{D5CDD505-2E9C-101B-9397-08002B2CF9AE}" pid="86" name="x1ye=173">
    <vt:lpwstr>9+fzygU8AB/rtPX8g8qYesGk+jJLdZLi1tmniedKCQ/H0h+3FDK8kG46Us29dny8SLfFGL0T/CylkbCeRGz7s4Rmco41Ia7qLy6bJEueY9s5wTJQgvL5t7fogTcV5vLGX7Hq6iQjdfPT1KRFDt89QiGj78+0XuZdt387HE3L1yxOrTTl2hilJqm0AnRD8y0CEojLHd+R+FJGhHx6be7NwSFfnVN6JC9mpXWA5Mw6CyWHuepf5UCm//TTZ8ss+Vz</vt:lpwstr>
  </property>
  <property fmtid="{D5CDD505-2E9C-101B-9397-08002B2CF9AE}" pid="87" name="x1ye=174">
    <vt:lpwstr>padDertjF+6xMSDKBj83uN67w6qX2MbuyV8/dzhd+C12MpcfGABBMTy3RNBM6D9qhvotYp3G4USmz2rq5RAc8r5VZpo7o6aysZmzPZJ2RWgl4WZW8NT7PH0c/HeviUQJ8GhYFZqh4wEutiKSdWlh6WehmbBpNPjSlhQjtsmy/6n5chJ3d++HlJnSjg+lZQaeFpwJgewPFTTyr0gdQuLsTnqy29jA8CFDh3ccspk9Z3YkL9PFYjGn/56kWXbDFcr</vt:lpwstr>
  </property>
  <property fmtid="{D5CDD505-2E9C-101B-9397-08002B2CF9AE}" pid="88" name="x1ye=175">
    <vt:lpwstr>LVvtjuXyWh/1/oJBhW+MHO5eMjUbaJ3y2oJa/3VXrHyPgQh2N0+nYjq1Kx27jSY5cfBMjDny1KQrx8f+d80I9SXaYUe2PdUqcTput1k7EC+uGeggSRHObvP+7HieBcc6QE+DHnRJIzZdMJKz1u/HirXUA6daITOwzcdFIuRTI0GqfgupI40V2zVEASCraS1CcILCI0EQsbuSBJ1fHMrtXsdl6WB7aVSnyGDOtmg2cp8dGDn2nTS+Q8V7CLFOuAg</vt:lpwstr>
  </property>
  <property fmtid="{D5CDD505-2E9C-101B-9397-08002B2CF9AE}" pid="89" name="x1ye=176">
    <vt:lpwstr>bh63OjHFpxEBnzkudq5KLHsB/owykpMhViGqKggAJRch3Wye7oHviCwmD0vNp4+8u9X3lagOTuM46vklmskn+z59YQc9hdD4fEnx6hH8h+8odlPs7W3RZaD5JMUwmqYZ420uY7Ico23qJlfK20qSGGK+99Pq4CtfvCzFrn22JHl3zfBBsztmBSykeMhOTp4MsVb8fyBRVuRGR2u8/ehD8fs6h+A/eWztXyoAEh6YE+62KCvtk8ggshe+o84Zkk8</vt:lpwstr>
  </property>
  <property fmtid="{D5CDD505-2E9C-101B-9397-08002B2CF9AE}" pid="90" name="x1ye=177">
    <vt:lpwstr>kahDR7O6ivwPu4ne6ZuZ59OWReMZorNwhXVBIaJzcerL66XGcOrBsE2LrQ+Y1Vidmuft1MQtArjETV5kazC7uh/Wh9ClRjcM+Tg2q6hosLNx5CgeRNszKcEXfC5qYfUgrnHKu6LbeMEupNbWkIq1d3bKkB2f3H7r8MmtNs91V7TncahnCbZhEbJhLYGTUFWFsqQ7YRlRH3YNtSxD20pVhpnQlNcLuBF9J/AXmXMNGIMZWQeLXGVlUseIFk22hR5</vt:lpwstr>
  </property>
  <property fmtid="{D5CDD505-2E9C-101B-9397-08002B2CF9AE}" pid="91" name="x1ye=178">
    <vt:lpwstr>lDvj8H/FO611w6kG6Gms8zs0MH85xTSbNW6ySFxmaMdQC/Y7o87jfZyvXt8GjqbM+oTKJnGsALNtId+B3R2O2XvXMdcqGYBQAVa+rRSxziu6PX1MGw9FmXlWkQUCedaSGuPosFGWVZPQJ/cguW9oHboGvfDDPC0rwvCXqA9x6q7G81A7pguc0ZTleK1EUxta+BplrBs5CJMvOjtrvdjr1q9D177g9uRNd6DWvoHoIbkNzZArv7gdKxdeSrjio1Q</vt:lpwstr>
  </property>
  <property fmtid="{D5CDD505-2E9C-101B-9397-08002B2CF9AE}" pid="92" name="x1ye=179">
    <vt:lpwstr>bRVwu9bXMr+wSdJ0YYeoNEfU16IhGDKfVHrc9CVFpYw5KZBkjzph694bHH277KaFwh/k7fFnyaYV4ToOwS1b5vUqOHeDcIJSFgDrqWHz5ZJV0ciw+d4Dmn5OB1asTLlO7DBE1vVzCOPjcEUc2UM6VY1NOHB5T+zIk838KYikFt/sVHT/8y+1Ipwzh1PHyeHJU0th68slzr5KxfTzzoZ/7uIce0B57BpX1b/JmFaz4FFnlMVRnTSmJH6m5pEuIQR</vt:lpwstr>
  </property>
  <property fmtid="{D5CDD505-2E9C-101B-9397-08002B2CF9AE}" pid="93" name="x1ye=18">
    <vt:lpwstr>YJHo0wyws+FQfuRYhwgKoGKp96ta0IQ3Zj6ZzrJberiBp9C5WfUW8dmFzRYvD8mwIKAR3FQ00DhqlDy5zvjq0IDgQHlkkJMl1eva8/H2WuX8k6yxcjFfis4MUWVEYu+YOvFa1yodZ17urF5uGexXBlQjfP8Uial8DfVGzeEJq4grfpoaoNmyjhac9Vc4g6Mc6T+HHNnA8yrcFrUBkkh5uM7vex0oAdxudeyItGRA4X5na9c6uTkc7o4WC+xd9Pj</vt:lpwstr>
  </property>
  <property fmtid="{D5CDD505-2E9C-101B-9397-08002B2CF9AE}" pid="94" name="x1ye=180">
    <vt:lpwstr>W8tO1GrlLbUddRmF45KjDIWJOZRC0BL+CEFAzFolyiCTvJaJxzGXI9aZAsH8OpXocW04OTJ5E4sxTlzCWesi/k1WS75/vHqq/v8b2VZiFG45z8G4+hdTBTfNfJS4mAPlcmQdhGZat4Jz1UhxCAl5ECP4Aj4ZiZSivLKm/uE6n8a030yfW3qeQTCQOCxGGUcO18+Zv3cZ5otMUwy5H0+bSJMc/PwiY2zhDpKhROnvJU1PVmlAAV78l3jJecjiJrF</vt:lpwstr>
  </property>
  <property fmtid="{D5CDD505-2E9C-101B-9397-08002B2CF9AE}" pid="95" name="x1ye=181">
    <vt:lpwstr>g+3cj+JIK73pB0tOtAphX8CKpACCAezeg7pjVS3XgUAQPAqE07VZ0bGP1grdn/csVfRaEBVurRRviJksWksE6nzslWcNXck9Ltd+tDWNCI8ZQc8VBybXigrolReLokIn1IcLJcL6cmTKZTXYmN7AQ/WHulrmHJCSmytDrJla9IKbXxx4XoLRnvaPreXhStjq+kHwavY0Ki8/Siv1bIbuiw0VBj5s1GDPUnvWj7N8moNJP7KNYjZbVBAj17e0sbs</vt:lpwstr>
  </property>
  <property fmtid="{D5CDD505-2E9C-101B-9397-08002B2CF9AE}" pid="96" name="x1ye=182">
    <vt:lpwstr>ugJp5ETLEqk+XE0CevEtNKWM0GFulrsTYiS2/ZVZKWubMaQiYePRczZfVuLQ++v0AAr6Kur5BzA3t3sGrmZW9oROT4V43ZFJouU6RH9mYJ+9yRTf/tnMvgJPfiQ3SzF0PKe89Uyf85ILyBfO4qiUVkbk+6Aipfimq8BPiDrZXIS+rDa8PzYVGATxcnmMjkeOVRytnOLCTgKW5BREJXhkEIhGRK0LTmO8Kz0BemGcJLR5tmcb23aMPEFVSXdU+xX</vt:lpwstr>
  </property>
  <property fmtid="{D5CDD505-2E9C-101B-9397-08002B2CF9AE}" pid="97" name="x1ye=183">
    <vt:lpwstr>00JyvJRZp6P8M/bgJkkLo3QXllC/ox6rLqHitKj5DWQ+wliYrk9+nPBfV/V7gAcsFtQShc1sOSuMc1RK7fyOlB1CcxQFTolSlpmQNrt4aOrOyHhtBjiKZUzI/MJgfQXjJdg1jj1lujeG/xGgb52vXTpMTa1qZn1jpO1iC8wgm0ZQc8Z+HE0O/b6EYw/vVJzqxSViQznEZFH6S0UpFDx6ez1UsWFkq5uqOsifPJTuCZl5iMkb34NZInYfFQn2fLS</vt:lpwstr>
  </property>
  <property fmtid="{D5CDD505-2E9C-101B-9397-08002B2CF9AE}" pid="98" name="x1ye=184">
    <vt:lpwstr>Ha3yCmnmQPFdm/PwacEPzD2qG900y0JpUsHtL5bSK10NpbzdvULyATP/GCFGpT0bVXFur9vpb2Q2yJUoc3qax2jzU6T5d+b/J4Hv+qk2W1mdeILWKZ+lIvQhmYJaHhMfuCVZnSjisksrsUEBevzQNdrKmMI1tJUJp4w6RHwWWWLqGbu5+LGLsp/yhH4Xpa2pAkRX3f6GCjMa+BszX0h1gGHpCJTd7OKkOMcesK8evYIGQzfmaDBg3kG1NhaG9V1</vt:lpwstr>
  </property>
  <property fmtid="{D5CDD505-2E9C-101B-9397-08002B2CF9AE}" pid="99" name="x1ye=185">
    <vt:lpwstr>V6aVzLe1BW5/O3w1n3XVxPAinDMvC+mFlfYg28pOxT7aBILELHzNTgmYlkcMiVjK6h3nZ4qVL7aqC8Ah9mkmw75bOxf3DezTNhX2Hi2RyZ9OQVej/keqRYlryRlw1AfqhppxUKNpj2fmnglH03HnXhgnwlszG/JJbIZyrAuOjheLCoay62mQ05jrcrWU73fTinceA6GSRW0VL25uwP9xpXA/jALlCtJhjY+KH5LkA2l1XwBAtiiX0oQkbUB0Tq2</vt:lpwstr>
  </property>
  <property fmtid="{D5CDD505-2E9C-101B-9397-08002B2CF9AE}" pid="100" name="x1ye=186">
    <vt:lpwstr>xJ9r8zorO/RKe34hmwMrNqfKLLSLxrPeW0S9qCWKx/+A+NH1hwVuZ5zUFkOSRrKXpWZzBs9mWTE/ezslRND6SuRARKQRO1sNQPWMiitsGyRwKedDggDRnn6O9Vv9EgYnNc2m5CFO0eI5rgusQvXWEMMuzbLLFEcjjmcDcB3P3MfU9T6s6P/HwSjz04I+mYs36rAIbQKXvMVWzTphOz0xh0D0kem55tPrELgDCFpgbwrY+PaIKtCy/0NdEVw5nTV</vt:lpwstr>
  </property>
  <property fmtid="{D5CDD505-2E9C-101B-9397-08002B2CF9AE}" pid="101" name="x1ye=187">
    <vt:lpwstr>SIt8cWktUzeknIchjUUHdqqVT+O44c6bwvvecqY5j7SSUl+Fv3ZeyX6MDrDlcj9+8rf5FVWO79/QM6EMZNqur87nx5zeL0UaMHCSARu8u/QpZ2mXQUkBFdhpJuzmWGnUG3cGwelnCSSrKDJm2qLN2Hmr5gfroE6JIxjg4ykMMFpKuPdmolwDmkH7lPsrUvoe1FDkt9ZslTBbY1NQZxV0TvYxffxnBr1Y09Tj1s1n8ojmg+KkHtWg/P/+w373NQx</vt:lpwstr>
  </property>
  <property fmtid="{D5CDD505-2E9C-101B-9397-08002B2CF9AE}" pid="102" name="x1ye=188">
    <vt:lpwstr>zVq1olfAZYLEpc66LtAYpwTin43G5VsZwkhSrdEy7xoDprxLe9Dv0oarQjoebe8d0w31lkNtVUn7fYW2ru+H5oNPehq8KJeesDBoR/+2EyNk10xLdOy3DKa+kPGYH552KPNJffMaj25a8l5ReH7FXIngsLQJP3rRHxqF3xcoDPEZdBL+2q7GLizNK/MKNUq+pjniINZUUQKPAsNdae8v/lJcM0uawnZVeDPXRj7hXmBuU86MCdhKidW1Z5ZfAvk</vt:lpwstr>
  </property>
  <property fmtid="{D5CDD505-2E9C-101B-9397-08002B2CF9AE}" pid="103" name="x1ye=189">
    <vt:lpwstr>u3f3K8ht/gwWvX0bjfjn9RfSlCtTQSZyybfkfwLzNgJIQlBFkyhN6Ty8DiuBOBeazjx9pDGaU8FMgXsjPvlmar5GBn9aiJj6OIBSg2zulveg2J4bF8CXzTPIgRH1rCMeWJ177eY2IBW/Avm5wNukTNS0kSO8y8G8XwRglx92rldtUTRsqY11x9gOBk9NNlud2rUaAG6Hx+Ah9nQCwYxv8+To9Tn4DUKY+A8X4etnSv2qPLJylyl0qmenhZgdFlc</vt:lpwstr>
  </property>
  <property fmtid="{D5CDD505-2E9C-101B-9397-08002B2CF9AE}" pid="104" name="x1ye=19">
    <vt:lpwstr>gajzrdxQnbsIE983g3hi5Qd6HSJTdamp9lWz3EOp0HcjBSkfAwP9fNO+ICdoibZR8ZPQ2MJ81Uj+01YDIgBdz6dWmgSGJPBnDBh7Xu5Gz+P+/qLTx690EwJoMfSWmDEfSmALpXYtaiRWJIk6WtkIlrIoHSnIRyTR6alQkHmoUErf+yvngKp6bGxAtmimNrjp4XNcJqIwyuWBpWyEQkziFprdAYgZxRz8BqgcgO7g6ifGsBfO678YJPL1VstDkVL</vt:lpwstr>
  </property>
  <property fmtid="{D5CDD505-2E9C-101B-9397-08002B2CF9AE}" pid="105" name="x1ye=190">
    <vt:lpwstr>a7AR8+csLb6K4LudAncPU+71FEF7Ekk+m70QoGX/k6b+lrTiX9E0hpF7kZLlMO5PFT8Izfd65FgIF7AZ1WBYduk0NPPOvFYvDJz96JnzDktE7AZ/gyncDPQnpPfX3nY9m7a2CmzJbP5N3qOJd+rluJAOxHtCu8nIQ32qe5ZKoZ7FNg3vtY/rTL/h0eA1kES0qizR9MJQP/ewmGihl0kDZF4MM2FKrmWaazhHYpRBVFFmFIUfQjvplhn/kOJxiMB</vt:lpwstr>
  </property>
  <property fmtid="{D5CDD505-2E9C-101B-9397-08002B2CF9AE}" pid="106" name="x1ye=191">
    <vt:lpwstr>YmhjGNtZFhc58f4/13KD8+svI1Tnd+COB0hI93AX11M6IYQyc5DAj+E5Hz/vHUS6EZzXWmkfW9wr7WomaSlqEIp5boBlgRg5a/I+rZtKHu2npn8CBIF23wKfse3x3CvIcNJqhyuNStpkdqXSgvaJYLh3eGWvDZ6mPvK0fibfrh8JdxeTS+svB0/Zbn8bczSabZ3vpcdngJyPyRrVINFFi1JHpd1vPNJbLDWKIQz4BfWZqlgoOQVVKBoBUpgA3XI</vt:lpwstr>
  </property>
  <property fmtid="{D5CDD505-2E9C-101B-9397-08002B2CF9AE}" pid="107" name="x1ye=192">
    <vt:lpwstr>XREnz5niRPRgo+yJMPzaAIgAKA2lq75DrxncziuvuH1S4nwzOQKQg2aPeolGto2g77QyLQT8YMPGI0L11fLrOCocvukLjJIIcT2kR5cv9YWCpCsiZoHu8LKzNt5KVRwEzib7Nil0H0gZOz9TxEV993L4XmzoVyw15It9Xnx565HqWAWBTx9q7v+hU6uZtebcRK0EL5hNbpcXZJ0O6DG8xFdGeMu64XUxFvcyfJNdhRKuvgnTrR+IJGzpRdEnbj7</vt:lpwstr>
  </property>
  <property fmtid="{D5CDD505-2E9C-101B-9397-08002B2CF9AE}" pid="108" name="x1ye=193">
    <vt:lpwstr>SV2vbZwfTIpN/IAuhZexb6oh2IGFPdGOm2uMqsnb5GEdq4Qeh5tc/YpERFYEEVYAnuJJRP9OOdTDI159s3YurkYMxWBBR4wvnzmBWWVXahoDxy4KzfSYpOMYyj1uWb3FKA9FknDZe/d5+g3rEwAaKbHMIXIfqU+RrA0lcZvBsNY97xGBfxSCh0Cf7r6t3tSeCfInRLCXRJqpHbRwNrZh32C9bRed9EwKlheppK+9MJBnafIlZgHhMycycrPcYDL</vt:lpwstr>
  </property>
  <property fmtid="{D5CDD505-2E9C-101B-9397-08002B2CF9AE}" pid="109" name="x1ye=194">
    <vt:lpwstr>aOiWv/h/HMpq4Of7SlE1HpWz/A5Ogl8DSq8WmI43c798yckdt7YpJNio6pQwyVcLK9Tq2a68OfatKIKOWMo5lxEPu73uCl4czX/w+jtznj1ry2yEMPXXxAZE4aH3lmnCNmyhuSYBJ9kUTpd0zX98YZNv982m/3ZsP5LAAvbWvtqDya78UK837nfU/HltSXGtE++Fr4dbhnUhKpV0ubb9EWN+snzVliW1nFOOVUymv7ZLnoYShcgDHW/CVLsBqXX</vt:lpwstr>
  </property>
  <property fmtid="{D5CDD505-2E9C-101B-9397-08002B2CF9AE}" pid="110" name="x1ye=195">
    <vt:lpwstr>c4dgEqtvho/4ubuMlWoiNEVjbMie9cQSLJtv1ERcZa5y1fn8/11C4gUxfOd9IdDwMuXWVxtgY1hNgHhm3FVvdZMis1RawHYbE6l9VknjvGndB+kcXeW16eNmWfKiG2wLroD3ttsQvjfhaJMpcYPFUZZV+UCKzjVZHtGxi2kiw8QKEHPWxX5dAcClFtD28vyEtFEo2Hlp6/MG2r+zlhmx0S4CRhj3VohKH9jqWBIrUl0eDmW4GkeeZlkkve6+ikL</vt:lpwstr>
  </property>
  <property fmtid="{D5CDD505-2E9C-101B-9397-08002B2CF9AE}" pid="111" name="x1ye=196">
    <vt:lpwstr>EBWXVpj4IdA4iQyjF/6FO1PSMsaOcw/ludz5bQP4HdzcLksOsTfmZVTqaK+AZKr3Tju9STJUi7PecVM0Az1/G0P/tKyV6K06zg8N4jtohV9EpFRpf/FWM0qJRlU9AC+kFiseDmiGFNxrE1i8AkLj9zyhkAfNWIzejfUgDmVsS7CP61JPQmTa3r9v9rJSIpi+WniEcT1Z3mkBsqrt7vZknyPnU8jn4npM5R3hUNOFSI/1IB2cOolxIWD3IpXQr+1</vt:lpwstr>
  </property>
  <property fmtid="{D5CDD505-2E9C-101B-9397-08002B2CF9AE}" pid="112" name="x1ye=197">
    <vt:lpwstr>7NuDkqok3al/S3fpCZC7N3R037H1ciH8tWUG5gKvqzgbtzqkWWsDDlvYPxQsXk6Bxf6fB0kamf6vPGYUj9/zElIsHInv8bOoO7ufVZrBUdBUs0G800XyjbACBr95Av7+nrRlyw7MSzh6wMexPrABlZkEYHT55HmSw8q6l7DxJEH11l/8/D/MXrPknaB/3Q4/bkZATk8NFhOmX25U9LIklY/DNpLuds+UOfXoXUTZuULr4oyMLZMK9SVj1azwlhM</vt:lpwstr>
  </property>
  <property fmtid="{D5CDD505-2E9C-101B-9397-08002B2CF9AE}" pid="113" name="x1ye=198">
    <vt:lpwstr>cppnyfHTaLdbCigArHubz1B2mWRRwnxoqJTYrG+4LvlEHtEUucK7q2lDabG1KUiY0Br4qVD3PUN+he6QlUN7Nd+Bc9mNSM5LIkJHHraeuX2CAFbm/lLMzQTesP36i0RZyIPNE8OaPRUQukD2hnPYacRTfL7Ixv2w01TX2e2V7dg+aPu51B9UaHCBqMyxkPYIdw42R6jHPRJXkRj8Z3r8JPTzOts/+kRtDgT9xdQEo2vrK/zXE7OzIBKzAuK6fKz</vt:lpwstr>
  </property>
  <property fmtid="{D5CDD505-2E9C-101B-9397-08002B2CF9AE}" pid="114" name="x1ye=199">
    <vt:lpwstr>JfhmXwrw7bCqho1NsMT1jwLhUKpmcZcuZmHPsl3HNRO8KnRTxRYIEm3LPBgOcqkPu3KEs/qeuXNzKjwnU6JRBy9u7A7MutDYq3EDiOdlt6tO5zOGMlzcWauxzTO4wgvGJbgAhEeclb5i4PBbla7AcEmj5dsDFmCrtbgh3KGJ+4XgCz596e5Vlh0u8S8MV4IZAUibJV7WCUPeR32zz74oVGzZyCKMruedyTudZUEN4tz6LuYAGL1P1rHb1V8/h9d</vt:lpwstr>
  </property>
  <property fmtid="{D5CDD505-2E9C-101B-9397-08002B2CF9AE}" pid="115" name="x1ye=2">
    <vt:lpwstr>8NaEFo80S7NrA5BOO3kVLwhNgalK6wqhFyacsPy1FrGx93Kaor1V1nQkpNYooUDey7+MnH2KVALz1LFd6hufg1llpYP0SG5Kh/iBLwITrujZWGTy81V72cgaMotosAT+xL+RzTf0s1yrAyHwGR8tmU0LhAIg8dcYW5q6SWltWU1ljDUQrlp5JdNIkwgKVROrF8q1FnfwlyDl7WKMyZSCyA57puaTnBGriSeWlaan8fD5hV27ooVcKoWGlI2s3yQ</vt:lpwstr>
  </property>
  <property fmtid="{D5CDD505-2E9C-101B-9397-08002B2CF9AE}" pid="116" name="x1ye=20">
    <vt:lpwstr>r/+xxWO5iFkd5EEZ3rF9ponqJgHONAzNW7iKf1OOEHS3x65mmLtrH4ioka/RsTSN6L/gallbYgyEtsrN/KGENHAEWbzF4H5YL0xhbcOGUJTwYw6v4oVLs0Xb0U8Z/njMcRcmw0UXxTI1L7URO1/ocHjE/D46o4BhKhUXb338guO0VqKcchVoH5ZM+dDUsxqbbya4sHyLSXm7AfIGOFgpnTy9AGQFhnlUDDhxELnCU8RdKdg0O8YRIrFOa6ruTwd</vt:lpwstr>
  </property>
  <property fmtid="{D5CDD505-2E9C-101B-9397-08002B2CF9AE}" pid="117" name="x1ye=200">
    <vt:lpwstr>DdvMOy+xgYWG9cxdFfmKMENF1LDTwVou7y9R0dgrsQ+yLSdhUjytbFJ9bHykaoAlM8FYProLNwF/+1697FydKRi/hvE6pnRwcTKDM9JNM+kH62POdQY2D0ToBJc9/N1TuJKMVanr+EETp/C1UG+Yc264HFGRIaLSDS4MMqqCLV5TZCEfcr9gkA+Poqm2/UIodj3s5LKV8c9cyFaY5aLtQzNZN0MPE8vSShuM+ambFc+/IMBYrall6PWRY833reL</vt:lpwstr>
  </property>
  <property fmtid="{D5CDD505-2E9C-101B-9397-08002B2CF9AE}" pid="118" name="x1ye=201">
    <vt:lpwstr>aY/tNKH4NG4U4FAs5yqnjFAxrfOiPo7NWjBUIoOgHUeCyJSzubh2yuDt8/SOvSUfCMjP3npOFIQiECmdB4e/7IF6KXxKVTzxROYsRdy0siG7/hkL/t//vkm84NXwMmkWgshz6jd/jVG+pmunFT63dFvMZIi9L72ii8ZhmQg49a9VY3DUZxVf1bwhXsjXNUrIw8JC+Sf7DqN1Fd/PJ2gv3Q9HrGgP6hVfpHZgODGMuqA0dKSNPCwwTzXLgcjCYM5</vt:lpwstr>
  </property>
  <property fmtid="{D5CDD505-2E9C-101B-9397-08002B2CF9AE}" pid="119" name="x1ye=202">
    <vt:lpwstr>hNymdCodJAl/SktHDPgO3JB33dk+2XHUkbCIIvy6mcaYVusC+1RB0gqVDZ27m0uWAN3RYcbmu/z6+RtZGRY5n1cd38icveGqpYhICl1UZ8+/vtBy4e4vEF4IXd+SawBHzeFm/2xY9IaGmon3kvGRVaTzJ/kPyeS5BPPQJIaiXVgn49Q/WAhB1/0yrw3MuPn9kd3u7BHPZchNKJ/EJmd+1ZVNnOts8Gqnt3BKNPPNZmG4E84NjadaJIzDe/VGqBw</vt:lpwstr>
  </property>
  <property fmtid="{D5CDD505-2E9C-101B-9397-08002B2CF9AE}" pid="120" name="x1ye=203">
    <vt:lpwstr>rxUn1yrT7tyo1klC2Yslw8T4Att77LJ2qy0iLe098hgKro50a4PowXoXC5UHBdZsZ8UsnbTjMWVfLJw2UsBb1sgDOm1u2cPFQ3G60+x118vY8yiPbRbv6u4BjtKtVWXTfkWbDUCty+NYhRRITj+6+7vWpgTqO1qxevYegeW+iPzzbzGBT0hk+hj0gPIUMPpgmSBVrXemULZI6K96EZGsibVX5y/d3XfkCKoqJLSbJgQPlttXSy4rDzLBN+xHlqk</vt:lpwstr>
  </property>
  <property fmtid="{D5CDD505-2E9C-101B-9397-08002B2CF9AE}" pid="121" name="x1ye=204">
    <vt:lpwstr>1qh1JD8fTPk543kan6Mmub+9TLGhue0F8hm9vnh7x2FA5HXnc3lxsWaMHwCC6mF0280FUd2XYfxymgjFgzl1GOjix2NsDPSgH91pfKIkNiPGZMlGbgzE1m+CsxWFiPPbGSUW+dSYVHZFmCmE9H0iue1Hvuh0k9BKU8PmU7bISyrf+MxptNgbFjwLWK/fWW4VK+uQYD5lS4Ys9GGgcrve8A8PPUscrQ0ejty/l9H3XN0MxEt1Lv764FCyNA3ruBk</vt:lpwstr>
  </property>
  <property fmtid="{D5CDD505-2E9C-101B-9397-08002B2CF9AE}" pid="122" name="x1ye=205">
    <vt:lpwstr>B2t9wjn8MDfG9SXRRVWG3C+sfO7SGxHboIkoSqeq/0/0Fs5QKgDSVibA2eMr8pMLTK+Gd9+H+xqZFH7mqJTZZdUWjzfL5cF3kAVX1Dtd5pKo0ytE9g8248nrvAzVWgNPH5UVfIE1GrS4OycRt28Sxw1O7KdUXysHQObfIoGGcPKr8o651mZCUpAcOiu9jbT8uBekCFmPjDQIwT22zzNhxzWzhZcK48GHk0B0hcsjJG+IXDQvxOaB1ZfaPjKtjrr</vt:lpwstr>
  </property>
  <property fmtid="{D5CDD505-2E9C-101B-9397-08002B2CF9AE}" pid="123" name="x1ye=206">
    <vt:lpwstr>ns0Ku40ALmb+yc+6sEZeHQAdeuw2U0avshh32IK4TNCwi3n6CobWFRvg+4xjtF1B0yXFR0/T0OJVdxDGwic5Ft/3Xjr5GD1pzVUi6dCf8cLYE3Jo5XoIyGC7pPhiinfQkEpOuVUu9AOzWmBcPC6SJkMP1OPUYeC5ysx8LqqqCIKoDieMpei/yL8IWw0OFbQ/IbJ6OCE8j899bJXtgaicHV2wlcwc0r8stFr+JUPrDeal20WwvkZyftUD9cLDrYy</vt:lpwstr>
  </property>
  <property fmtid="{D5CDD505-2E9C-101B-9397-08002B2CF9AE}" pid="124" name="x1ye=207">
    <vt:lpwstr>WKfm/1gjyJN6BGtierK6/xmmQdIyAu/0FdDn4s4PtSbJPYvCGjRIF0ZqJrNehuXa0RQtSzkkdFEBLQphpom6VMDKP22oO9WaLUy7besRC7t90Ze+4hzObEkD3rJZsKzhYw3mjyX27IlkIq/Mh3S1MKGydKVY9FEp8Ce26fO+7NcBdXOtfGikgMLct8sbN8mHHc4X8GeIOZSZErxoEazdf13y44xC8kaTghnRSza/90FkMptW/5KGj31sQUarfj2</vt:lpwstr>
  </property>
  <property fmtid="{D5CDD505-2E9C-101B-9397-08002B2CF9AE}" pid="125" name="x1ye=208">
    <vt:lpwstr>snBH1ZfeEOPSJoS88GVQuSPk3lYjb8NpP7O9Aa5nRyR5NSnLHvnWFhvRQms58GRnSPmA1wq7y78pfejm9Z2QzFIZqpdd6GvX6fZwkAUVJHghFpe7QL1jH4M34o+AX1VUzBxN/Lm/JbB6DItqSSL1bO+UrG2FSgyb+z3DL8CPHpwTAY5mA56VdnAZn4iA++HmOQh01mUFOuQo9P7hRTBP1kh5oXaGfu3l+Ju37wG43PK1BGMDodtpMuO+Uvt6uXF</vt:lpwstr>
  </property>
  <property fmtid="{D5CDD505-2E9C-101B-9397-08002B2CF9AE}" pid="126" name="x1ye=209">
    <vt:lpwstr>RCwqG9NCQciZP/zJGKhcFhqHj9MBm+G3L/ZAxLNI+Fk4lPaWBFjRIPV0fAZuyPrVekp6W6l6UDxRZkm6SkBP7t1drupNP/Cj7Bf4E8nqXtwf4LFpjqMkeR9RkAhNIuuP7Kg88FwhCFdm2clG6EOd6Pz6YT+MMR02OYJ3kmBI/IjlK/p4ha5sXzBz0kTGr81RYmKI38DJMZpmIKE0urkkB/iH9GJ+ptRqi2op98F4gPyiewO1yhhNl1MNh8BpCil</vt:lpwstr>
  </property>
  <property fmtid="{D5CDD505-2E9C-101B-9397-08002B2CF9AE}" pid="127" name="x1ye=21">
    <vt:lpwstr>PrZsnUJvzufmBYnm0ZDF/t61SJ4As//LDYEgY2Fya71yNDIFIJiFPoRH2Yl+p5+dje7TV5IGgQ7FN2K6dxPeIYjnHi6pqsazPTrAzXxb5rSFNGrDJ7liLKHH31vpNyVAwA9fg43Z+rmSMq0/ZU95lHnilaZ/fjqyTACGW4e7olPdYEWSk3LNhaGN1FeEfSDH2pWzVt7dlTWNCWmnIFMyGoJs7MabfvdUWfZ8FGNDSu6DN4V45kUlFO9Dp3rv+j3</vt:lpwstr>
  </property>
  <property fmtid="{D5CDD505-2E9C-101B-9397-08002B2CF9AE}" pid="128" name="x1ye=210">
    <vt:lpwstr>4hTzDWiIYz3xVktL4qS6lqxY4dgUxD/MlSFANDOuXZ8EuW+44+o6OtIIBOMVx6C3x/hYhN9Wny3xH56toSZnMIqXF0nW7Z51eaVMls23OkcqyfZ7qbTEjXtWN6UoIYZMunGVilhor9eYS9fj2IHFtL8z7KkYOfORNl3sebA/NmKFKYMjTB2Wc/U0/Q1aX8Gug7mLaSpHrs6Oa1+zZV+o0ZlE5K7I1s/QRVbAKMwpBziPkBI5dbixNZ8hhz8gAmW</vt:lpwstr>
  </property>
  <property fmtid="{D5CDD505-2E9C-101B-9397-08002B2CF9AE}" pid="129" name="x1ye=211">
    <vt:lpwstr>FNSFmbNr7GXPHcqCtI+EdQuNTDjrCdCSRfrS0By5HxrGzrVF7ItxP8VupT9JJVwuGFACUhDqrpRXOjoQBmj4PhnezuIZlLGewe1huCu0gkSPlZSFdUsyCO34lnNDDyUt56cKd24HMx62dKvifjIbbEL318Z9o8K0Bb0+3rG4RmaI1ipyWFdW0NSLg+PJ1DLylULSBqwnk9JZCKMailUYqkktNr3um/+LQNtQ6l53zpe9uPbcqY/MvYDi17ezeYx</vt:lpwstr>
  </property>
  <property fmtid="{D5CDD505-2E9C-101B-9397-08002B2CF9AE}" pid="130" name="x1ye=212">
    <vt:lpwstr>C750vNBpHE29lTbdgudbydb2rmuOSkXTd7RxX64pV1BNWu4hWOqCFTipPEr7Uheq+RkLCm0jCLZoChU2vCB52wYU/yKPj5r4jxau7/SxMe85mPY10x0bK3qG/aEVvV9S1f2oBdGRCk0DVxFkSLJMJiBRhU4lTBQbVdKhFrSUNY73ndEfTWMy7/WLGNdSGondxGuV97uSUbloiiXaW1J5b4cABvagNValQMEE8FxTXhgQSv1mf0e+QV4xmgrF3MW</vt:lpwstr>
  </property>
  <property fmtid="{D5CDD505-2E9C-101B-9397-08002B2CF9AE}" pid="131" name="x1ye=213">
    <vt:lpwstr>9xSHYp2gqB8BRen7gVN/D5pcLmpZL7WBCVCbfx8ZsexbfIT+rgVz9tUXlec/m00UP9KuyxaiKQv4Rgq0P74w1aEJQciAxEhDEclIKu83XXHEw1/KnD8ST/clFJY+Q4WyDJPq/lCEmo4YebQxKHklEbxuLoMkLu8EXHJ41HllwKEwrl4HMhXmt4dGpBheTc4JJpuXo2Ih04Q32FrVKiWbfT7Y7hDUf4coS5jbvxCm8MOwa+UH6AXvUaEdsKVf8yM</vt:lpwstr>
  </property>
  <property fmtid="{D5CDD505-2E9C-101B-9397-08002B2CF9AE}" pid="132" name="x1ye=214">
    <vt:lpwstr>m3ULNRG3Icky/0keTRYrAkL9Pn6Qgl9NQzSivkW48T4rpOJm/IA8C9Zryp0zyOdvvzPUtSAHHCMR/pHXyErMY9XCHeSXFNjCJM3L7ANp/1QjgPnAYxJra8swwwrfoKOKEM2g9Sgr+6qmuNjKZl3ehHa9/xcpb06ySrmfU6syr096Raj6FZQE/CrlSBirizj7o74pguOC29OvPlmuCLkY8mZzKtiCxZ25jKj3gWv4e1rBJq2FN1kGusvakg+jvSH</vt:lpwstr>
  </property>
  <property fmtid="{D5CDD505-2E9C-101B-9397-08002B2CF9AE}" pid="133" name="x1ye=215">
    <vt:lpwstr>gfD3sSMDlSU6K2rZG7ZtQUd1wNaAmoEAD5S/Msb1UfZQBGhq+8Aq0mJqvvLdB7smzqXyE7gvFNeKbWS4OaoyI4yUL7qAeQ3yWTMYuz79TWwbm787gMZRJbHOFP5EiyTi3fmANROJjhVgbscqfeayECorSTaDMDwqWiBaacVyCXhyflZRQAmAi8kXZ6Jz8EImmGtabWGVPf5aDaph+nfjZQ3IndkBhLQtRyOgShCp4KVtU7Sm8jAIEEvbDGDeaBo</vt:lpwstr>
  </property>
  <property fmtid="{D5CDD505-2E9C-101B-9397-08002B2CF9AE}" pid="134" name="x1ye=216">
    <vt:lpwstr>O/0qpwai3yf36bFc9xeTCBl/fVzwue1UxrEMkQD4arY16HBliH0OBNOUlhRHmHu1pUkmx5etpAhQMpSmAQFC57iLlohy5oOFuB/nIwMTIzYKA1rZ1ILPmR5sVlaZkddHJ4aU3FxXrCg4aRBu9PGLU48Rff6q6Td07mYUkM+UUnHCqSbyUbPXZD7X15ojLyLRnpJ7lmrcooc+hMvXICN7ZGQF9lXNJb3JX4morTPdItfy8XYF8TBdKjU79G+yf2y</vt:lpwstr>
  </property>
  <property fmtid="{D5CDD505-2E9C-101B-9397-08002B2CF9AE}" pid="135" name="x1ye=217">
    <vt:lpwstr>txaklkxN8OgdeM3GrBbIJuwNK7q5autMLvQPSJmBZQsJL8cOZ81PCpT43Mu4XnpY9ldQxn9CThHjXWE5JbgHn5Zwnb4Loa0DaLPi7eQZXhUuN3n0krjezIihGw9fmB63DsssRuK0E2GrqY2vk4Mn78WacCZG+O1WC1An1LXP61peOMMXfNzf3kI2xFtMx0jVR8DLSUwIjKrxkDHwh0+sJuIJwlg6f6U2Qglx8zOrH3qvtMx8NZPzJ8Jb19+MLFH</vt:lpwstr>
  </property>
  <property fmtid="{D5CDD505-2E9C-101B-9397-08002B2CF9AE}" pid="136" name="x1ye=218">
    <vt:lpwstr>lw4OX7BrVvF41zs2TCbQHZ9TEgkta6bkruBAJjKMYhdlBc5+V2xZiICD60JCS9/BXs4OvbucHJkep2afCu8sHbYcL1Fz4w6s0RW+6RO2HXCwbhQnyRBeWHBTUtlV5Dgat86xuuBNuOxUHu8wvUMxvtZDh7/JItPXE1uBOEWISW7Qn4l4ZrVniAJp33JpXTWRewVRwfGGphKzNS/4BCmJIjXvudkY0ZH8S4qa9njjnd4nia+vKoE70tNdnP7lpMN</vt:lpwstr>
  </property>
  <property fmtid="{D5CDD505-2E9C-101B-9397-08002B2CF9AE}" pid="137" name="x1ye=219">
    <vt:lpwstr>/1zTK61rc/OjExfEsn8RFDh+1Wl/k6bN4umBbrFinlC4Md4Dw16Axz31nNwCdwQjr14xGZBS/xcTvRVbKn7ogr38an0w2f6s4RUyBQ4fI+tff/O9k5RemzxISODH90/KVaP4Qwuu+ccUbddX5zycFSyo0B0dvjnxfNk39KNlHsENOnvivSpy4B7K/tx498cGc1QxN8OStPPr2ePqLdlf1PNYB4IXyuhMRr0Wyx64tnXFGM3bvJaqfUPmjqsJD+b</vt:lpwstr>
  </property>
  <property fmtid="{D5CDD505-2E9C-101B-9397-08002B2CF9AE}" pid="138" name="x1ye=22">
    <vt:lpwstr>GfXU63LI6rlRK0JqveJBqIQZuXrIOm2h7NzknYC7Ylkdg4ZkGWcFb5GvCMg1YZYyhMx56zukQH6mGlNrhXCdcxy2ecaYjl1ji6W6Pg2sm8WuSgCod73zuDInjoUUWJS54cVnhRfUsPbVp+U2AHqotcsMHiID+8ZZcONxqmKIrTr7T5mNfyDvnmCPP1mMktQ/8DzE0mdtK34D/or/yIUygYIt4hNAv2Rv8LemHIZh8CDvYiBu7sCQ82fwhq5Uj/I</vt:lpwstr>
  </property>
  <property fmtid="{D5CDD505-2E9C-101B-9397-08002B2CF9AE}" pid="139" name="x1ye=220">
    <vt:lpwstr>onMcng8pSanvbdZibBJ/iY9ivG9s7NF85tU5TXVHjB7PjR8hOxy5qixRs1R0i1zJlVci7WZAOb+oqQX4HMx9kt6IR1Rff60brotf8l0bxwa/x5RJNhDn3wEnrw2iroASnBt+odk48vsIZrdKPja53a7C0vj3h/kBPeWJ7zeRtUHDFe5h31eVnGpS4XgHNjPoA4BGCfzY0o1nBjjRazBZdrsrwms0qmeKfoOd2MAyE/jw+sLxX+7mtId8pwwxm+K</vt:lpwstr>
  </property>
  <property fmtid="{D5CDD505-2E9C-101B-9397-08002B2CF9AE}" pid="140" name="x1ye=221">
    <vt:lpwstr>QhUOFRp/fK02NnEzo3DQt9qhX3yIXpZ5OgIHF6Ku9vqHy/kNJ2zeAJFbe0f84M/IxitPyGSt7kw3Tr2QpUvSJf1R34GkhtegoVkhmfjPATugYso3RcpH7IBaYleRu7q5Xid6BqcsRXfFRDq/Xhva9GxjEBMvY01j9S83IYb+RZ9XaEFAWEz/HTki6d0IOD+jAPS+A6H6GcaYsAl+ID4Sc6Nehd/0lgh64eLicXd+YBqaAJUhTgbMXn/VxU01Bwt</vt:lpwstr>
  </property>
  <property fmtid="{D5CDD505-2E9C-101B-9397-08002B2CF9AE}" pid="141" name="x1ye=222">
    <vt:lpwstr>8z+qluRZURXj7JW3T1WmO9y2qbpVL9NF3Sqz91w2atIoyD1395kdbMmR9WfrkyP/j+7lsZTCDoV5Kc60mRJZv0pfNgM56/n1StEvZaAO45SRALYsuAjUIEp0YxRGBTPV6949N/0NsCFRVLGT4odia+E/kjfUXu5O1W0siHpB/l+w37LhkpOsAzR4leXAN8N6CTfEJC4VICQTCZPdImcetn4YMCS2u0wxbcUl/lxg7iuzt4Mcgmw+1n2Jd59Lsgc</vt:lpwstr>
  </property>
  <property fmtid="{D5CDD505-2E9C-101B-9397-08002B2CF9AE}" pid="142" name="x1ye=223">
    <vt:lpwstr>3MBCquzvqRBqxcz/b9VKMzQwsFd4Iv13QGua7T8lqNlekbK2KRBy7oBJV2UqcTFJsSD1KqVN+DO8bA8eGPsPpddzPMBTwCpVL2ORgs9GkUlgcV0TZ9IfLYJws1PLGmffkouKDemRahflfnEJMXCE6IhENMX1lW+iECjlaHMsufoQHMo7Vsz/Wy4fTR1Hvfkot4MLWrstYYXj/hiNXnXOVRbKsS+vNDKuS89TXT5qmQf4jdt2p8+vZalxsF28VeQ</vt:lpwstr>
  </property>
  <property fmtid="{D5CDD505-2E9C-101B-9397-08002B2CF9AE}" pid="143" name="x1ye=224">
    <vt:lpwstr>iSQd4sMD/Ibx6xeZpJNYRaYU3n1KqeXbsNoLhagb5MM8H2b2E9GRVOt7WY7ZhMjxDCnLoRXUk3faUqjPffZhtoqajZV86n/pe7o942hLhCVcD2lcLiz6cmImO1RmdDsf9/OeOfwrLZHUTn9K6i2knVTXhgWQ+o8ektMr5TCvIDbe7OAtaWvc30EXVW6t8NDwwnsBfpqt3rGv9yR9imHOSXrwhtkaQ6vWRdhq0Z6R8mAeYlp0hELl3z7LqmHO6NZ</vt:lpwstr>
  </property>
  <property fmtid="{D5CDD505-2E9C-101B-9397-08002B2CF9AE}" pid="144" name="x1ye=225">
    <vt:lpwstr>zXyMpEyUgbOnLQy6myvTvrUKnI+kze6y9/o6xQbL7iXMUNtvjRTTR+1mcwtG7OhzQWwv23gAG2MUpJyQxWXQROkweIN7LJLytqmdsGYwu6u9dYKEg0DAVWsIL7o4V5ah4WK+NTlTvJr/xCuFaDe8aJVTGjL5zwakJObk7576nH3GbZ9a5aVfB7zKiFPQIbAvMuC7RTP0lSKkubuJk7BN2P2g30FzdhC0Sa+suMEJTZxKkOunb7dNSnAZkB+EMUL</vt:lpwstr>
  </property>
  <property fmtid="{D5CDD505-2E9C-101B-9397-08002B2CF9AE}" pid="145" name="x1ye=226">
    <vt:lpwstr>/Q79PGgtTxHgfG6nkKx34y94URODtRARL97trpmuZMhgwwo/+mKuTx2HdFeqTQPza8+86PI4UF48vZcjF8s/VHhdJ3bXumXfzMb1qLhWg6J5YIkEN2o0McK7Db5Cq62RN8miebk6LkYooUtq9NmEb3+nmyh51diiurd6IJ0GMMBK246KufWgiyNBGz6f5oTd2cCyQ6cUwdkvw1bh2Fy0SIUjt84vDDhqjjVG9WcOcM1oFEFmut9H7k6DEwnZvfr</vt:lpwstr>
  </property>
  <property fmtid="{D5CDD505-2E9C-101B-9397-08002B2CF9AE}" pid="146" name="x1ye=227">
    <vt:lpwstr>XVv8BjwTIS4mgbifX76VX7l6bF3dbLhWJpGj1l6uVpqWaEyfnfPd2r7wsI2d3z0YsSMvSKpUYd9Tnf/cOslOrTbJIH8cFlaOpn4nfCmHemNR9+Ekne/+uqkbQncCIxntbK9AaED+dLiwum/B9VErI/fKcPvPmr13t4C+pB5jPeVBXJ46/dLxr8eWMoGYcB1mY9miYIQ5H/5/bKnGmHTT4zbC42pvPDtrcIzG4dfAyuAv28+NW9eZGUJhUUAKQ8J</vt:lpwstr>
  </property>
  <property fmtid="{D5CDD505-2E9C-101B-9397-08002B2CF9AE}" pid="147" name="x1ye=228">
    <vt:lpwstr>iV/skVIjcfnYUOy25oYVxgmzjY98tZ/XQTksWOn3aCq/Mk/yfwL3UP5PMYao3QC8ROe32YRao4By6hsPBzj8cqwS0Bnwb0P4DPPiLMYx2Y91H2Vaxfgs6CyoyILBRim74ebPlthUBlZ6pdUKQlE4cCCtjnB3LkyaqHMhyJRQ5rNh8p0p2eHxCTi/SNfRV+hEVEtT1DZ+/xYXOK0r/c06Uldg2H7lhGdlhMrvcHIlyU3sIS0nFto6dikt7Yp7puv</vt:lpwstr>
  </property>
  <property fmtid="{D5CDD505-2E9C-101B-9397-08002B2CF9AE}" pid="148" name="x1ye=229">
    <vt:lpwstr>hv43hKb7XBEbo32COsuyikptIjtOrSLCpxicFXRmceeWLvCOFt6Q5igtW5F/y7Ue3KGVHVeaylGS4de/Cct7JijowIzBMqZ6FcHUoAgnVPKSTIUnrvFc3pngeOeOfSWB0TFPPz3x28Wf019ttYuwIz4Z0tKoTH2KIVVb0w4uF8Qqsdmvf+aDVrs65+jW/JZYggWLZcmOgSR9zkXj5CW4oDdtAvyvN3NIUELyt7XgpF/LbM/AxjqPvCdTLAoTnL5</vt:lpwstr>
  </property>
  <property fmtid="{D5CDD505-2E9C-101B-9397-08002B2CF9AE}" pid="149" name="x1ye=23">
    <vt:lpwstr>mY8faLX4ojVYsl7Js5qs3TvTjcDD/GWVWOpnI4VRnUqK4PerBy1uYlLDjKexO9bhhhXcbCB6zvVLuP8MImgfki0NKWqiG0x7TQSQeZj5S0yFq8cfxQfvnNP5d6+5UZoT7BrMpUi9XwElwsT3ikKaagggVGCNpxwnQ5zEHGcwfySWpJYrfutNKzJl3fAIuSvBSgJXh4O4Vf+8CEBiPPz96HBvZYWaWqKU6ap7HQtHoik4Au5LSCyGH6RJe/L/YYO</vt:lpwstr>
  </property>
  <property fmtid="{D5CDD505-2E9C-101B-9397-08002B2CF9AE}" pid="150" name="x1ye=230">
    <vt:lpwstr>qzW6f0HihZq+aE9IeB3m+D61A4Wk8NA5nqeLpTpIVTLYqyVWMI4MJyM0BK4YLplkyNe3M2S8P8TYy2+x5wztdQf2DPeRrkLXQqUcpJfGziohTYsa46yRcw+XyJn4xum8FgEdf3KaJzJqk3T2+asi7qqVzmuYII/g8Td8cu46+HJ3RXBKZUgom+KTtnEH5BHUSkH5pNWLEWYK5VTbOcSSU+ROtvE89MwolE3G2bI2vil7tgdhDBDcaz7b6R+bfxv</vt:lpwstr>
  </property>
  <property fmtid="{D5CDD505-2E9C-101B-9397-08002B2CF9AE}" pid="151" name="x1ye=231">
    <vt:lpwstr>HNXAMkK6qfFXVj80JBFtMKFJGvyKFIbi6gIvn7XYR3fmssz1lbF9Y0KTxx3SB7hvfjqcuilBSLi8cI6SI0heXw/hwxghXk6sOUyv2uhxVaS8r2pAj5MuGMZDTuC3ACjBXa4AWmx7A2z/OjhVw1kZ9DGZ5Bu72gywCndH/e06PWp+VetJf1nBJ2fN8ZkY0rw4StHJhw27YYPFFDJOagCIIkxQ8VyvCufkrAzjBfOIzAqFFUPi2Tv6Y3LKgNYhb7a</vt:lpwstr>
  </property>
  <property fmtid="{D5CDD505-2E9C-101B-9397-08002B2CF9AE}" pid="152" name="x1ye=232">
    <vt:lpwstr>Spda1RBeUSxPHi7kO4fOtzXNWZ14OI+qhGKCO12OqnTMIRMIuKvRv//IsIGtOKgqhs+cY6R0H9Z15dTM4yNozwS3kKCbpi9D6BU2EC83nRM0Q9UNeXe/IexPmmlqL80JHcGxoM/vcsjBh9IU+KsfV489brlMargMGmTitAUMzDsJvqT4pN3IrxHcJbbJ8oFC2FPUNs8vIjFzfRmWyl+UaAqEXIrHFA4JIziUoZzYhDJ1t58v6T+1SlBU0rPLNFt</vt:lpwstr>
  </property>
  <property fmtid="{D5CDD505-2E9C-101B-9397-08002B2CF9AE}" pid="153" name="x1ye=233">
    <vt:lpwstr>hXa3Xd9/9AK34nxYhHt3++HnOf9H1ZJ9ROTrv17HDNW/PzSzaL+Qus5LRxDO3fJGg+/1YFDrJc8BUQSp/5MAwe44YL0uMuoaHFd/TlaVukxx0Dk12PyTE7WgI2gxtlYEChi+vhwLYpTyNAAkB3XdrM55rufLnm07OeN5Ag3vgkMIoSv3a748BigyWyQOXl/DAe9hLxHP2GOEcLJsWLD5Hyf1krWAaie+CS0TN2PEQc2ZEOh+00pJC+GFWnfbsJb</vt:lpwstr>
  </property>
  <property fmtid="{D5CDD505-2E9C-101B-9397-08002B2CF9AE}" pid="154" name="x1ye=234">
    <vt:lpwstr>WfSpU4Mqs+PLkWzpdPcKm2LMIu+ircu+6C5j5DQfQRzNMH/Fa8FNI8ZlBcKZkjJIrCBWjvtNgh8/xLh+jq+kPpvTQMiAhyj9/rY7CeMiMkhBAh8SnQFgkr6dGbqcrqMFuDcWwLTkl4G9yhjMD4EXPiueJvsx7UC/PBt8hHj5yyHXkDiSyqKy3I2OoIUS8TdoVHAOnA+tWlNBls2wkHSUBNak6ZH3s/9aoOX50lmgLwLjuQZ5cRcthEMdTE2bOTo</vt:lpwstr>
  </property>
  <property fmtid="{D5CDD505-2E9C-101B-9397-08002B2CF9AE}" pid="155" name="x1ye=235">
    <vt:lpwstr>IaxXNKub61RQjgjZL80iOpDNt+YpUng1zKCuW37kX/O7ZAlOXYJ9f5SC/f7cRX6TBn+cjQEups9tCX/2XakxAxKDT65Oxi2C2/MhXOiw/HH+Fu/+JXPl+7hm7vBugMIfQ6T4v0qf4W5KXlU58fRspzn+NHGIfhy80cQ1hNfdKkr23f84mRddZyhVvXnJ9/0Z4eMRWXkKWMO1u7dxBTTLK2gJnlDb4r+5pMNv84VVx+i2i24A2R4A/R1UWjFSjSb</vt:lpwstr>
  </property>
  <property fmtid="{D5CDD505-2E9C-101B-9397-08002B2CF9AE}" pid="156" name="x1ye=236">
    <vt:lpwstr>Wwk9ktHuQe3DWSWFTvDwDOuqO33r6m8j2+AbLsHX/X0UBWQGoY7f8pmOUxvpOU47lb2iQvj+Xu+qlDZfJmfNElrYlBSi7Ir9ftOSmBIJ4L0R2+2l8VHsQZ5CXhajrrOfVubxskMwpXbtMC7Bec4lli189Am/AGNcNUN9z3eAXWymIWC9Ask0QSQYFd7Lp/g3xdi9QzVgmt5Y0a8mc9PN1ULsH1NZmJ5GJTseajgYlap3tU1q2q0DHB5CGEQ4pgO</vt:lpwstr>
  </property>
  <property fmtid="{D5CDD505-2E9C-101B-9397-08002B2CF9AE}" pid="157" name="x1ye=237">
    <vt:lpwstr>ouPLjJlnebLYW6r8fk7UfpxJ48zAjKIihNaRN4V7+bkgVyQ6r5SiMgN+jJ11r+CXFYSEfhkEyOmGaDZJjFd+8kq4wf0jLcNw5dekyJoFSuTyTD2jU9BSzjv/2C/cbF7UK7yr8eEzcsmVErsveKcCOl1/3RYGYj0C5faUiJlBAX+fRsZZv9ontCUZ9MHalSWZryuhbEp/Uhwl3uH4vS/0O+ddDMeyO3kZUm9GC9cOAvkk1cQpdRTv40897Lbqvn0</vt:lpwstr>
  </property>
  <property fmtid="{D5CDD505-2E9C-101B-9397-08002B2CF9AE}" pid="158" name="x1ye=238">
    <vt:lpwstr>pMvA05EE34hlbYbbp0aCv+WeVAGppx75DhqG+mZDtTRozs7hQhViSOZsm2tSMoe3JBZtbcejAlz5zg1Yhyv9/6Nt7f6efiBV3aKP6izeElWNOFu6X7dYmUt1gquQLvWdxBl3AyOfDg8e0UPwg6uKwiEk5ky37h7mlyU69pcVWEfSHKmN2pU8RgOno6qd1QzXPdLGcQjyvmHVZCq9odkqfy7NKbcVJ++/cMze1EMoxVOGUlMlY3Ysq310YoJcge9</vt:lpwstr>
  </property>
  <property fmtid="{D5CDD505-2E9C-101B-9397-08002B2CF9AE}" pid="159" name="x1ye=239">
    <vt:lpwstr>ofJZRe0l74S5MuUwTuIOQ1g5XQqMkUbSv8scn5dWqTGYb7t8b8tQuUdNwwNLdQxZmp16LFbo+1kUlIzOBgKitEPn5oPPNxeMJNNFlNuad6PG4efhMLont27j1YmfzcIYbBcKqGIrGhSSoNEGz6GsVIIp4h8w6tej1X7kJ8LVXmlpPdi4LiiC4z6XBDuSMMs0UlYLOcIQ5Y5BACZQz4UPB68pn8erV2qmOBcUmlE5NhWjbozCRK+huB5GXFy6k8a</vt:lpwstr>
  </property>
  <property fmtid="{D5CDD505-2E9C-101B-9397-08002B2CF9AE}" pid="160" name="x1ye=24">
    <vt:lpwstr>MLvvWfZBSByH8cJjxmh0uvT4blHeO13+XjiLQq3NQA440Gi+GFBDcrK1m2dwwjkMVblzrngQXxTd6fgoOD3MwUnnKEuIIJs9DdXJW2i0UgX/AIlR4d0eFn11g9hZJqzu0gFJuuwnjzzxbfX0QNswmjyvv83mBWOItwzD9NXt6hLWijtq9Ri1z2s4k+sjQ4SU4Ez/pDINHipOlWZ+g0VdpaLDS+FQpBJp0Dhtjn4nKJOfN36sQ3eO9eV6FTPLCTM</vt:lpwstr>
  </property>
  <property fmtid="{D5CDD505-2E9C-101B-9397-08002B2CF9AE}" pid="161" name="x1ye=240">
    <vt:lpwstr>ow+f3ZGE5OjMUZNOJQXS1hB7FjMbv2juQAoOw2aqG3qdzulMv4WwdXRmSOUyujsBPqhLtgZHQXOXFeX6cOmpcWIES4OQIBut6s5tdrVJ6Q/ZS1CorQHikwdc3ik9olELxMnL/8YMmmyWbEyc3a8bMBYwRTN7z5bk2afBZwiMK0fbaeZD2S1b4s8AgzdlsRnZFPKw+XEq1bXf+RUVUd2r6uKbFZFbOYJahYJem3QOzC6ezW9RMZ7BrxLVj+6r/sl</vt:lpwstr>
  </property>
  <property fmtid="{D5CDD505-2E9C-101B-9397-08002B2CF9AE}" pid="162" name="x1ye=241">
    <vt:lpwstr>maa8adyaR1AXHJPcRkniiLomzNivI10uXEYJcaJ/vsIuG2Q3skQjr+IWEUJbNJClxM8/IwbCUo8g2y7eMsBItTv18oCOfT8oQ1Fn+tWZv0+w4XfhesGPVywnWKmv1C8X7AhjLZpoKI/1DfvyxHVeZpKPan/ha8BbawHiI5NdvBak4uVXtHBPhp6WPZxoXZQ7xhTiRyWajil2uFgn81d4YOrZUsyakkoyQwLNaeimQ28MnlgT006FDRrMu+VK+6D</vt:lpwstr>
  </property>
  <property fmtid="{D5CDD505-2E9C-101B-9397-08002B2CF9AE}" pid="163" name="x1ye=242">
    <vt:lpwstr>pG4Gf3UN/+fDAKZyX6HNoYRUSNSsM3vUNTBPdtvarwbS6FBsxEzCjDvjIQo1bOwgsivRb/nqF5PmmnOnJB+cEQlspqGSnPp3tDZavUPaMkcf/A3/6Yf3C07Yn0Nu73eTSj8aJe33298ldXTs5vndJhCSEp6faYzyO+qBmLo0hPBLjriLbzB9+/sSsw2zABeJAyGnl4nQymv481McBc/MradGNwpy73PNeo5AM52eKAlsuoyWlGcmOZ1HR5Wmons</vt:lpwstr>
  </property>
  <property fmtid="{D5CDD505-2E9C-101B-9397-08002B2CF9AE}" pid="164" name="x1ye=243">
    <vt:lpwstr>Npj2bkmzKAzczp4nvppsj+FlWrkU1513tIavbcKfl6ew/R63HDwV3byKqVIWrU7B2MbjDxz6vajdgyFX2+YcA5PwBbTiA4pI1bwYymHbYXFUWXKrluwXnb+2j7dv0ivHNlSSH4wOZ7zaZeCZM5EvGdkKx2L04qLeKp6ZkYgngmmXGFivu/U4Jdax9vgymZRtyUmKPm3Omvj9+FPCw/2YwY2Y8TTI2zVOx5jmtPRbGw2FjE6A4Zw2fR/qEfHH8VP</vt:lpwstr>
  </property>
  <property fmtid="{D5CDD505-2E9C-101B-9397-08002B2CF9AE}" pid="165" name="x1ye=244">
    <vt:lpwstr>Cfo4KtBIOWovHByAsxlQLT779M6b2AlzmyrRVSeH8iy7n2+yfs+iLdbFv0glNbA82ON2Gr0HyMIfGGePWke664vd74vIX7sU05jwf6FtvbFgyzNxfv2stsJp9eozYm/zZ965VPh3lKo+1YEKLIaWZ+vp01vmscXDRuvTDL/VSjFSKQe0CyoVfR/n2M6TQkbiAVb0bCWKCUT67wUno39aAXyyKLQA0H6vUGyn7ZY2U9Z86uJcmiOsN1MdUoTFf7A</vt:lpwstr>
  </property>
  <property fmtid="{D5CDD505-2E9C-101B-9397-08002B2CF9AE}" pid="166" name="x1ye=245">
    <vt:lpwstr>ZWbX7SnbdrLYv9qoW0SIKLBEiyOH2CdX883U2Y9L02Fm2AUifZGrlS6se0y0ODHoLU5aLFY2SQlYjZktGKmSO3bFyLC66DLWTAuLtSG8Ycp2kp3LDCN0tFNd+TvF0SI4VjigB3zIlvWY9H0BsCDT1EJORXtVe4QJjTcUWYAMCXKaiWuQYUdRZIEnVF4kGuY/YrnYyWMOMuDpRRsJ4p79qzdkxyEG4sSuRPwXXznOyskKHjpX3r2WpmysnHLoqla</vt:lpwstr>
  </property>
  <property fmtid="{D5CDD505-2E9C-101B-9397-08002B2CF9AE}" pid="167" name="x1ye=246">
    <vt:lpwstr>0f9xv5wBrQFzz1eNlSmBA9XJK7iHMqS5Tz6Sf1YJD6vs5KXETs+lMXV0Z1KnL0w+HPYRgSRWzPteUQtWRJ7T5XHeah7kUfyIH18kwO5r2oCXWg6jlDePgCFKcqzn5kIMjwMIgAmO3z1+q6MVpiySXXU5porWqXBp3vAp9Tu1nBLm2FgsNENnlW9PrTF7fCvAfGf5NGExQYDhUtkWsQHeYoATvIYuO82SK+Byk5x4hYYsWnVibckU2rDT/fM1IoS</vt:lpwstr>
  </property>
  <property fmtid="{D5CDD505-2E9C-101B-9397-08002B2CF9AE}" pid="168" name="x1ye=247">
    <vt:lpwstr>7tU3rCrHzgwUqV86qFq0rjmQWaULm/+bHg25ABRaZPQdUoDPUwhVcFduCivfG/35M4CxemcUdURDLjV3q3q83Lh0xreD+loDQ70bT+92eJM06APPKr1ozbmgtV09e+lMWctf3TTL4XVplEKhJpytwLJCK21xnAQ4LRdbL2N5i4HR4CUX7VtWYbGsk+pA5hzA75gdMxLQM93WT6EQit+hnbyjZwugjsSA+KiS6My70ipsfJPLi2FuTf6C/i/eKq4</vt:lpwstr>
  </property>
  <property fmtid="{D5CDD505-2E9C-101B-9397-08002B2CF9AE}" pid="169" name="x1ye=248">
    <vt:lpwstr>XxrNX/+izo0dw2bpA+W3Gopz454IXMzn9Az1sAC9yEMk9sNfgsjI/abcE7qJ1BfD2M2gjbywQlv2ZIC9CUcjzEfEgrFF4WCViRfQXandCiXLqSG+D5xqi8g0BXEzkajdc96JVQoQA3OR/liCri9y4T/hRi1duZOCjjp9MqB7qt920eXB9x3wZMOtFEtHM5yURTVgddCYYCUUXS4GHjowGWZH9UyRAy7YQmfZQ+BDa3JxCwHZ5Ui6emWpsRts+LS</vt:lpwstr>
  </property>
  <property fmtid="{D5CDD505-2E9C-101B-9397-08002B2CF9AE}" pid="170" name="x1ye=249">
    <vt:lpwstr>K0S+h4Ws09XXKJNLlaDwPVBistCvmKBemATCnphQLP2uALdnlhW0aLe5tqJScsB7vJht0sI8H2wU/Z12pEear9akt6emt9jK/q/3mmkbHwLfKwj0hYHt35i3/PeYJ0Q2fg+Q7K6PURjq3OL8XfHDnR9LO2Vpgkxw6G6be9svlZjBSpAfI784EofSLhLj08E+V8Ukuc/t4YHmIDdSlmcMjGThFfCnwwYWvvBcxMvW6lLbqojC2qHDxfpXmoWGQlo</vt:lpwstr>
  </property>
  <property fmtid="{D5CDD505-2E9C-101B-9397-08002B2CF9AE}" pid="171" name="x1ye=25">
    <vt:lpwstr>MMQOY3ysieTQAtPuIa48EMiSCHzI+F1ufmh9KumCHa4j2+Qb4+NtcN5cIPF1yChhe7NSKoNZJt/5uRN9aGl2eRNiHHJWFp2RL2hhgjRMBayvSzh6xJOLbdaHLJ/a1sl++YD+LtbnU6R48g2/NijVK1B+65XiZdXldGaKA+3xn66cS2JwNI5g3p6JbHsTI3uzKN2C+hPUh00N9+5xsmgFmkmE58frrlmylmAeBuZ81MmFoumf74s5Vzay+qnGe0c</vt:lpwstr>
  </property>
  <property fmtid="{D5CDD505-2E9C-101B-9397-08002B2CF9AE}" pid="172" name="x1ye=250">
    <vt:lpwstr>K7E49FWJ/xhGQ2aHVSfI4gQxLEdCgu+GCjgkzWkzTESdtyKutVjvrENW4NnBCmE9lrsJWH6iKhZgu/OnCa34reM9OU7pFusNliQB4EYDalkp2XG1asyLVtBLliCjNGQ1xQuWxKM7Ue7dkCH6wcWIH8dtVnXRMrI9bw817wrqCWrVw0bCC3r3FJfYZL3XId0iIfBBaPKBvOkkR2MXgKRHgFpPj2bnzsCuIipbh3ocDhaEyCwZ5Ec9KTdFzvMQYa+</vt:lpwstr>
  </property>
  <property fmtid="{D5CDD505-2E9C-101B-9397-08002B2CF9AE}" pid="173" name="x1ye=251">
    <vt:lpwstr>G4j3PPWOT2SV9Y1X2r0LINNhANi4ub823an0OIUeWcv271hVl1bjKeWWjdx+RsjB3yvqc+rMFUHPthv0Dfn6d21v/bB68a5i/kpv21MqrWCZOfQ8dcJQ69KQ3RjFVMykE9kUK9CD66NAUY5NHVaqDm/b4oaw20AW5rGdmWFIwsoX4P/mOU64KLNT+IvECH/Axte6Qw1ELA8rk30j+xHVlgtOnGwv9eJHMAtnFVPnzSJAbXDTN+BxvV8xqwDEra4</vt:lpwstr>
  </property>
  <property fmtid="{D5CDD505-2E9C-101B-9397-08002B2CF9AE}" pid="174" name="x1ye=252">
    <vt:lpwstr>JkVfKDRdBzbEuIuDdq9O70my+9Sd+8mXFcHhzQ/s8IrLbp0v6lLPm74i1rD5n+6YfvAl0fSl1GVrjwPzf7YcFFj+3Y8VchqtzsDYdVLwgA3QFu5vuBpfnXI02VZaQDUTJjYX9fqYkLiHb1s7TOghEB6Zt1WCpuOFXiDOcePgBs/1ROlu/vJdSHsqKajAA3WgW+EnFiJz5i/WLZxzv9Lh4Le31vaGMN8PqBxJEzyXlGDO3mNW4Bvcz2KBsWytsD5</vt:lpwstr>
  </property>
  <property fmtid="{D5CDD505-2E9C-101B-9397-08002B2CF9AE}" pid="175" name="x1ye=253">
    <vt:lpwstr>QJrZvEWabTrEQPiYW15PVZYj/HmRiHTC0WATiql8tZ5HJW5oKHnpnZ00Bmr2o3+wRDxMm49VvBJzqZFdjHKxjAv1oPeHks+8VlOOS+vipK/s3JAx+lfo9YeRbDFZKNtrGtgClqU2kViA9hAy37Ry/MuzqmzhkkThOPvEKCCVeEplt3UFb6y7950mCkx+5rw+XbWyPr+C9g1pYPTyx4K22CxjZPxR4UcqXMXXDw/QlM3A6uwrYoUllznOpDCljKk</vt:lpwstr>
  </property>
  <property fmtid="{D5CDD505-2E9C-101B-9397-08002B2CF9AE}" pid="176" name="x1ye=254">
    <vt:lpwstr>ie0xcAcOXtBAvY0wjU4G8qcFacTAEi157x9wh75RNTa7fqi9yKEMLoNWVq+J4QG3RhrLgSmO8i2DrWE+8l5/cMmy/FmKI4FtElWNqVZT0TH1Z8lLBgQnuUH1rF9imVwCyddh0UbxIU6rJoaXjhBgwKc/MBOcruRNCtQxMDbGiIKoVEI9wYngXHlPigORJjj3uHxJoNbcNL21nxHo6aoF4n9teyKOe2qOGBovvDecSKUoJkH+1Gb1FCpqmVENqHH</vt:lpwstr>
  </property>
  <property fmtid="{D5CDD505-2E9C-101B-9397-08002B2CF9AE}" pid="177" name="x1ye=255">
    <vt:lpwstr>cxoZfXXpIbYWhrehK4wN584quW6YJmVsn3SxNWH+Qm/+7Eybo4+MCVg4m/22c19Dh70tl02911feJl8pFLMH19r81jXeY7yDNo2Gch0a9KiPu4WaEBzHSm9kudBUIAMPUfokebWy94oOvTO56B3w9RSADaDfKbL+Z66CfeCgtgR6LdwhE/yb2x2t88lt/nB2AhDyAodyPamkLPPvre6mNtUUmNQC56Nv3XrB/xnXEqUlzCC+qPQBx2ayT+/rffZ</vt:lpwstr>
  </property>
  <property fmtid="{D5CDD505-2E9C-101B-9397-08002B2CF9AE}" pid="178" name="x1ye=256">
    <vt:lpwstr>cB+mroPdlvedZInTKZgCJvbm+/iMRUoKgDvx98FfoS2KHOW36PEQ7n6g6uN/tVlAjkx8BjUdak0shO9qiTHK53evdl9RpCSSTg98N/qpBsWRsxXh2mZ/5gDNUuCQzKsSOJ1Ehc6ULxtxEJLY/eDFSTOb+kkds64wc/daNqwqQNaOR1LSL2wuI052heBUg+v2Rvy345NdIiIB+HuRjux1IriQgMZN/n4/5pYCX7TgxQMrRvmcnAM3Z3pRuDJ+rwD</vt:lpwstr>
  </property>
  <property fmtid="{D5CDD505-2E9C-101B-9397-08002B2CF9AE}" pid="179" name="x1ye=257">
    <vt:lpwstr>gRt50gt1idBDxZxuk4rtLRjqwBXdXLB8iOkhlpNXkP9z07XaKX8lZKMuw6VkcDFTpUNf6YDpGYNejSChOazA3G4nCWX8vCRsVJrrFnY6QakSdHHsRkFjDREeXc2ZEtasBF54vinTKiB4oVmTmqBrh/EXKu4+HZw+BlhPmIqheYn7L7XnQ4EtDTkt9OArkDFYPx6wkdK95MDg2UL+pjPYk68jqbu+hPVpt1jmMR3xhC1rQmL4wB4X9JAgSHNKJBt</vt:lpwstr>
  </property>
  <property fmtid="{D5CDD505-2E9C-101B-9397-08002B2CF9AE}" pid="180" name="x1ye=258">
    <vt:lpwstr>wyrw0F/yQ0haieEI/ROlc5lnLZ4eeqOO+mKxtXsLzh7w3Y8Xpdm4qoOHs8H9ckVLZu36tdXhBoJ79I9j94Q1ux6pcInT1ROX4p0QFMhU/UvOSIGouFWjeyYYFXjjXzFMHWBory7gnC0Fy6mBTjEiAKNkJlcgSX9PQXLmat25lX0aLkKz357at37ZFv7Nz4d87PH70rvUyOBrMPPeOVP/7jsrUVNxU3G1Z7B+hXyGzzazxKwA0PUGaAjdo3fH9X7</vt:lpwstr>
  </property>
  <property fmtid="{D5CDD505-2E9C-101B-9397-08002B2CF9AE}" pid="181" name="x1ye=259">
    <vt:lpwstr>CS+0ngBi5IFbiriws7153fz2o2APvNSkrfUBZNyUhVL/ZKC8qNfbH4xZTh/H4Vmj0KeG9vYqYst0ldsfkYzZt+CoSLE2H/KnYhVKiwuIZQUt/LswXMeosgZ9ltE+UlUe7HGCsXy1aPfWpkAV727l2hKkzVcopDLAyWpN9w9honGafxZmwycw6v/gQcOENTKTAD0JLgaLObt04TH+Fb33cV+3pQmvHaiwdtvtWlOy6W6vP2H59s1au5n/4A/Bc4u</vt:lpwstr>
  </property>
  <property fmtid="{D5CDD505-2E9C-101B-9397-08002B2CF9AE}" pid="182" name="x1ye=26">
    <vt:lpwstr>Xcb0UBYl29HIlSxgQOQu4Hf7J3T2ZFCwXfAiqaFLcVcO09lNhxtTexg9Pk2fFH1nRZdjK+M9Vsn6AuHVzPwVTxGGVReT6c0R6ccmNKd+qLDIuaxW3Q00UwZuacnBY5X8lnBWzLJPPm94vueGpDcf3xuec0c0z6PtXa/ltrXNcwcJW8Tdn7RI/cNZF+AwD2o6B8K7Y2mXlgPE14VLNU0a//xaMceO+B3bf166iw2y3AqeVTrguZ0+ca7pDsD+Por</vt:lpwstr>
  </property>
  <property fmtid="{D5CDD505-2E9C-101B-9397-08002B2CF9AE}" pid="183" name="x1ye=260">
    <vt:lpwstr>rp8KOfWxh8MspCjQwBAtzeNZ5ocNPBJB3XmaUrN+lz7fHDysRscq3HiS31++rHJR9eHIfyv/h996dYplJEc+nmOvSR37pSNbH0nUgAxOIJq856ScKZdTv9dNx6y3OE0LRh+UzLaW+KDZZ6JE3Qan6Q4MVLIn2Q6oj5e3x4B94CZHFKCFw0JDLCh3V3oWJURK9VCQ6zzMiz34xB/AEEiXWUunQUYhL0SE8PxCpXYmlboZGFs50ZRwhFcE9JLFYtH</vt:lpwstr>
  </property>
  <property fmtid="{D5CDD505-2E9C-101B-9397-08002B2CF9AE}" pid="184" name="x1ye=261">
    <vt:lpwstr>ggtFs0ajssNCveqPtsmmiEzjgqrdcbFctBvpExRzZJ8R6ZdTDoxObfR0hhWp99k1BaROondePFhXsphZ9NbJHPos3W/az2nbUZHx4DBRC5pv07TSliupTgnqMLMkQHvqjSh2s3br37/IXTkHumLC6hJnlSvpPmxWC+pFHLdGGONPXZhUHPm4W3mc5lfJoiCfngsRBABtY7LU+xli7aT5A6j6ALWYNcei1Q6m8+W31nYWliDh2RpJ/mtV4C5Rnfl</vt:lpwstr>
  </property>
  <property fmtid="{D5CDD505-2E9C-101B-9397-08002B2CF9AE}" pid="185" name="x1ye=262">
    <vt:lpwstr>XsiV1+8ISG/Q1T4na/YgzLkU4spAON+4c8Ot6cqhFoI6E7vulg0R/bmwWBgwj7isdz7PUcuMSXeMmfIu8mUSS9+9sEk7xjo9lFj4cDG4i2BspA0WnOrP0Q6P494eIwEVYd8/Dl7eayP8OjON/A4dBsYosKjzP/Wr6Zj0MIQl/HKAiTpUbqws8K8Al1YoKhd52cGi0+N4wj93nCUhElMxhlhyuwenExlpWAPrgFA0gCRE6FwKfFcdXwBM6HykNEY</vt:lpwstr>
  </property>
  <property fmtid="{D5CDD505-2E9C-101B-9397-08002B2CF9AE}" pid="186" name="x1ye=263">
    <vt:lpwstr>YTDFmBiJtYamIuRvyGU/9Csk3/s0UMa5jANrqfD5X5RLhdIgIREhYlV22zWAP/G0bAARk1lr/6nxbtilwfAGPAR2TKmwkoZLNIwPk0Ts/r7402ykVMmSxLPKEdCFgnRxSfWtFQwp1wUoyU5xDm4duIQqare0d0/gBA16PyBdV3/SK+VbgNbLFZJ39+EglXpRZ4FlTcPoHnPI5/RX/GVW0G80tOGr15QdfLe39r9vDIZx1butXHkpEu2/1FDLwjV</vt:lpwstr>
  </property>
  <property fmtid="{D5CDD505-2E9C-101B-9397-08002B2CF9AE}" pid="187" name="x1ye=264">
    <vt:lpwstr>xNkBhMq08r305i7uBAQuZw96HCTGKjHj5FHIAeIzfQQqM/X3k6o7gKWW6GODz/LRtyg/NtXNY6hG9Eq07uvLVosLq6PG19cRz6nxjaaO3mCXXzL6InqtNHRCVvB+Coaf3Z8ed1F5pV60tv34Pb9o/D4gOw0ITE9+v5JrpuavhasWsARzrc9ZrG8OnZFEwdPmIxX8MGhtJZCvEc1Nto5yMGhiuMdtOVXMj31i7Mv7ueAtlDJfPRfj/UlSsGH5fmd</vt:lpwstr>
  </property>
  <property fmtid="{D5CDD505-2E9C-101B-9397-08002B2CF9AE}" pid="188" name="x1ye=265">
    <vt:lpwstr>go63KbeYXoqvOac58Gvo3T9B9mBpcvDl3axG0MVZupbN1kWfK/v42C2gJ9fO6n3+CeWTi3tmT6Ghj8ZfrNblAMQkhbZg1XioTmDPLNoZzmci6TXpSyvU9FmoJT6uvK5gmkPy/tVc7m09H9WzlNhjtl4bLGqpZrOdAb2XSg9qnkcF4MBVdEmJ59OafkZQL2d61jL5pnJQOmYdva9sYWwqOWn20wtq5B6s4Qw+1misw6qOoDUM/DM0d+BVrzohB2a</vt:lpwstr>
  </property>
  <property fmtid="{D5CDD505-2E9C-101B-9397-08002B2CF9AE}" pid="189" name="x1ye=266">
    <vt:lpwstr>DClsNAF7yY2OC9q22fvUsLKA2Nb2vBpcLOQo9ryMrq9eQoVFsVjFGqP9p9kyPLNcYgijZn7xMdPF+zCDW3MmrhozRGWQYLr4e1+QMW3RzKrmJhK9S0wc7X+f1URTtvn3sBY0BRO1ksBVtQLINB9CnbIlrizDLg72OmBeO7/cyTx8NrJ8Iuj8+1pi9N7pzh62HBU2JngXIg8tP4YHRxVA7kZsijh9pAQFPPo1Wj3Gce+0xD9d6MAOZgpVQD/itej</vt:lpwstr>
  </property>
  <property fmtid="{D5CDD505-2E9C-101B-9397-08002B2CF9AE}" pid="190" name="x1ye=267">
    <vt:lpwstr>rZphBB+fgmVxboPXUwIyxL9a0dPwwO7laZZA1hQyYBB0rF3fSepooRGafFlmkAVBEyy3rGs+yXjfjhZrOzqEGC2eLdrENpaK5O+kRAYy1rKEXkFFBaYHMuiC2KXzshjc0ZFnhqBuTnG3JGn4aTOLmuFxbU/8XOdrmSLKPEtYWO4pQ3QCp9I5zMwdG5CxKq0OBsDMMeAYvZkMoJ52mxZJxHDvG+1qHbbEUQ2a/C9vdexN3GzWSSD4SrI1uaeqbwL</vt:lpwstr>
  </property>
  <property fmtid="{D5CDD505-2E9C-101B-9397-08002B2CF9AE}" pid="191" name="x1ye=268">
    <vt:lpwstr>kTmpIn4kKdNu3zXl+nhfwiCuwfGKix4ZWIvDs4a76tF8tUsTtGN/m3PJFSFCFKWNPUTzy3eYbLRiOPka+/GTF+0nONToN8OyhvIy9ZHkr3E6BCMqrifg8pq7/6bvHV4Z6mya6hVeWeWnbepklOQW4W2gXantXmmZ7+FhoG2QWGyUYxqUVJhbFGppVmLqH1RYVWAI7JuZ++Q5uYcYpjlHZAUWlRT5JiWa5xQ6Bfi7hWnnulfm+ldaFOSF+ZoAk0B</vt:lpwstr>
  </property>
  <property fmtid="{D5CDD505-2E9C-101B-9397-08002B2CF9AE}" pid="192" name="x1ye=269">
    <vt:lpwstr>6UGaKSWaOn1+WSVRFVIRPcLqtLQBVGq1ROAkBAA==</vt:lpwstr>
  </property>
  <property fmtid="{D5CDD505-2E9C-101B-9397-08002B2CF9AE}" pid="193" name="x1ye=27">
    <vt:lpwstr>F6mL28lzCRDuDw/Ur2gUBjgx68+JyTWybUvEPIIsRGW+XBMZ1UDgdPHIaZODOMjtsutwapC6DJSiHl9SDFlMcbKVy+6aQl7/h7w85B52SmHBlMcuLZmegv7bDagTK9jet5FaRoulrMEYNcRMbQfjhsCTCT4hYRG9mQhnkmCTwEL+Ts3kNXnHONlhO1qxIFIB4zeRR5P53IuaSvWkhE4OxaPsGV5vO5EPIilNtkRuukkm2m/8WL8zDKxaHrBCvfH</vt:lpwstr>
  </property>
  <property fmtid="{D5CDD505-2E9C-101B-9397-08002B2CF9AE}" pid="194" name="x1ye=28">
    <vt:lpwstr>07pAfkRLWD66/J7cTiJev3zlV5taS8eWBuvHH3m2nvc4t7nON2fhW+hdty8HWln0rD1A+iCHRl6QcSxts+jh9u2xwlGTlZZRQvYMDCcE3Y+kuQChio9LmsBk0ZvxxohkMC0Gu98j83+HVz4KI/7cVPziX7gmlpvaQbHgnDwqno1Ii0kSrt+PPvavZvzaGGCh5ytWLcLGfQKY3pgVZtlvULXssRis2wegUJ1Fg3NJGolgSraQZk4WCIbnSye6gsm</vt:lpwstr>
  </property>
  <property fmtid="{D5CDD505-2E9C-101B-9397-08002B2CF9AE}" pid="195" name="x1ye=29">
    <vt:lpwstr>ro0+kbLly390ekN+W6uDhwDwG5KR6JOqcIZq2gAz94olPuEpFJtAa7lPn0sRyHKoF9Lkw072nzQm2LLlVDI/jGjnbtM37UnAXrkLeJSny3yedeJWkZZOa73lhgMRjNW3VQzexgPcXbBbjX49dSI/uCscWAVJKAiuwfjwYIzEzcx5eCYh0TellGK0N58ICOhNsd19Dvqf3jPLaDrv4dkRjG1NrWGy/+0lUUQlvGHzwLwfQu7Z/prOcvlz8pdlqzJ</vt:lpwstr>
  </property>
  <property fmtid="{D5CDD505-2E9C-101B-9397-08002B2CF9AE}" pid="196" name="x1ye=3">
    <vt:lpwstr>Aptn+GvtoSKRLB0nsTEJ12qHxW2mT47Pl2DuY+CELegwEDjAmloUmj63wx0lSVeHzCmVm3ygsfEDC6T63FpF+BBSDxhFLjauwbsNeDS2HSQ5fuMPrwHh0MTc0i4zFuZ4UkRLlgmrCY8/gQJFjEDLuq53r3fNB9xEq2c7qtuETgDbLzNf3jYOaxmZjlfIYHo/elvMCp1iKjVxTxAQablQhcvqG3MnCrpcmtURv+Fy8orN2lLsmKzhMFwiB0mv4VL</vt:lpwstr>
  </property>
  <property fmtid="{D5CDD505-2E9C-101B-9397-08002B2CF9AE}" pid="197" name="x1ye=30">
    <vt:lpwstr>3DEzRVWAf60GVnnaswqJDkpCssZECcs+hC6NZHqxnidCiL3jd9DYt8MWiItIShKPOdlMGUrmzna0fFErY0qcSE9w0KqFRqwu07il3ZfFHW+QfVidN6+7eNM5v/9Wv9W/gFir/ZIIATvR0H/ZAhnUw8hqMGbtn8Aa4OLkyi1fI5aqAZqGD5547tA08OpssRFpZUSsLqdNrTXPEvaU7Y7i021UU6x439mGTffgjGvhNC5yq/56WwSuFukqv8Wv5pg</vt:lpwstr>
  </property>
  <property fmtid="{D5CDD505-2E9C-101B-9397-08002B2CF9AE}" pid="198" name="x1ye=31">
    <vt:lpwstr>XB2YN8HsGwfUP27CTPTodYFoW4lT10KTO+Un8s4gAQtFLUKAAYtanAJoSbAMBimy57ZXT0awlAHy4Op4Z8vFYr+Ty+noHcYFvAMeqKqzAsgkW8Ms2HXpf8gzS7DmacfwYKSiQeYWqw/a9bjodZV27zKQbvi8uMcH6lzhLzJwqQm0hdalmpJ43WC50c+akyTmyCisDVchpl7jgG+veYSAv5rg+uOntSNJIgZlaZKsT9dENYyO9MNUAT9ud4spE+w</vt:lpwstr>
  </property>
  <property fmtid="{D5CDD505-2E9C-101B-9397-08002B2CF9AE}" pid="199" name="x1ye=32">
    <vt:lpwstr>aZX7oBaE9s3xO8I3ZDDRISVK9OHsVhLiaLsRceEhJ2p68/PNh++IUNru3vIPvKvU0AwSHeK8BRGpC1ID6DyLSN0OQZpz+QDseCjhDMR5pDvkCOc8TLXBeO2rmJyTX5KdoBCEmiXVPMpIJffSjZBskOXOOAne9/zZ5QnL1E9Vh8pGFP7ir+Le+T3Pw+5wy3n1jsDg3SKouCZXyTmWU2d/R/q2SSWkTYcfZl8l7m/0oYNHEIPAtOpkGlR6cfO+fTW</vt:lpwstr>
  </property>
  <property fmtid="{D5CDD505-2E9C-101B-9397-08002B2CF9AE}" pid="200" name="x1ye=33">
    <vt:lpwstr>oDzDauj7Xcb8OHKLj9Jx91UbxWgAiB0ezfiZ1yT0pPd+reP2Ayf1RRijac7VHzkzlAyqKRfU2i24d6vS/O+ibbuhvjm0KX0ML/2JCmAS+846tnDdygLI7FfJwaqFr/lnWXiilrBVcKMhUwEypXxIneYuN4ty5pOel/EN3i0kjwtixluTV+OMkuQq3RU1xqNcpK0Jj3/jYm06wBMU8s/jx5bF7w+4gXf8H4pB6vj49s6Ru2ZqzvmOHlz3gnYtjmO</vt:lpwstr>
  </property>
  <property fmtid="{D5CDD505-2E9C-101B-9397-08002B2CF9AE}" pid="201" name="x1ye=34">
    <vt:lpwstr>aozzN43fG36cTzMxTos4keYPvaDcHaa7c//hrRSKHy+4A5GaiTpNiTThgDgyAJjFi97JOevr1RM2CidBYTPQEI6wdKYacx9rbk3dFjCgpkdz+4eqduhh2lgYXuwiz2tv2a8vNqFO3gQGjOnfKSgWemXi/4fk7vCyueUO8nOECTffiRhZOTdDDC6NpDc+OjK1Hkfl7jF5TkOQQzfHe4yXXu5Fv3X8jMOFjFrntLtaGdxbUr/fZL0fB5aERFZjC1A</vt:lpwstr>
  </property>
  <property fmtid="{D5CDD505-2E9C-101B-9397-08002B2CF9AE}" pid="202" name="x1ye=35">
    <vt:lpwstr>4ZtxiKhftR6copfKGONZD5mh7Wn3AX1Ecp5Kb1LkZAQMLM6RlK+a4/iVUMPh1Vd5ZMxB/0xvWY20zSvsEim5i5aJ1JdK+0SJ+CypMLvyqdMM8V8b/t5D4Sr23w7chRRXdCAfWhpPyQX2OG3BCZOkWc7uvhiSwvtECQv86fT8eBUsJMGwNv6lJms5u7RjNHca1BnLWhRHC45/QrTx/iNSiEsx/xlLfWa+OqLmQfr1PV3gVlS3PcnqYutwsaCCedi</vt:lpwstr>
  </property>
  <property fmtid="{D5CDD505-2E9C-101B-9397-08002B2CF9AE}" pid="203" name="x1ye=36">
    <vt:lpwstr>jNcHa4VDzgqBK0+WSZepGN3rLCv7RUn8SV90lwV6t4yfssVKx2ryKLdTevvVVkOWFyaCgIMBJmxV9ZMXbvqQK2T5BrARUMPeIz7xUo86mUWFNsN82Ef4BWtwAG0B3LsvbHCaGYupmcZLLnWHCe0G6FzKKBF+gvP8wfvBiw75VmKe+CquDc/jvY0ZKnIJKhlXZyVp80MO/yOizwhZC3rtdk4lJ1u4E+jShnd+TF8Ofx9Xc+sU4hSwZrgwvfuKyYV</vt:lpwstr>
  </property>
  <property fmtid="{D5CDD505-2E9C-101B-9397-08002B2CF9AE}" pid="204" name="x1ye=37">
    <vt:lpwstr>xgZqDy1j4dZ57opiL40pho5FmlTcuDwzLUvF8j2JOWrmNKVGEn4hm39EmeaiT3jwkJq4SAjo7Tg5SW7oyH6qEs46pfFI5FLbvuh3kI/NvV/y/O8T2iVb5OpMPZwCLaWAoCfn1KImVS8YuE622ESvlgVbSfwYv66MSX4rKODKvpXJb90mjQlRPfG3NeNe03S4RLYWIuLlQSQGXXSO1qouf/h0j2coJ3+4JvsHHwNGWnPQocUdldaEhB+YIQdiXVL</vt:lpwstr>
  </property>
  <property fmtid="{D5CDD505-2E9C-101B-9397-08002B2CF9AE}" pid="205" name="x1ye=38">
    <vt:lpwstr>JUouuKEm4SHK1FQKVesqUW/7UgJO8T8LOkqfKrOZ/uO/N8Tc53z7Dqju7jQYMMp/MuC8n02Nfu9qgNFznoQrRIm2jwoS+rL8MQDkDCIGDbbVlSkTY4ZPqhehFGeuIJavy9DZzsbO6cO6pJNrvn2diS/kD9e2gFikpoGAW8C4YyNcIps5eapPmOPmq8TxRq/cFc8lo8yOzzC3Hc70PO+rZlgDm1bWYQOt0baRSfobC8RWWECPXyRBebF0aiGaYod</vt:lpwstr>
  </property>
  <property fmtid="{D5CDD505-2E9C-101B-9397-08002B2CF9AE}" pid="206" name="x1ye=39">
    <vt:lpwstr>7HIEyeV9iyUysDrsHdj050UUZh17YSbCn9FxzmGhigwhDmDBBCWILRAZx1FGZQhsux5bdeKUW566xNLYZyXz60RP+tEw00M8Dii2M1yxTvLJ2+4vv7w9Y1KRE+hyHG7AUhNi1bx2eDE6QHRtYbw504NUTqGAIqzO1yJyLYrgbX5r6LSgt6/KUtBy/gWMRTwgJ2ukxjWFonfW1QHoqtMFEGH5XrDtxzMCtQ4oCPx3PbuZulbt2HmQueMwVdWDPIA</vt:lpwstr>
  </property>
  <property fmtid="{D5CDD505-2E9C-101B-9397-08002B2CF9AE}" pid="207" name="x1ye=4">
    <vt:lpwstr>1IA5O077muCEaa5DjaM6kJeo234h61P9PrSTG2QPkemcEN+nvSMvqMq9CL5D11fmPZHPjtcHb4+MBCRhaCB6N7bjFV5J5rOk5oWzbz3lEmr6w/pWYGnc9hN0CHTpbVkJpOevUDCyNWiEs+4MnfQTv5mluvoqn+sulH615046MIz5zKVHmJdSm3eeWBddDUhm3ONCRTQAFsx2dqYwbDMkj2aAitRsUzeEKsBY0DBYBcnRLXZwvhuoCh9R2NkooW1</vt:lpwstr>
  </property>
  <property fmtid="{D5CDD505-2E9C-101B-9397-08002B2CF9AE}" pid="208" name="x1ye=40">
    <vt:lpwstr>9iHKQquAjVW98Njx16LZnPXPm85G8iYvzt+BtAcllughr+88TGlhK4ne7aDtyjLFLOv4n+5JTmnOFwaq9qrgQho3DwrWmfgrXvHUBaEBCxYDyOa3NoFqrNgHj/WE7CxE+h+QFHzcnBP1LDkNN9Cz9pqEfAqdZNi7xU+c7QtEtkaFvYcEDlM80Efq+dVq31Lq5Hn3MVtClHJdXburhn+gVcYJUNDGuqSwvA3rXpvlV9Rk9C5j5AUOOqE5nlbE30O</vt:lpwstr>
  </property>
  <property fmtid="{D5CDD505-2E9C-101B-9397-08002B2CF9AE}" pid="209" name="x1ye=41">
    <vt:lpwstr>JzUH4tUrEbdDCvuHblMN8RVdpxCemMGyJf9fvoe/8ZEuRgui+n5db7cxLYYOFIX3C2AsdNnPA4WnJDjXUvuYLljUivrWK5IjNsWO4IDe27HkuP4IPWfx1C3qch7P9HqDxL5gdaYNVJnIPtAx4WZGfvvrnxsXhfHpCImhAtEsyFX5fg/hWWmyDAx0lMHxBAjAlE2rfgj7iZKeUlI3OcbYNAAIBC2wIR1WUxLggBlnm7Rm69cuYnMe1HOf0WTF+4g</vt:lpwstr>
  </property>
  <property fmtid="{D5CDD505-2E9C-101B-9397-08002B2CF9AE}" pid="210" name="x1ye=42">
    <vt:lpwstr>isYyWuWpyICPKn9Ix25hI2AIsYh+wUbzE8zMvW1O8HAmswLhiq9OQb9kvFmol0ZkuKRIbJypdAlrK5T2blnnxZf5SsOK3U4e498iZDRURyftPHZXwSHTtAoOZaEacjYUmMohQMkyMNt8yLGWISdWo8a2k4x4zDQ/YO4A3GNp04VDIw4yrNSHUmtfCHm5mGD1D1hzBlL+kCW8KaoiKYFaZTJ9mgxHmzEq0ONfYBUjlsWCBf1cO+X2i4WhuwGzWNY</vt:lpwstr>
  </property>
  <property fmtid="{D5CDD505-2E9C-101B-9397-08002B2CF9AE}" pid="211" name="x1ye=43">
    <vt:lpwstr>wHEqeRmPo1xXzYE5DZjibrN3qCi3LGPkUmIJHeXxyZbaj8jhK2vTLkEPNiZkfsOzH84hoPT8RTIqLKJPr8/Arhev4Vc+LKRMHvM8YmZy98GBz6NrDX/NSoJIS4ZieM57sCBqm98ZtfvjW5t1woQO9U6d2X/r4XAScHNQ1vm/iw9jMu6r/iLdZFWF9D+Whsk+q0mdVXJv7yMEV6VAjbuQF3xFVF5kCWfZdTIb9aHWQsUB+pNJMzXBb5OJVmo/NRg</vt:lpwstr>
  </property>
  <property fmtid="{D5CDD505-2E9C-101B-9397-08002B2CF9AE}" pid="212" name="x1ye=44">
    <vt:lpwstr>v20GKrw/qjwWQZn951u9ikaFaxagTVSr2NoxvgMvyiaF46jAw3EmA3MPOncL7at7Oy3qVEJblfPZqxehgA7BGUuZAlf65FPKQqw0uk+mTaCgX+Gf98tNs29rtHMcJVpuGxRHOv1igXk5lemTQl439sFyD8Qlyk9BNQvFXu3k6yTSl5h9S4h3Vr5aTnJAe7OVo92LU9wFZIGSwn76wZe0QQ/K8Kfbj9iNd9g2a4vTYm+Y3LgMCivNgnk2pLk5Xv+</vt:lpwstr>
  </property>
  <property fmtid="{D5CDD505-2E9C-101B-9397-08002B2CF9AE}" pid="213" name="x1ye=45">
    <vt:lpwstr>QzYehjKU6JHcQHvoexRR5x8m2gMCtGcR7AvyefTraFqJB7r5R0ZMmd1XwyNquOpQvJIA0w2as5YeSnd881PNP03u22/La1FlvubBq+ByKtiGUd83xCDXf37VqR74uv+/pumAXPn2Qv7iPp+i5Pad/S2zAS/Fi61lMC/Oxq06hxaamvTC+r6xWLxzXHrbA21zXoncSANZljfKctrNVK4D5bq5vo6kGj+cPgTFZwu5RROZ3qH+B7X4vIqROBHX8jd</vt:lpwstr>
  </property>
  <property fmtid="{D5CDD505-2E9C-101B-9397-08002B2CF9AE}" pid="214" name="x1ye=46">
    <vt:lpwstr>uzFWTj2fVeSgwy50S5I9A0789bQlDjHYcoErT3vpAwVCOyAv/WPoLiRR/SQSSSfYJ1IAxPehovoPqJVEbSu1EerrhSlBBenykThAliUH5PD3X2fc+XW9jUIBLGIvxA4HPUenfFO9RmzgHdfm6hS/G+RsFZvnNF1iI3Sj8jgIgOu09djj9t7MwbeWFnfgecQykq1fCFkz90VlMfeM5iHHgBPXUDWWxSO23r0d0rp+x3fMCiGKLkVnlwAwt/D3b2e</vt:lpwstr>
  </property>
  <property fmtid="{D5CDD505-2E9C-101B-9397-08002B2CF9AE}" pid="215" name="x1ye=47">
    <vt:lpwstr>yB1tGCNDeSMyYsI6oAg8tGpaN+C+OswC8HnD4ng22i3YD5/wd/HRCXY1o2DCzm91jPsWCZRHXUkwXbnlunbe2cb6AJtJNkNwp9WSeJd+ORnKNOth720AohVvCfI14GAcAkqg8VUd0TCjhMFl4ScWhC+OkuEmpUztRPVWkEWWKnqm1la50WSX46Jow9sKIUfe+ALz2Jg6DyVE9vvGiBnuDPYabu+8zU9YvjZ8ohspI7Sgbf1WcyZ1qI7zFCJGpw5</vt:lpwstr>
  </property>
  <property fmtid="{D5CDD505-2E9C-101B-9397-08002B2CF9AE}" pid="216" name="x1ye=48">
    <vt:lpwstr>m4FTz3g+4TRP8o1fE80sT0MMK/ktqUY95pUydT0fVLA8RrU5qnSmlqjU39DZrXaPswMaZgATsJRJd6KpSqL5fIytoEuSq1ACWNCnyBsur25ywFNrGoO6x1ja9edd/grPSRjJXkxLaDBIvA6nSVijO4y7DmHT6IY4swLEZZ0UwnDxJXw4DKcHgH6gs7QeQ2lDYcn8txUxXP65lsnuxcyeXYwu1cQCw8//He4xn2F7HOm2gIXZ6ZBynZsO1LYdlYj</vt:lpwstr>
  </property>
  <property fmtid="{D5CDD505-2E9C-101B-9397-08002B2CF9AE}" pid="217" name="x1ye=49">
    <vt:lpwstr>kYj+WI1v3FZ9opFr32xzaUYcNVEovcQDoCtqF21NPJPPKhgtUWqLpAihMXefAabqo+9MQaIWGmf9+/HiaPua3+1Ws7kU+86n2+rddp3zGxKeKemBvxBrR1EXlT3NZtRK4ORJeR3z+QXkVT43mCZAk8r+vmU9+1IolYrBT3snhKeqE/6WvfgDAwUINRN7e9cKUdoVhBAfA1Io+kKZ+oIzH2Pgbvwvoyxkf5Aeu1gQ6h88hcp/oiY5BAHupAawjMk</vt:lpwstr>
  </property>
  <property fmtid="{D5CDD505-2E9C-101B-9397-08002B2CF9AE}" pid="218" name="x1ye=5">
    <vt:lpwstr>Mpr4t9+vS/bhGrKp/yUTmVXV1ngkG0Tok0zhFWK4uR8cUgo/Yb9ODyNqXUCTuToY6mwxMxiU5y9GOmwyOV3HXjP5l4Dw0O8UBw1CVRlTZ0Rhdl37kD1bH82k3Pq1vX3DPDs8cZq22n3jDUepJ336U2xYrcWonOtvQdWoNTXMXqxLQV3h3E0vyLBjI+M1X5RpFz7G0xjp43Kd0UuIeyytAzOmDVaHMZeukA6w0nPhOBnuhsRuZAtj7s50caXJH/4</vt:lpwstr>
  </property>
  <property fmtid="{D5CDD505-2E9C-101B-9397-08002B2CF9AE}" pid="219" name="x1ye=50">
    <vt:lpwstr>on+qkvzWGH27ajEthlZTQrH5B0ODYO1Evba7mxh3SSS29MV7BBJSS3DUMs0Qz7edVnMpVm1sfvanPCr3fMtmO/uLHapiAAiGg1KGPI4dFqmg/+5POCqyFvzT5tE4rH43anxSO79NMcitJJsd/m619qsV7kdjSYkCcfTZalcO8HNd0jeWyMXp3P8GPfrq2c9XMNbq0lnxP/zlHAqVoHiAbN7OHRh8wdpbgcI6T+pUsRM6vyQMSLMdxs6T3sqJXUK</vt:lpwstr>
  </property>
  <property fmtid="{D5CDD505-2E9C-101B-9397-08002B2CF9AE}" pid="220" name="x1ye=51">
    <vt:lpwstr>4cDU+Qd0AHqiEYpuvI1kXbgR9MyCM7v7JI+pH+AGZScPnKDk/ar5Cfz5ZRv1FPDBcjOkbn0zSzeE/nBWZgPYcZ/G6dk4ye+ODJHk9Si1pqiAadcVbM3nBLi3CQLfOR3GFt1ZVxEnLgQcFndaKdvhHytkZvvvAchnAR7VFp4bReqOq4HRelWaIF1P4tEMFPKSxesZUeqYMOvO62mqY78mDr4XTYkoc/KeoA5Yxcf6Poccyql0bGDlagkHaz3x0T+</vt:lpwstr>
  </property>
  <property fmtid="{D5CDD505-2E9C-101B-9397-08002B2CF9AE}" pid="221" name="x1ye=52">
    <vt:lpwstr>/0vKEn4RMi1rxsmyRxadJQJ2CREUU/w8/AT3DHUP0INJ34m5yeWURKpUDU7sC6flTVcA0rn2LTWrnF1awweOevM0hW/VSgkaPBuGilHeel62fLZ6tgZWebN6UxReM+e1iPz6xmZkIMXVPjMDSOXxCxpl7GlHUrDxKHIzlCv+3D9yF85fNFWJsl3wiDxPFDLSGA5VgPDAIWpGSelJbD6s5OuK57E3r3nBI098XInAZPH+HFE4pCrKYAoiiZfzsZA</vt:lpwstr>
  </property>
  <property fmtid="{D5CDD505-2E9C-101B-9397-08002B2CF9AE}" pid="222" name="x1ye=53">
    <vt:lpwstr>87pLn/kDq/jJVctUymPuWkX1Mnv8dzZEtOfD1Um7jJQG+BOr6bZSpMOjqRy/DQwsaQKdOGNSaQzhIfPPNSvRv44kHtzcYsH8xLka97p31tXCmJgBebuz4yOKqFFRF/H2a1e1+SdxjtQ4sBv2QRmiGn3t885gw6gwfm94pjtxn3DZuM2Vqh1hbwsyoQHZxGN4WVgDDNW9NJagYTm7q9FSxvs/6huPkrR6MynmIvTE0ilDGIgc+7a6kZ1LEIV5Y6J</vt:lpwstr>
  </property>
  <property fmtid="{D5CDD505-2E9C-101B-9397-08002B2CF9AE}" pid="223" name="x1ye=54">
    <vt:lpwstr>9I1X9VIQ+FSOvO0RZnw8CYUFgO7OsAXcSuJPZvUoyfD1ZfdEyZJjVeiapUwU/seZI1JUmayqthxvkIiZrDLZUpv0NTMJjWdr8UHGmLtxXw4wxMNXAggCgbsg4z+MsQRUL2Q4+/E5fQhJ+O8AM8+Ff0XV2FgAAgCjS9vpV7Uw11Vl9OF78vy0pALw0DflwmTrA4bdLuR2nlYPsd7U/7QpSw7rum7iTDWq1yuvjhqIiPUHtu8fkFb31WwkvV7vAj9</vt:lpwstr>
  </property>
  <property fmtid="{D5CDD505-2E9C-101B-9397-08002B2CF9AE}" pid="224" name="x1ye=55">
    <vt:lpwstr>pa2u3713heevgx6FDmyjvmKsShKup/F2Fxuwhz4YsDoUpWzTmWJzj7YbePvKfsRzg9FYn5om+FLBBzwKxJvtZoMuqp1NK59qO6jJ2pYAkmH4OI8K9CBNGtBEdq2r8OhS/LSAuUDkgSlIBQal32qfl2vOAEoE51dNuIoSV8cXhSwQYMs3XlHbvE7L2iXZCSa8+/c9ZX+0eUJxHDWqLRWQ4wXc6uJPPAdgbLPKrjDm7UeqIJuUZUbg0ank+CZEB0S</vt:lpwstr>
  </property>
  <property fmtid="{D5CDD505-2E9C-101B-9397-08002B2CF9AE}" pid="225" name="x1ye=56">
    <vt:lpwstr>g51vEeEi5CfsvV53fV9tvUyPVthadnsgXW1BjvTOKnDYoGt5W9ECyU+o7DsUblizv7HueFjnPc3Us7gBSqd3tTVaoJYmf/V8+PxMDQBqy7KYdHaNgDqqOnCPne5eVf14Gyykkpo8wG0L92pWnwFeGrc/+TqGL0Rmykt9JWvHL8iddGuVYGnlXGdKzxSgfU1eYG/sKOlEn8bB5JTlJANsixprsU8NllN6o5Likg0pa0vLQNaTHr+k02TVYTVeRbw</vt:lpwstr>
  </property>
  <property fmtid="{D5CDD505-2E9C-101B-9397-08002B2CF9AE}" pid="226" name="x1ye=57">
    <vt:lpwstr>73vYAo8CX8lhNZtxMnSVWMtrAMwk8fY1zvWsizd+m7K6gjctdw5g25Fi98/EbSbIbdlYfSWuKazEsbQUQ2aLjV3xfVAGn14UIR7napo1+hNJ8FeDMRFUvBP6htIbjQZBJtekTMiV5hsTmPctkUz+9egIMxJsX/mEEMHWU+tEQHyvvEZia35auUxKCRXczgEOPLnt8ho2VHP0cFAGvJrZ5gca7dXXFzZ+QixYXG8w1+OFNatlM0F88m2mtEvmSIQ</vt:lpwstr>
  </property>
  <property fmtid="{D5CDD505-2E9C-101B-9397-08002B2CF9AE}" pid="227" name="x1ye=58">
    <vt:lpwstr>i7hTVa3avyjg6b9Gm+0+f7yBTXCr4HjjUB+wT4V09sIhwZDDIrIOgfa7lsdxPcdNqaMldNvlLyZ+CETq0iCR7QXgPj1xYYoaro7M8VyH11Srk+yHdu3nQ4HAoDu0oDEUdwpypU0gincCMX7NjlB2qJ7vbCufsSba4fb3hZGaEfPueGKScFbrzSg8AC1sBlAfynZPerYu20b/wo2T1WkHSkWIeMf8g5cxq/QtjNMMlKaC3JieBPu2P6F/2qcqNfK</vt:lpwstr>
  </property>
  <property fmtid="{D5CDD505-2E9C-101B-9397-08002B2CF9AE}" pid="228" name="x1ye=59">
    <vt:lpwstr>wYOD1g8gc1uBWcjoHToBp6TWJ+XVdqUF+M1Wn9fvxxkiXxA3Dy6tLLiFut3Z6cvQ8G5zsTSrZgxMu1Sb/McTcaAy9nhlxWMMGBiX7/QiqDLM/r0rb+ORAIjdHRRr53OcJ84/SCvKfoh5/X1MtLfcGLTX46TBCd8C+EjY2Fl7LJY6F9D0ATkHaoJJLI5G87wt8xFp8b6j8cyzNH8OBsjFEggJJt5IlyO4v6+d9K9BYYkwcoWT8atUP4uAF6NDqLi</vt:lpwstr>
  </property>
  <property fmtid="{D5CDD505-2E9C-101B-9397-08002B2CF9AE}" pid="229" name="x1ye=6">
    <vt:lpwstr>2wgKwq1CmPQGsrSF6qXYlDJv0l5t0Tv8/hZ3zSy5gJYfF22ATen798HtgdihuUJ+AP9oXylZ7psVoRjIgjP5cfJYlKnmTZVfulIdEa2vUTbwsNfIIvXKf/zmWxm0VgxrMMrVW2qiqLgnHPf3jnxlZrfVwPSyFYl+WOodesYo4ks6YfvB62QkcNZREUO7KTxWMCYlH1V94DXzMZ1A2caRpCmzt+Rwp/g42hwLZEkOGm+FiiRLCrrN7VLOYaGygZP</vt:lpwstr>
  </property>
  <property fmtid="{D5CDD505-2E9C-101B-9397-08002B2CF9AE}" pid="230" name="x1ye=60">
    <vt:lpwstr>G2FAgQ2UNVbCMRmppxD8gsTrZ9T1k8+AIkPhKSYwhFfcD9Znhr6ghr/twOoomTMnDnrfp/Wtaw0/zCFUGH0l12GLKfGa9322eG96ts+t+Q4nlR3pe+7C+U+XB0UtN/ZjcXK4OR+vmieLeQjdojeN/goaouuNEQUgeNeYf7tqeTIvH0EQZLlGacGwwzGwFb6b47dn2FKmk8FI6kt/UrwBzby0fiOVnYGElbfYy7RVtf9aMIOS3U1QJLr0ySsGth9</vt:lpwstr>
  </property>
  <property fmtid="{D5CDD505-2E9C-101B-9397-08002B2CF9AE}" pid="231" name="x1ye=61">
    <vt:lpwstr>FybAqpB+oB9LeTjdxbXX7yGkt8ao+Q6HIFfZlhcQpyTViA2oMDYHgYgylp/JOcCs+lo5dxKdCzUhGE+eJ5UnV0iqzQNepxBc4MKLFiEJiLuDVflo+Jg4nUd1qP3X/6wvNiKYAysUajSvabdC3VhAnzHyqtE4yp4XxCfm5euZNtH9j13V3cNTDTiQ5MbtP5Is4zwBJvjo4eVDJtuicaiLE0gzoryxrFLTVCfyOSZkqTg83YFxW2vCc0tBJc8nYrm</vt:lpwstr>
  </property>
  <property fmtid="{D5CDD505-2E9C-101B-9397-08002B2CF9AE}" pid="232" name="x1ye=62">
    <vt:lpwstr>dnj9afTKxkEVUBBSrc5PvZddCqHnX1W31XGusmY0NcwMTA706hXJ3OH7LkAp5LEHqtzfoTnnLF7/Boi5Zjb9+WWnqhDUZT+H/BTDCLyvuIVboeehcF868wwQ4nXMjugpWqJ96nMeRIQHqAKvA5adnASdCMAOvEHx52D8BOi/b4GFLvxbsuEyoX5lH3Iy/XMYFpYkbOFUrmXrf+x6sg3W8IF0u2Vt0UeeEHN7wia51qCZWKt8/0kAf6TDiuHcUa9</vt:lpwstr>
  </property>
  <property fmtid="{D5CDD505-2E9C-101B-9397-08002B2CF9AE}" pid="233" name="x1ye=63">
    <vt:lpwstr>RFvTIyMEKo7pgGTQvDsvSGS/iNrvO8TEtXFH18SV8X71iR3cZBddl+6+219FSXY4G4eHrDemasj5y/5fTP3RJDHuvbGZ5kyGuxuwzGuyspQy5p+I9ty0S+jIEz27S0Nc1b1ZDUvepMdMoFMAL7RVyYsKO6p7B7Fh60hUesevMV6R7xTTVlzO5DbIe0uffE5dTOJFUGlPMUI+1NwVwqqV1GQOo2w9OMzpQ3z/vmX4jg/cH5nKhjecXywypyDn+18</vt:lpwstr>
  </property>
  <property fmtid="{D5CDD505-2E9C-101B-9397-08002B2CF9AE}" pid="234" name="x1ye=64">
    <vt:lpwstr>sl9NLqj1DZqshrI+p7mwqVkVSD/to8iz+tG0DSI9IrQslvbhnAiRVfAThv4RXJV7hQwkSmWQh+2vJsLsUwTik56yeJWBJ11fMXuRWuIxdLFpn6wvvO8EAmNgBaMYf2zOd9cpMIJl7pS0LfTdcKHXw2Ovc1silhX3/BRRtffObLvavGWfcS6pimXXXhpZYqq0Um8sVAweKdJNT95vIVAS4s4TcaMupC1LCS8+u/ELdI5QX2nJDBoXLbk49slu9W8</vt:lpwstr>
  </property>
  <property fmtid="{D5CDD505-2E9C-101B-9397-08002B2CF9AE}" pid="235" name="x1ye=65">
    <vt:lpwstr>50KnPLD33sVzo2dcw/cBk3KnsfQJUd1dzOe0MRp23iBora5Xrk0pnI0oF+i2csggpX4dr1UAjEYfdrCychB8Qy9HqDyH4gqAvoZePyTS/qTfSNbj+amA7B/xV93EMtkcA28xj1kj6bPOFWmmJ5O1LjUvnrVPHjWH27jVTZQjJ5W0rL8MVpFRvEofDs37JJMZzZOPjCFyVWWl+D6D30iqvZ2kPil+/QUx7IBHBhwW/kluoi/oh8JPVmgL/OsVouW</vt:lpwstr>
  </property>
  <property fmtid="{D5CDD505-2E9C-101B-9397-08002B2CF9AE}" pid="236" name="x1ye=66">
    <vt:lpwstr>EXyCNY8KJrW2Fyj35w/xadelpbsPKsKD6oP/p3bkrPwsFa7o9sb6gZTkfdf1V8ofFRr3SrBDDv/FspKq2O2jA/hD+vzaezg7QBpHdsd2S0JsiAy1uCZvfkDZvBjb4tFf7X08EnHwhEynP3oaLnwHzWo7HJ/omk+xBYLEsE8uoeW84sF4kt9GmUL50o1ISlqyGjIwAufxSdNYKDUABED0QBwSlxJwSHDnd3Tr9smSYhX2beS5BJ8/ew2IrqM02p+</vt:lpwstr>
  </property>
  <property fmtid="{D5CDD505-2E9C-101B-9397-08002B2CF9AE}" pid="237" name="x1ye=67">
    <vt:lpwstr>oaekR3Yl1BE4xde7K+oEmg/g3sRjiRdMYgyrKzNGE6rXgZo1MG6fnxYXiQyPfK5DVaQC8Ku+iH+Q57g9/UXXEzmQODcOUDM2g4IPCHetAUkEWsT+5Y9JLoTOpuuSchXOiNgGGZaeZkEINdHPCDiLPjNLRVfBVxz2PBaXIZouY82t/P5aSyNvDYziN+wzbGW5dST0k8AwEPbG3ApIS1CWeAoxWyBBiyKqkwOF+Z8qT456IajqWaQSnViDC2bY/vY</vt:lpwstr>
  </property>
  <property fmtid="{D5CDD505-2E9C-101B-9397-08002B2CF9AE}" pid="238" name="x1ye=68">
    <vt:lpwstr>EgbFOyRQNoOI6VU+7NkkExO/j29kPXweVgN+fU4OwSbU1mgqZkkppw6XdglgIL44k9mkm0e1vax44wu1K2hCxF1R1TsF9oDD6lwlv+jX3Sxj2Vvuij7662NqzrSoVZAyuAkuyY0/BE5You6ezHE/TkQskGoPAUo5gJDMZXBR5yi8A/B7Qmf5vfzGT01tCyQhPySpxr5WuHPBKUKFecltlMjsjvZ8PT2lRrvcPNfwu1zIPUk4y2v9x8f5vXq4KhH</vt:lpwstr>
  </property>
  <property fmtid="{D5CDD505-2E9C-101B-9397-08002B2CF9AE}" pid="239" name="x1ye=69">
    <vt:lpwstr>LGro+gR7GfAweEE7f7VMRQXG5pZa2IlGHZAVrjD4bt8ZWvA9lcUj5NP6xZCUU62YRCeFZByHMdeteSJHcDw444hkLBkanUBZi1NhWhYGJFS4rsSwy6o0tkRJT0Jm8N130GqqXgUnn9zf67ACc+zquxsyyRsyeeGBu+qdtJ8JGTmPNdp9x/Z+BoTjXwigOcNUyw48SfFFODSNOhkPUc6uEKTTHPlbBaSgGeJEAXXmnwMUOqDjnQ2UkylvkcoLmXn</vt:lpwstr>
  </property>
  <property fmtid="{D5CDD505-2E9C-101B-9397-08002B2CF9AE}" pid="240" name="x1ye=7">
    <vt:lpwstr>PQgiuLTx2vbQTaLycTWmzvQD6ejpy7h7sFo0/VEYnrfAKMKjLQRv31XNfnVGfvaTJdupge7t59qCEfmgJqG5p9pvRN4svHBadlGkNNNsDdLaPqq+gBS3/PfdSsGgjVl+Zuf3Y7zZPRgn995Wg5/prpmUA/dWJQNF2yvW9DGG8zStMF20lcbgUvrzW18yZll0WpBIcrGqqJkNlpsVMWFZ4Cn1q4zvnvW+vqrFw1JuMsxyl9PbKochtvvPQJ4vP2G</vt:lpwstr>
  </property>
  <property fmtid="{D5CDD505-2E9C-101B-9397-08002B2CF9AE}" pid="241" name="x1ye=70">
    <vt:lpwstr>wV09m22jqVDgamEjPkyVO+iGggz+MR37QFPepbo499FmMOsLwLweWAUDD4U5VkvwmG9LJMHF5992YA+Cb1fr4tMpX256YTYYJ6Df2woiYHKnC/YP9ZUDftvm1k2FgfYE5hTLbdODy//yQzjyfAGqz1Y7+gC6xEQHiCqmmOUcIZyXIlxc5F23+XSMuWRDYR3u+829iij/0x0qmyHX3gaYPEa+FnEEy4SKeZZgryCRPKLK0Sqfy2uN2Rq3i6cg6ZF</vt:lpwstr>
  </property>
  <property fmtid="{D5CDD505-2E9C-101B-9397-08002B2CF9AE}" pid="242" name="x1ye=71">
    <vt:lpwstr>Vcmglwj1RlyIkR+xkA3QfaYLWm5lIEiodfQYHTjHrGovHLr/9f0cLqg89qKPjyP8dSh3Nt/7uD2wzI6MaZG36wjy0Teix6vJ9k7zQ0GgxemqKvd4godhe4leb8Cf2C0FfN8aC9Va0aM4W7J3inBlDe0+wkl39FJM7UCOar2YfiXOaXfkXvQBCjBvHYOqZJaSXKRh4/lLu1uXsqyllqiYnPQCIQLVdOgHZa6CkkXNwpE3lh2rfX56OxtqBXBy3Wu</vt:lpwstr>
  </property>
  <property fmtid="{D5CDD505-2E9C-101B-9397-08002B2CF9AE}" pid="243" name="x1ye=72">
    <vt:lpwstr>tFBSSyY6c92bVH5GT1Sz9RQ2ZnmDWSi5tAB3LrG3getZiYFHzZL2/bMq+d4oTP+9dZ1Lot51Mie9dyM0FYyNJ6hLUgQ5kgoQSB8wz5mtYZK3Reb2bXvXsauVo4dkRIe/vf304UFgPyX+tRokbRf0Kuc2NwHY66ElcQTnaNjz7jo9qx6fQBCs8xIALabi3gCrYHnOdIXGJoS8gZXFT5tI+Vn4bXJ7DnZ4WKJdkftNLWVhjPBegGwPmX3oApLnCfE</vt:lpwstr>
  </property>
  <property fmtid="{D5CDD505-2E9C-101B-9397-08002B2CF9AE}" pid="244" name="x1ye=73">
    <vt:lpwstr>EaFoCQgM+3MSHjNVOv6Jp1gI9KsdjQ19o75vRn9bT1c+nXM8fL+8EZhodGpNOf72BpzT3N3WI6bOu8PxRxjyBUetl+bYZYFJ1sGPsY+t3j/GTAiT9yu/5OqOkr6jYiIEQKnbaeMiOOEAlj750HC4xhkr/focq3PBDUgrYc3/K96DFmoTHKvYiMGwJ4J8TXe4rrgpMqaiQ7Zp+BGPzCaA4SOYqsjOkrMcsy1BABdm61T23lsEPQASn6jmqviC7Cx</vt:lpwstr>
  </property>
  <property fmtid="{D5CDD505-2E9C-101B-9397-08002B2CF9AE}" pid="245" name="x1ye=74">
    <vt:lpwstr>xEMHwgIGrcvkJ9p4MSSlOBGuu4WGgCWQJhs/7FG3H9YhOBadjUWUgt6rvjdbkwN1Sp++RuhrKMuIPTYiwd+B1QNNxdJPD89LYrojOC0wbcXe3QaSeKoeWetcY765xybSk2N1pnofwtwud+os3DvFW8mWzK4hNaL6SmcrZm5K9wRnQh3laAil6/esxuyBLHZzH6U2u1UASAeWklMWQ7NXJxjU/Xue6moo9sErKz0zIJdeKVyDlKt6zQ+wAdL000p</vt:lpwstr>
  </property>
  <property fmtid="{D5CDD505-2E9C-101B-9397-08002B2CF9AE}" pid="246" name="x1ye=75">
    <vt:lpwstr>jmozviT2tI8/XEk5AWBr3u5OtAxaP+U0lNo7uOy10MSJyxP4Z4EiP+M48wVSpQFlCKjfMixbg5v+49apem+Af0X+aP0GQv03N1PSuzZ5aznzLlOISt396yLGXEPZ6OsZ0SY71jOorjkCpO5yNWuLU6WJCOS4OVV/LE9H5UAug5F6ZwsXBzUTPh+uyY1TQgyTVkXxo4Lk/27yIs3/G4hHjdZ7VFAE/XePFgOTYSIktRwWHLBAgHFeSyxvO2sAxGj</vt:lpwstr>
  </property>
  <property fmtid="{D5CDD505-2E9C-101B-9397-08002B2CF9AE}" pid="247" name="x1ye=76">
    <vt:lpwstr>S84mDVol+axWntfuwPogI7jyPGwktc6NcjNdJeygS0XJAWfouGxlngMwmGq+J2ijrhG28n4o40gt3ruFwYsqUXIxyC74oZKoIUfLZLMZUch+gOwFdyX+3gNVFCtJtyxro6/qqAKozet42bEFfLZD4YXbh8PrJuxH8ivjiJUrk5gFd9uQziYvONHGjWunIgQ1toqlHDXXOvhug/siHYWQ13Ilr/4YaWQ3+UvjqMPo+6RyuCCWTJyOI7UGND3uAV9</vt:lpwstr>
  </property>
  <property fmtid="{D5CDD505-2E9C-101B-9397-08002B2CF9AE}" pid="248" name="x1ye=77">
    <vt:lpwstr>S+W/RhdCtGAObvKrSn7+I+nza39WzxT21ksg5iIVK4I8jG/tCkZ+S0l81pk5fkS60pxIh5dhxlvH1t4QnBHSt3PmHv3rX4c8fO5qENAsxeZY/SB+SN6hNsJKu5Ph8mYBKj6RHhx0Azu3YWwq/hZlrxdA+Bkf3V+gtMHuJaOr6qPqXIfQxZPndEk+EW8in56feXQh62skR/txqcy9AohlwlIQsext1HYi4jFhfyM2/ArFxEn+Y2Z6tL1QRLWK0ZH</vt:lpwstr>
  </property>
  <property fmtid="{D5CDD505-2E9C-101B-9397-08002B2CF9AE}" pid="249" name="x1ye=78">
    <vt:lpwstr>Nj3Sz6oTIMfJde8Qu37bcxl81bRm1sHGeI6CNBAIto7fP+NRWrm0KtMejdsMKY6kDLHwpbJGSpWMZwgTqHXOZvE3nhkSfIGRX+02w8pvOPVjUjOkuluaPl4Yd1ROKKmGXxWaRgxLSgyfkPlEAZR7i9rLA/2zGuzyWPpwr+X6puRWQBtFK5VJ6uVBiQpb6KKcWLNA2Eyi/WLA/mOGzzqs8C0Vyrosl2JIX6XfsVnzdGDQQnGc/4d7Oyib3cfDPf2</vt:lpwstr>
  </property>
  <property fmtid="{D5CDD505-2E9C-101B-9397-08002B2CF9AE}" pid="250" name="x1ye=79">
    <vt:lpwstr>mzQO8OImvoSPzA/q9Q44bNfIM5pvRpXfnOnv84c/GiZacRUUTExu3CTtl1oIuC1ctB8AQZo3Vsk+loCa6SAONysL96Oln00VJSUbxvoYB/wgd+sHARsVWAQnwWGWW6h2IwGqFUVlLlYqNxPvM4wS1I7C1cvEtTxL71EewBKe0KjKejabXy0ZNtre/DeMHXbVxg2MXYg+T5p2y7h93kIGcbcRHEeC9lWvrMkxnKEkNzbbka33dFUbyU1qN8K4INy</vt:lpwstr>
  </property>
  <property fmtid="{D5CDD505-2E9C-101B-9397-08002B2CF9AE}" pid="251" name="x1ye=8">
    <vt:lpwstr>0WcyGDnetZ/AiUKENuQFJvmVhdgE/JAqfnk4O8EVZwisUmgMLwlWVPxXsvA5zk/8oMzuekNIYoBhdPGx395AaWHMEa0FwZSoWm8RfzRtUmchLDbmenrcDHiJQsyoijJOP6qd6JqViutvyjyOKlzX7+uHIbj0IjtMLAXGt0ndiI1gpjx5t1RSj3J+EjJBH+QTjBm7Wx1/RRTa3AXet5VOH2ufffiBaj5f8fcV3C8/u634qeE0quUNUVjYB+c9AHn</vt:lpwstr>
  </property>
  <property fmtid="{D5CDD505-2E9C-101B-9397-08002B2CF9AE}" pid="252" name="x1ye=80">
    <vt:lpwstr>ofGccVjNbX+Y4prTtl51xPpOZO8jbuFRfBQ24H3P/Az0z7lC84SPEY13EBaFylSlEYzkpaeudxyETvLO6h5xGJj68k2P5VqftLdDdNRwuBlkJq+3jSydxHWMCG063JWd6DjwQwQ5x4dgqp4ztfGCFlp5eI/kYFs5LhWmMIUf9h26VK/wXwvbq7wWwzqQ470CJp/XHX//uD43UyJSSkT5qAj/Qk7AOfEGZ3uMyu2e9ZbE4f4XlZ/hG8z884jyien</vt:lpwstr>
  </property>
  <property fmtid="{D5CDD505-2E9C-101B-9397-08002B2CF9AE}" pid="253" name="x1ye=81">
    <vt:lpwstr>Ll9fC6sznti9/NIael3HNK0azhr68iGc+SI9jtT2YCyI3fJld+Uv4dA0apm3FrKqwjtAw/cSBxpcDv5cSacCSDGZbnqZlTLBvo8Nidg3hQ9qIvUoIfr6SyKfFsBGaoIkRQiHjfvQfXR6aUx7y5QhphPkRCzAHBOD+yGadKa9BOzKfpeZ3V8qqxgVYio3dyKnbNpta5xkvOMPbmt+NNW/wThdHRRk39yMaaqIRvOTHN7a8QH/jPPZ+1051M5GkPy</vt:lpwstr>
  </property>
  <property fmtid="{D5CDD505-2E9C-101B-9397-08002B2CF9AE}" pid="254" name="x1ye=82">
    <vt:lpwstr>zlVCtwS3L59KMEPkWw1n06TCcx0s0PCHGJSzVNG2lRPo7wIR++50sZnXmUieC70cJgTZKNQ3FyklhCqQZywXOuW6Xoc2fRJJ6+2FAsOSn0fkWqx8cDMlV7jo3D4jrGm0nq2BsuKKjryOZqQRkw5nxq5RssPDMMFlZZHLoW4DadUqwm1eRIuPZzI65NTeUnP3KmQiQTdrG2QyyTDn3eqR2fithIC4ueeXlERX7P8xD5HScJ/XjcV98KsBGccK9Hr</vt:lpwstr>
  </property>
  <property fmtid="{D5CDD505-2E9C-101B-9397-08002B2CF9AE}" pid="255" name="x1ye=83">
    <vt:lpwstr>LzCkKMecl3xeDrYASpLFmR9qaNWotLfsWkQY/8wUEGivStJzrKrs0aCgGejTonzAE9GXBlkkuM8ztFmk+HMRyMsDW9J7esrRfP1W/NJUTtwWK4vnKmX0Vac6GH51Y9FOc5cbAQA6NIlVT30MWVhkzZTlCqNVo1wBy0zTz8iLdGddnGcG25C1TosuIufva/v3TxZV04wkS+6jUBOu3Hn25GzeKIyE3WxD+tXH4s0Kyj2Rl7B5bjr94fmnLVScUjT</vt:lpwstr>
  </property>
  <property fmtid="{D5CDD505-2E9C-101B-9397-08002B2CF9AE}" pid="256" name="x1ye=84">
    <vt:lpwstr>og+W6/DAw8H6DX9nCmmU7F8eM5WZgO5yb1dMF9S5N9t7QS1IWRJGSerx0HnFZiy9Ho2x9xN+9GFfF1FBx1QXFXbed1IAthTUdNEQoF7C/XDKXR+yROuyg8OB7owp5x5s1VkqVczU3GyeFy7zh6F++0n85Qsk87bt6VJ6lYry+T8zO9sx0bdFd6i6RYMCx0KSvqj4ImQ1Hmqt5VlzMn04jwQj4nfHODaUQvLryBj5OWMYBDOJMr2rrEqR6Hv3Tjn</vt:lpwstr>
  </property>
  <property fmtid="{D5CDD505-2E9C-101B-9397-08002B2CF9AE}" pid="257" name="x1ye=85">
    <vt:lpwstr>A8UJBTDY30OjYXvzXAu+C1lLah3KFyYgM5QTPgFbLAprlkDy6Zc2fHuSccOd4Y5bNatquy3/LXpPjogReEai0SJ60Zsh/toJH+kgCaRZMsR4QaCBO93c29P5wUTRX1u7ItbthgjfdivF4B+8iB/tKWrQelC42XDExVuW368XyBcDQQW+HqJP5Pu7t6obmC/Rmk+f3wK/geoc9htbX9JZ4pN/KE02lzoL95PsEk7Tz8u4abnY4imnu8Wr7cEPswI</vt:lpwstr>
  </property>
  <property fmtid="{D5CDD505-2E9C-101B-9397-08002B2CF9AE}" pid="258" name="x1ye=86">
    <vt:lpwstr>Qf9BDnFgF5Awrp89O52WXWCD5IJt0VeH1wO8OhnsR5IdfLUvnk6Dv+kGJESDjOdfPI2ZGlxe/67T/W0ARpjHDOfE0weN6eelv6m+7kRg8QCVsgi0JGzgXhuY4/ktQdJ4CG6pSEkG87CYcNbXaGOt+h5WM8MrwdLX8doD0Ligx9gDJa5nOQdIpAJRYorBu5UyrZdTb13FwGj4lZZ4XlZtojMTvRWo2d3ar2yZwETTAf8dtCoAe5Y+LWXZL6P234h</vt:lpwstr>
  </property>
  <property fmtid="{D5CDD505-2E9C-101B-9397-08002B2CF9AE}" pid="259" name="x1ye=87">
    <vt:lpwstr>w44WWArvzEfPNndFTirBiNs0iZe87ZZaWCg3NW+CDUAFIux0bnWuwcZo+Vy1L196VSBri6mXofdQAwrS5VQ5lCwOdzilu1izMXd8YhKvAhSsvyT71pNuGaqNa2YqrWUYL1koeiTenqMNCdrGRCUjJfcu2gDQCdzs2KH5Z0PFmP827EUp7CcraYhkkT8QVC3x1P5MNyYlAcnUztubOIaAkLj1jXY+r/hKFJFzbuP1uy3LrzRBZiAfYdBfRecbqSX</vt:lpwstr>
  </property>
  <property fmtid="{D5CDD505-2E9C-101B-9397-08002B2CF9AE}" pid="260" name="x1ye=88">
    <vt:lpwstr>hRb6UYSeluy0GLGvzDzdp7Elt5GpLSimBdN0VKpUd21RdeYVCKWRz4lvCoB2gSx4evUGWGYCrgeN2TmVXC9BEoDrgV3scpxu6gvqMSviSBfb/AoZjgKG2gfcws4lwwi4az1PrTJYoE0+vUacrehFFaFdG36lCCPt15NP0Cw7QEgpHr+g4ppajBqYmlEOD58PvF83v7n36HXJpLn/qO/yg80mSiFSTAWAkJ4jdtqMFKR6HE9nV3za8H8Uin8p/xJ</vt:lpwstr>
  </property>
  <property fmtid="{D5CDD505-2E9C-101B-9397-08002B2CF9AE}" pid="261" name="x1ye=89">
    <vt:lpwstr>4NFAR+f6eGWzEy0lYT86/KU6w+banHEKwhPGSpH7Qao2lpvaR+/ebwR1XmaICteZFz8vz6WwN/R8dKi3xvU7YuQkqmxHvubMFVzMIDOL79R5ItCAgUhrNd2StnwzYW0Zo1gS2miVo69c0N0Js42024gErXKKD03UFBljzjvFOvmigeGsBDdJSPTkQEPo3v6fJPQJDdyaKEeVmZr2QWHcVxRSCS3wsDunvCzZ6z+Rgvz42Gui3CgE1atuKaMCyes</vt:lpwstr>
  </property>
  <property fmtid="{D5CDD505-2E9C-101B-9397-08002B2CF9AE}" pid="262" name="x1ye=9">
    <vt:lpwstr>gQQkgKwo/FZRhC5j+sfPgiNEah7PZZYEAENf6xx0Dcyxl9gCpH4HWanN7hwFc0WeLETvLtysJU4FDd5ZrCyLKweDFSA/qfKuQprJHwAC4TVPVALxHS9txMLwD4aCPxdh2wPj4+iGi3FDI4CTwEcp7pTgDe1HXrFal6qZFmT20uIgIfAc8E0uQ39rLwo4R8qTJiXcTEpI42Lb2rKHKgBbacTieGbDqdio1frwaYed4wZ61p/3LFoCq+yhcg/tGg0</vt:lpwstr>
  </property>
  <property fmtid="{D5CDD505-2E9C-101B-9397-08002B2CF9AE}" pid="263" name="x1ye=90">
    <vt:lpwstr>6Va83SW7/nPmnUtxAG4TOYfarCwONsdFaa6sVeEfr10SVIRY9nHj7/JIeNlogUBkmoiuov/wU6UYFnnT9iGDpWPYggOV+8wSOcuV2z81ymjMPn4rsHF1OP7NzKFV0yf7klhb3CMVYmLnYqcDh3OBl4ACaHZyuqGoZy75AG4p2pcnK0a5RpTyeGrq+b1X/hcPodc3XEPSo6vrw0xdlQZZLWencDOaR4ZU8hqA5/ktz69UhZBy+RJlByyFE2NCPLH</vt:lpwstr>
  </property>
  <property fmtid="{D5CDD505-2E9C-101B-9397-08002B2CF9AE}" pid="264" name="x1ye=91">
    <vt:lpwstr>vJb0whhxtfbC4yfwg2kntO+1N8maQZMxBZIpdTEwyq/7A7dY/f8V3hgSX3jtpk/vOGHc8b7mkxn4xoEidPYo9wyhWTY56/fldNNN2rNvslXGbjVRz+Q5GXccdr0Rz68De7NnTpcRxqcelbL/PPJZnZFxdbR55H5bG9muP4mcLchg/4sWTh+48liqWaJx8v7ejbLkDrmGRPHIP9cK/ypaWk/e8yvS54xXyQO9YrtV+NcEaPGLE0LdGgw96+83+wj</vt:lpwstr>
  </property>
  <property fmtid="{D5CDD505-2E9C-101B-9397-08002B2CF9AE}" pid="265" name="x1ye=92">
    <vt:lpwstr>WrQ0+9mFbZxOXN80bGEYGXXTZRVaAh+tuCZ+q6YKGn3gi93r/89Eodl0XO1iWqeA89Ugr+HdQGBxn4W8AuZwipvYE2FOn0uHEvggGkwjj0iqMs1zWQvuS8qU1Kta3+kEPMT4NPW3HjaIzn9dCiWErAihh4v/9zfw5zL77f5o19m7iF7FYKqyUu9+CB3E8K7qCdt3SW8gS2Y+n8br//1qJmaxuUnGgl9l4E+bvAhgfj+71tW/37JPSTStxKFKzHN</vt:lpwstr>
  </property>
  <property fmtid="{D5CDD505-2E9C-101B-9397-08002B2CF9AE}" pid="266" name="x1ye=93">
    <vt:lpwstr>ybZndPsKICYuduo6o0+csI0IIah2eOGb0f5ncpGgX4ugdkIVoIZ/A9UxEIzfzXDy4cn7+agVQolqDKB31x5HeFRd/9cOTZMrLXc5VceMJitaNgabcmnxatW3viZCa4uUnBtz4+eCCBO2pvKW6sQfWpO8Xf3QxOA7hx2C3H6lG+v6zmz3YHZy/ZDxUe/TrDuGmhKC18HBembTEkKgFVN1HCCv3ZcwoEh6EXMK9bQzz/K5kra4pgJWui1clsVsQW7</vt:lpwstr>
  </property>
  <property fmtid="{D5CDD505-2E9C-101B-9397-08002B2CF9AE}" pid="267" name="x1ye=94">
    <vt:lpwstr>wBtQcsDqgbqRqB0x/Vr/Qwp8Xl70ZPEUFZVflE+mW3uy2c4WwZYGdhZLzoNCFfNAHZECLBVW3PyPcnmg//hT53398WPF+0wwx3b/QoAZtfKKXP14Ha5QdCoHpJLXY8b2z7z7YiVvP2KYxnr9edmexIBqTSIeDI5+EFqQcx02aBsoB8KtP3bMcaumVxrA3Kwh7wfkiicG0E5gnk4uRylOfY/7S+tO31+FHhvWSM8Lt4tmR1TFqg3OGAZy6Fbr3L4</vt:lpwstr>
  </property>
  <property fmtid="{D5CDD505-2E9C-101B-9397-08002B2CF9AE}" pid="268" name="x1ye=95">
    <vt:lpwstr>07aJrml14JMLppY+fbIVFfv3zreO6HB6PwNdEsUS78z0KYlVFxDZ5N8jaryX7oBrDhftNz9cdMNiORwfvAGULs4JrR3awpL6B+AX0CUO2k7tG00OW4FZS1N90Bzny1ijxXINwWFHSdm60J+CgVAwTXqP1sefOwNH5q8W/yCsSMJ5jgparkXBmrMXdCIWC0GYb7wugBmcxGWENY1y/HtIEJY+/NDodTSbhszBD/46mZvUeGlgx61U84OJgRoNhey</vt:lpwstr>
  </property>
  <property fmtid="{D5CDD505-2E9C-101B-9397-08002B2CF9AE}" pid="269" name="x1ye=96">
    <vt:lpwstr>8AiBumuaWrV3ofXoExo1XfcAKRnkQdj5yEGrWKggcsgVeTkreNPI8n/DenhEuMN6cPqLdrV7Vf3Ya+MOghUs68Hd3kyTR0quJHv+IB9kPAlGpuWA6RhEYuUwEiEPOxu3873RPHN09a/DTiqjW0+T2YWchuNzPpWHZZxRoVPv/vn8baYBm0W5r1Gz0ZXlz2bpQEQmWnR1rzoIeAtuLXHSwQaYb/y+yw8zt3HMGBvYj98YNL8vsUEIGZtq/hFogqA</vt:lpwstr>
  </property>
  <property fmtid="{D5CDD505-2E9C-101B-9397-08002B2CF9AE}" pid="270" name="x1ye=97">
    <vt:lpwstr>r4TFiIj6YC6EzNoV8HAASIygSxF5+jery8AbHgtGG1Cw6gyQvbb0vPE2WZu1NNSnbW57VwI/RR/Yoi48ziMUP5LtobV1SiEiHIKDZheoS7Lhrkb+wfZyIWJqC8oyiMDwRWIcz43hAP9nraZDk+TP0wiMtbNWhjJYIbzPxWb2jBQvDJJdFwGuNWacii0qGz3IvuR8TQSn93ySda6g0EaEO1b+P0P32Cp7egA+v8UuQ1Yea668g9uP9W1ZmtO5oZB</vt:lpwstr>
  </property>
  <property fmtid="{D5CDD505-2E9C-101B-9397-08002B2CF9AE}" pid="271" name="x1ye=98">
    <vt:lpwstr>D28JecH/JaWvLTzitC7KJN1pe7bXqn/3IW/1gqOwRady4rixvoJ8ETzl9anov444NoyNoidaJ94mkxw1vbPq6HU4OFp0g8PbVTQe6Gf4oNEose1zr/k58/N4OZrmzgckawh3dhADRaLUVvcKAfSsPyMtxAcUTa5TkixjcYsAmdxeRbF/ef9HHJ2oG8PU1jTsYE/PPcEaq1pn9TqbH9ZJMQn2mbHsDn4OuEjRsTyxaMJzQn+iLFvgR+sEE4eYQYF</vt:lpwstr>
  </property>
  <property fmtid="{D5CDD505-2E9C-101B-9397-08002B2CF9AE}" pid="272" name="x1ye=99">
    <vt:lpwstr>sXYXDc9mg5ETEJgAa4Q80TESMR1NdliD/Ls+dkgvbUixKkOP8+WLSz1KsenPR+riHJB8NToEiTLiJQY2xtCh4rVyBIphsspor+7qxIsLuIRD6KtwWDEKs8Y4zyVzWslM9WqVEUCHVnTD3LOvZ07FQFxKaJhHLe9idMURMDqwEjf5e+emVk1bL0J4xmugULItwad9rf4RodPTqP9TS+93Mg5gcyqdPwQuzjF5v0Kw9CzpTv4Ey1WS5AfwR0NzUi+</vt:lpwstr>
  </property>
</Properties>
</file>