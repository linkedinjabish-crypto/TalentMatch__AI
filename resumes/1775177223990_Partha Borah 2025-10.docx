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145216" w:rsidRPr="00E0127D" w:rsidRDefault="005D6062" w:rsidP="00E0127D">
      <w:pPr>
        <w:pStyle w:val="divdocumentname"/>
        <w:spacing w:line="240" w:lineRule="auto"/>
        <w:jc w:val="center"/>
        <w:rPr>
          <w:rFonts w:asciiTheme="majorHAnsi" w:eastAsia="Arial" w:hAnsiTheme="majorHAnsi"/>
          <w:caps/>
          <w:sz w:val="52"/>
          <w:szCs w:val="52"/>
        </w:rPr>
      </w:pPr>
      <w:r>
        <w:rPr>
          <w:rStyle w:val="span"/>
          <w:rFonts w:asciiTheme="majorHAnsi" w:eastAsia="Arial" w:hAnsiTheme="majorHAnsi"/>
          <w:b/>
          <w:bCs/>
          <w:caps/>
          <w:sz w:val="52"/>
          <w:szCs w:val="52"/>
        </w:rPr>
        <w:t>P</w:t>
      </w:r>
      <w:r w:rsidR="001D5EC8" w:rsidRPr="00E0127D">
        <w:rPr>
          <w:rStyle w:val="span"/>
          <w:rFonts w:asciiTheme="majorHAnsi" w:eastAsia="Arial" w:hAnsiTheme="majorHAnsi"/>
          <w:b/>
          <w:bCs/>
          <w:caps/>
          <w:sz w:val="52"/>
          <w:szCs w:val="52"/>
        </w:rPr>
        <w:t>artha</w:t>
      </w:r>
      <w:r>
        <w:rPr>
          <w:rStyle w:val="span"/>
          <w:rFonts w:asciiTheme="majorHAnsi" w:eastAsia="Arial" w:hAnsiTheme="majorHAnsi"/>
          <w:b/>
          <w:bCs/>
          <w:caps/>
          <w:sz w:val="52"/>
          <w:szCs w:val="52"/>
        </w:rPr>
        <w:t xml:space="preserve"> </w:t>
      </w:r>
      <w:r w:rsidR="001D5EC8" w:rsidRPr="00E0127D">
        <w:rPr>
          <w:rStyle w:val="spanlName"/>
          <w:rFonts w:asciiTheme="majorHAnsi" w:eastAsia="Arial" w:hAnsiTheme="majorHAnsi"/>
          <w:caps/>
          <w:sz w:val="52"/>
          <w:szCs w:val="52"/>
        </w:rPr>
        <w:t>Sarathi Borah</w:t>
      </w:r>
    </w:p>
    <w:p w:rsidR="00145216" w:rsidRPr="00E0127D" w:rsidRDefault="001D5EC8" w:rsidP="00E0127D">
      <w:pPr>
        <w:pStyle w:val="div"/>
        <w:spacing w:line="240" w:lineRule="auto"/>
        <w:rPr>
          <w:rFonts w:asciiTheme="majorHAnsi" w:eastAsia="Arial" w:hAnsiTheme="majorHAnsi"/>
          <w:sz w:val="2"/>
          <w:szCs w:val="2"/>
        </w:rPr>
      </w:pPr>
      <w:r w:rsidRPr="00E0127D">
        <w:rPr>
          <w:rFonts w:asciiTheme="majorHAnsi" w:eastAsia="Arial" w:hAnsiTheme="majorHAnsi"/>
          <w:sz w:val="2"/>
          <w:szCs w:val="2"/>
        </w:rPr>
        <w:t> </w:t>
      </w:r>
    </w:p>
    <w:p w:rsidR="00145216" w:rsidRPr="00E0127D" w:rsidRDefault="001A1798" w:rsidP="00E0127D">
      <w:pPr>
        <w:pStyle w:val="divdocumentaddress"/>
        <w:pBdr>
          <w:top w:val="single" w:sz="8" w:space="0" w:color="006699"/>
        </w:pBdr>
        <w:spacing w:before="60" w:line="240" w:lineRule="auto"/>
        <w:jc w:val="center"/>
        <w:rPr>
          <w:rFonts w:asciiTheme="majorHAnsi" w:eastAsia="Arial" w:hAnsiTheme="majorHAnsi"/>
          <w:sz w:val="16"/>
          <w:szCs w:val="16"/>
        </w:rPr>
      </w:pPr>
      <w:r>
        <w:rPr>
          <w:rStyle w:val="span"/>
          <w:rFonts w:asciiTheme="majorHAnsi" w:eastAsia="Arial" w:hAnsiTheme="majorHAnsi"/>
          <w:sz w:val="16"/>
          <w:szCs w:val="16"/>
        </w:rPr>
        <w:t>C</w:t>
      </w:r>
      <w:r w:rsidRPr="00E706BA">
        <w:rPr>
          <w:rStyle w:val="span"/>
          <w:rFonts w:asciiTheme="majorHAnsi" w:eastAsia="Arial" w:hAnsiTheme="majorHAnsi"/>
          <w:sz w:val="16"/>
          <w:szCs w:val="16"/>
        </w:rPr>
        <w:t>harlotte</w:t>
      </w:r>
      <w:r w:rsidRPr="006A02F3">
        <w:rPr>
          <w:rStyle w:val="span"/>
          <w:rFonts w:asciiTheme="majorHAnsi" w:eastAsia="Arial" w:hAnsiTheme="majorHAnsi"/>
          <w:sz w:val="16"/>
          <w:szCs w:val="16"/>
        </w:rPr>
        <w:t>, NC 28027</w:t>
      </w:r>
      <w:r w:rsidR="001D5EC8" w:rsidRPr="00E0127D">
        <w:rPr>
          <w:rStyle w:val="span"/>
          <w:rFonts w:asciiTheme="majorHAnsi" w:eastAsia="Arial" w:hAnsiTheme="majorHAnsi"/>
          <w:sz w:val="16"/>
          <w:szCs w:val="16"/>
        </w:rPr>
        <w:t xml:space="preserve"> | 571-778-3311 | </w:t>
      </w:r>
      <w:hyperlink r:id="rId6" w:history="1">
        <w:r w:rsidR="009C315E" w:rsidRPr="00E0127D">
          <w:rPr>
            <w:rStyle w:val="Hyperlink"/>
            <w:rFonts w:asciiTheme="majorHAnsi" w:eastAsia="Arial" w:hAnsiTheme="majorHAnsi"/>
            <w:sz w:val="16"/>
            <w:szCs w:val="16"/>
          </w:rPr>
          <w:t>pborah2003@gmail.com</w:t>
        </w:r>
      </w:hyperlink>
      <w:r w:rsidR="005D6062">
        <w:t xml:space="preserve"> </w:t>
      </w:r>
      <w:r w:rsidR="00734DDB" w:rsidRPr="00E0127D">
        <w:rPr>
          <w:rStyle w:val="span"/>
          <w:rFonts w:asciiTheme="majorHAnsi" w:eastAsia="Arial" w:hAnsiTheme="majorHAnsi"/>
          <w:sz w:val="16"/>
          <w:szCs w:val="16"/>
        </w:rPr>
        <w:t>|</w:t>
      </w:r>
      <w:r w:rsidR="005D6062">
        <w:rPr>
          <w:rStyle w:val="span"/>
          <w:rFonts w:asciiTheme="majorHAnsi" w:eastAsia="Arial" w:hAnsiTheme="majorHAnsi"/>
          <w:sz w:val="16"/>
          <w:szCs w:val="16"/>
        </w:rPr>
        <w:t xml:space="preserve"> </w:t>
      </w:r>
      <w:hyperlink r:id="rId7" w:history="1">
        <w:r w:rsidR="00734DDB" w:rsidRPr="00734DDB">
          <w:rPr>
            <w:rStyle w:val="Hyperlink"/>
            <w:rFonts w:asciiTheme="majorHAnsi" w:eastAsia="Arial" w:hAnsiTheme="majorHAnsi"/>
            <w:sz w:val="16"/>
            <w:szCs w:val="16"/>
          </w:rPr>
          <w:t>LINKEDIN</w:t>
        </w:r>
      </w:hyperlink>
    </w:p>
    <w:p w:rsidR="00145216" w:rsidRPr="00E0127D" w:rsidRDefault="009C315E" w:rsidP="00E0127D">
      <w:pPr>
        <w:pStyle w:val="divdocumentdivsectiontitle"/>
        <w:spacing w:before="160" w:after="60" w:line="240" w:lineRule="auto"/>
        <w:jc w:val="center"/>
        <w:rPr>
          <w:rFonts w:asciiTheme="majorHAnsi" w:eastAsia="Arial" w:hAnsiTheme="majorHAnsi"/>
          <w:b/>
          <w:bCs/>
          <w:sz w:val="22"/>
          <w:szCs w:val="22"/>
        </w:rPr>
      </w:pPr>
      <w:r w:rsidRPr="00E0127D">
        <w:rPr>
          <w:rFonts w:asciiTheme="majorHAnsi" w:eastAsia="Arial" w:hAnsiTheme="majorHAnsi"/>
          <w:b/>
          <w:bCs/>
          <w:sz w:val="22"/>
          <w:szCs w:val="22"/>
        </w:rPr>
        <w:t>PROFESSIONAL SUMMARY</w:t>
      </w:r>
    </w:p>
    <w:p w:rsidR="00145216" w:rsidRPr="00E0127D" w:rsidRDefault="001D5EC8" w:rsidP="00E0127D">
      <w:pPr>
        <w:pStyle w:val="p"/>
        <w:spacing w:line="240" w:lineRule="auto"/>
        <w:rPr>
          <w:rFonts w:asciiTheme="majorHAnsi" w:eastAsia="Arial" w:hAnsiTheme="majorHAnsi"/>
          <w:sz w:val="20"/>
          <w:szCs w:val="20"/>
        </w:rPr>
      </w:pPr>
      <w:r w:rsidRPr="00E0127D">
        <w:rPr>
          <w:rFonts w:asciiTheme="majorHAnsi" w:eastAsia="Arial" w:hAnsiTheme="majorHAnsi"/>
          <w:sz w:val="20"/>
          <w:szCs w:val="20"/>
        </w:rPr>
        <w:t xml:space="preserve">Strategic and innovative </w:t>
      </w:r>
      <w:r w:rsidRPr="00E0127D">
        <w:rPr>
          <w:rStyle w:val="Strong1"/>
          <w:rFonts w:asciiTheme="majorHAnsi" w:eastAsia="Arial" w:hAnsiTheme="majorHAnsi"/>
          <w:sz w:val="20"/>
          <w:szCs w:val="20"/>
        </w:rPr>
        <w:t>Big Data Architect</w:t>
      </w:r>
      <w:r w:rsidRPr="00E0127D">
        <w:rPr>
          <w:rFonts w:asciiTheme="majorHAnsi" w:eastAsia="Arial" w:hAnsiTheme="majorHAnsi"/>
          <w:sz w:val="20"/>
          <w:szCs w:val="20"/>
        </w:rPr>
        <w:t xml:space="preserve"> with 18+ years of experience delivering </w:t>
      </w:r>
      <w:r w:rsidRPr="00E0127D">
        <w:rPr>
          <w:rStyle w:val="Strong1"/>
          <w:rFonts w:asciiTheme="majorHAnsi" w:eastAsia="Arial" w:hAnsiTheme="majorHAnsi"/>
          <w:sz w:val="20"/>
          <w:szCs w:val="20"/>
        </w:rPr>
        <w:t>enterprise-scale data platforms, advanced analytics ecosystems, and cloud-native solutions</w:t>
      </w:r>
      <w:r w:rsidRPr="00E0127D">
        <w:rPr>
          <w:rFonts w:asciiTheme="majorHAnsi" w:eastAsia="Arial" w:hAnsiTheme="majorHAnsi"/>
          <w:sz w:val="20"/>
          <w:szCs w:val="20"/>
        </w:rPr>
        <w:t xml:space="preserve">. Expert in </w:t>
      </w:r>
      <w:r w:rsidRPr="00E0127D">
        <w:rPr>
          <w:rStyle w:val="Strong1"/>
          <w:rFonts w:asciiTheme="majorHAnsi" w:eastAsia="Arial" w:hAnsiTheme="majorHAnsi"/>
          <w:sz w:val="20"/>
          <w:szCs w:val="20"/>
        </w:rPr>
        <w:t>AWS, Snowflake, and Spark</w:t>
      </w:r>
      <w:r w:rsidRPr="00E0127D">
        <w:rPr>
          <w:rFonts w:asciiTheme="majorHAnsi" w:eastAsia="Arial" w:hAnsiTheme="majorHAnsi"/>
          <w:sz w:val="20"/>
          <w:szCs w:val="20"/>
        </w:rPr>
        <w:t xml:space="preserve">, with a proven record of building </w:t>
      </w:r>
      <w:r w:rsidRPr="00E0127D">
        <w:rPr>
          <w:rStyle w:val="Strong1"/>
          <w:rFonts w:asciiTheme="majorHAnsi" w:eastAsia="Arial" w:hAnsiTheme="majorHAnsi"/>
          <w:sz w:val="20"/>
          <w:szCs w:val="20"/>
        </w:rPr>
        <w:t>multi-petabyte data lakes, data mesh platforms, and governance frameworks</w:t>
      </w:r>
      <w:r w:rsidRPr="00E0127D">
        <w:rPr>
          <w:rFonts w:asciiTheme="majorHAnsi" w:eastAsia="Arial" w:hAnsiTheme="majorHAnsi"/>
          <w:sz w:val="20"/>
          <w:szCs w:val="20"/>
        </w:rPr>
        <w:t xml:space="preserve"> supporting regulated industries. Adept at optimizing data pipelines for </w:t>
      </w:r>
      <w:r w:rsidRPr="00E0127D">
        <w:rPr>
          <w:rStyle w:val="Strong1"/>
          <w:rFonts w:asciiTheme="majorHAnsi" w:eastAsia="Arial" w:hAnsiTheme="majorHAnsi"/>
          <w:sz w:val="20"/>
          <w:szCs w:val="20"/>
        </w:rPr>
        <w:t>multi-million record processing</w:t>
      </w:r>
      <w:r w:rsidRPr="00E0127D">
        <w:rPr>
          <w:rFonts w:asciiTheme="majorHAnsi" w:eastAsia="Arial" w:hAnsiTheme="majorHAnsi"/>
          <w:sz w:val="20"/>
          <w:szCs w:val="20"/>
        </w:rPr>
        <w:t xml:space="preserve">, ensuring </w:t>
      </w:r>
      <w:r w:rsidRPr="00E0127D">
        <w:rPr>
          <w:rStyle w:val="Strong1"/>
          <w:rFonts w:asciiTheme="majorHAnsi" w:eastAsia="Arial" w:hAnsiTheme="majorHAnsi"/>
          <w:sz w:val="20"/>
          <w:szCs w:val="20"/>
        </w:rPr>
        <w:t>data security through RBAC/ABAC controls</w:t>
      </w:r>
      <w:r w:rsidRPr="00E0127D">
        <w:rPr>
          <w:rFonts w:asciiTheme="majorHAnsi" w:eastAsia="Arial" w:hAnsiTheme="majorHAnsi"/>
          <w:sz w:val="20"/>
          <w:szCs w:val="20"/>
        </w:rPr>
        <w:t xml:space="preserve">, and enabling actionable insights for </w:t>
      </w:r>
      <w:r w:rsidRPr="00E0127D">
        <w:rPr>
          <w:rStyle w:val="Strong1"/>
          <w:rFonts w:asciiTheme="majorHAnsi" w:eastAsia="Arial" w:hAnsiTheme="majorHAnsi"/>
          <w:sz w:val="20"/>
          <w:szCs w:val="20"/>
        </w:rPr>
        <w:t>C-suite and business teams</w:t>
      </w:r>
      <w:r w:rsidRPr="00E0127D">
        <w:rPr>
          <w:rFonts w:asciiTheme="majorHAnsi" w:eastAsia="Arial" w:hAnsiTheme="majorHAnsi"/>
          <w:sz w:val="20"/>
          <w:szCs w:val="20"/>
        </w:rPr>
        <w:t xml:space="preserve">. A trusted leader recognized for </w:t>
      </w:r>
      <w:r w:rsidRPr="00E0127D">
        <w:rPr>
          <w:rStyle w:val="Strong1"/>
          <w:rFonts w:asciiTheme="majorHAnsi" w:eastAsia="Arial" w:hAnsiTheme="majorHAnsi"/>
          <w:sz w:val="20"/>
          <w:szCs w:val="20"/>
        </w:rPr>
        <w:t>mentoring engineering teams, shaping digital roadmaps, and driving modernization</w:t>
      </w:r>
      <w:r w:rsidRPr="00E0127D">
        <w:rPr>
          <w:rFonts w:asciiTheme="majorHAnsi" w:eastAsia="Arial" w:hAnsiTheme="majorHAnsi"/>
          <w:sz w:val="20"/>
          <w:szCs w:val="20"/>
        </w:rPr>
        <w:t xml:space="preserve"> across </w:t>
      </w:r>
      <w:r w:rsidRPr="00E0127D">
        <w:rPr>
          <w:rStyle w:val="Strong1"/>
          <w:rFonts w:asciiTheme="majorHAnsi" w:eastAsia="Arial" w:hAnsiTheme="majorHAnsi"/>
          <w:sz w:val="20"/>
          <w:szCs w:val="20"/>
        </w:rPr>
        <w:t>banking, financial services, and healthcare-focused environments</w:t>
      </w:r>
      <w:r w:rsidRPr="00E0127D">
        <w:rPr>
          <w:rFonts w:asciiTheme="majorHAnsi" w:eastAsia="Arial" w:hAnsiTheme="majorHAnsi"/>
          <w:sz w:val="20"/>
          <w:szCs w:val="20"/>
        </w:rPr>
        <w:t>.</w:t>
      </w:r>
    </w:p>
    <w:p w:rsidR="00145216" w:rsidRPr="00E0127D" w:rsidRDefault="009C315E" w:rsidP="00E0127D">
      <w:pPr>
        <w:pStyle w:val="divdocumentdivsectiontitle"/>
        <w:spacing w:before="160" w:after="60" w:line="240" w:lineRule="auto"/>
        <w:jc w:val="center"/>
        <w:rPr>
          <w:rFonts w:asciiTheme="majorHAnsi" w:eastAsia="Arial" w:hAnsiTheme="majorHAnsi"/>
          <w:b/>
          <w:bCs/>
          <w:sz w:val="20"/>
          <w:szCs w:val="20"/>
        </w:rPr>
      </w:pPr>
      <w:r w:rsidRPr="00E0127D">
        <w:rPr>
          <w:rFonts w:asciiTheme="majorHAnsi" w:eastAsia="Arial" w:hAnsiTheme="majorHAnsi"/>
          <w:b/>
          <w:bCs/>
          <w:sz w:val="20"/>
          <w:szCs w:val="20"/>
        </w:rPr>
        <w:t>AREA OF EXPERTISE</w:t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320"/>
        <w:gridCol w:w="5320"/>
      </w:tblGrid>
      <w:tr w:rsidR="001A1798" w:rsidRPr="00E0127D">
        <w:tc>
          <w:tcPr>
            <w:tcW w:w="53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1A1798" w:rsidRPr="00E0127D" w:rsidRDefault="001A1798" w:rsidP="00AE7567">
            <w:pPr>
              <w:pStyle w:val="ulli"/>
              <w:numPr>
                <w:ilvl w:val="0"/>
                <w:numId w:val="1"/>
              </w:numPr>
              <w:spacing w:line="240" w:lineRule="auto"/>
              <w:ind w:left="640" w:hanging="252"/>
              <w:rPr>
                <w:rFonts w:asciiTheme="majorHAnsi" w:eastAsia="Arial" w:hAnsiTheme="majorHAnsi"/>
                <w:sz w:val="20"/>
                <w:szCs w:val="20"/>
              </w:rPr>
            </w:pPr>
            <w:r w:rsidRPr="00E0127D">
              <w:rPr>
                <w:rFonts w:asciiTheme="majorHAnsi" w:eastAsia="Arial" w:hAnsiTheme="majorHAnsi"/>
                <w:sz w:val="20"/>
                <w:szCs w:val="20"/>
              </w:rPr>
              <w:t>Data Mesh &amp; Data Lake Design</w:t>
            </w:r>
          </w:p>
          <w:p w:rsidR="001A1798" w:rsidRPr="00E0127D" w:rsidRDefault="001A1798" w:rsidP="00AE7567">
            <w:pPr>
              <w:pStyle w:val="ulli"/>
              <w:numPr>
                <w:ilvl w:val="0"/>
                <w:numId w:val="1"/>
              </w:numPr>
              <w:spacing w:line="240" w:lineRule="auto"/>
              <w:ind w:left="640" w:hanging="252"/>
              <w:rPr>
                <w:rFonts w:asciiTheme="majorHAnsi" w:eastAsia="Arial" w:hAnsiTheme="majorHAnsi"/>
                <w:sz w:val="20"/>
                <w:szCs w:val="20"/>
              </w:rPr>
            </w:pPr>
            <w:r w:rsidRPr="00E0127D">
              <w:rPr>
                <w:rFonts w:asciiTheme="majorHAnsi" w:eastAsia="Arial" w:hAnsiTheme="majorHAnsi"/>
                <w:sz w:val="20"/>
                <w:szCs w:val="20"/>
              </w:rPr>
              <w:t>ETL/ELT Pipelines (Airflow)</w:t>
            </w:r>
          </w:p>
          <w:p w:rsidR="001A1798" w:rsidRPr="00E0127D" w:rsidRDefault="001A1798" w:rsidP="00AE7567">
            <w:pPr>
              <w:pStyle w:val="ulli"/>
              <w:numPr>
                <w:ilvl w:val="0"/>
                <w:numId w:val="1"/>
              </w:numPr>
              <w:spacing w:line="240" w:lineRule="auto"/>
              <w:ind w:left="640" w:hanging="252"/>
              <w:rPr>
                <w:rFonts w:asciiTheme="majorHAnsi" w:eastAsia="Arial" w:hAnsiTheme="majorHAnsi"/>
                <w:sz w:val="20"/>
                <w:szCs w:val="20"/>
              </w:rPr>
            </w:pPr>
            <w:r w:rsidRPr="00E0127D">
              <w:rPr>
                <w:rFonts w:asciiTheme="majorHAnsi" w:eastAsia="Arial" w:hAnsiTheme="majorHAnsi"/>
                <w:sz w:val="20"/>
                <w:szCs w:val="20"/>
              </w:rPr>
              <w:t>AWS (S3, Glue, Lambda, Athena, EMR)</w:t>
            </w:r>
          </w:p>
          <w:p w:rsidR="001A1798" w:rsidRPr="00E0127D" w:rsidRDefault="001A1798" w:rsidP="00AE7567">
            <w:pPr>
              <w:pStyle w:val="ulli"/>
              <w:numPr>
                <w:ilvl w:val="0"/>
                <w:numId w:val="1"/>
              </w:numPr>
              <w:spacing w:line="240" w:lineRule="auto"/>
              <w:ind w:left="640" w:hanging="252"/>
              <w:rPr>
                <w:rFonts w:asciiTheme="majorHAnsi" w:eastAsia="Arial" w:hAnsiTheme="majorHAnsi"/>
                <w:sz w:val="20"/>
                <w:szCs w:val="20"/>
              </w:rPr>
            </w:pPr>
            <w:r w:rsidRPr="00E0127D">
              <w:rPr>
                <w:rFonts w:asciiTheme="majorHAnsi" w:eastAsia="Arial" w:hAnsiTheme="majorHAnsi"/>
                <w:sz w:val="20"/>
                <w:szCs w:val="20"/>
              </w:rPr>
              <w:t>Snowflake Architecture &amp; Optimization</w:t>
            </w:r>
          </w:p>
          <w:p w:rsidR="001A1798" w:rsidRPr="00E0127D" w:rsidRDefault="001A1798" w:rsidP="00AE7567">
            <w:pPr>
              <w:pStyle w:val="ulli"/>
              <w:numPr>
                <w:ilvl w:val="0"/>
                <w:numId w:val="1"/>
              </w:numPr>
              <w:spacing w:line="240" w:lineRule="auto"/>
              <w:ind w:left="640" w:hanging="252"/>
              <w:rPr>
                <w:rFonts w:asciiTheme="majorHAnsi" w:eastAsia="Arial" w:hAnsiTheme="majorHAnsi"/>
                <w:sz w:val="20"/>
                <w:szCs w:val="20"/>
              </w:rPr>
            </w:pPr>
            <w:r w:rsidRPr="00E0127D">
              <w:rPr>
                <w:rFonts w:asciiTheme="majorHAnsi" w:eastAsia="Arial" w:hAnsiTheme="majorHAnsi"/>
                <w:sz w:val="20"/>
                <w:szCs w:val="20"/>
              </w:rPr>
              <w:t xml:space="preserve">Spark (Core, SQL, </w:t>
            </w:r>
            <w:proofErr w:type="spellStart"/>
            <w:r w:rsidRPr="00E0127D">
              <w:rPr>
                <w:rFonts w:asciiTheme="majorHAnsi" w:eastAsia="Arial" w:hAnsiTheme="majorHAnsi"/>
                <w:sz w:val="20"/>
                <w:szCs w:val="20"/>
              </w:rPr>
              <w:t>DataFrames</w:t>
            </w:r>
            <w:proofErr w:type="spellEnd"/>
            <w:r w:rsidRPr="00E0127D">
              <w:rPr>
                <w:rFonts w:asciiTheme="majorHAnsi" w:eastAsia="Arial" w:hAnsiTheme="majorHAnsi"/>
                <w:sz w:val="20"/>
                <w:szCs w:val="20"/>
              </w:rPr>
              <w:t xml:space="preserve">, </w:t>
            </w:r>
            <w:proofErr w:type="spellStart"/>
            <w:r w:rsidRPr="00E0127D">
              <w:rPr>
                <w:rFonts w:asciiTheme="majorHAnsi" w:eastAsia="Arial" w:hAnsiTheme="majorHAnsi"/>
                <w:sz w:val="20"/>
                <w:szCs w:val="20"/>
              </w:rPr>
              <w:t>PySpark</w:t>
            </w:r>
            <w:proofErr w:type="spellEnd"/>
            <w:r w:rsidRPr="00E0127D">
              <w:rPr>
                <w:rFonts w:asciiTheme="majorHAnsi" w:eastAsia="Arial" w:hAnsiTheme="majorHAnsi"/>
                <w:sz w:val="20"/>
                <w:szCs w:val="20"/>
              </w:rPr>
              <w:t>)</w:t>
            </w:r>
          </w:p>
          <w:p w:rsidR="001A1798" w:rsidRPr="007E48F5" w:rsidRDefault="001A1798" w:rsidP="00AE7567">
            <w:pPr>
              <w:pStyle w:val="ulli"/>
              <w:numPr>
                <w:ilvl w:val="0"/>
                <w:numId w:val="2"/>
              </w:numPr>
              <w:spacing w:line="240" w:lineRule="auto"/>
              <w:ind w:left="640" w:hanging="252"/>
              <w:rPr>
                <w:rFonts w:asciiTheme="majorHAnsi" w:eastAsia="Arial" w:hAnsiTheme="majorHAnsi"/>
                <w:sz w:val="20"/>
                <w:szCs w:val="20"/>
              </w:rPr>
            </w:pPr>
            <w:r w:rsidRPr="00C0674A">
              <w:rPr>
                <w:rFonts w:asciiTheme="majorHAnsi" w:eastAsia="Arial" w:hAnsiTheme="majorHAnsi"/>
                <w:sz w:val="20"/>
                <w:szCs w:val="20"/>
              </w:rPr>
              <w:t>Databricks-based Lakehouse architectures</w:t>
            </w:r>
          </w:p>
          <w:p w:rsidR="001A1798" w:rsidRDefault="001A1798" w:rsidP="00AE7567">
            <w:pPr>
              <w:pStyle w:val="ulli"/>
              <w:numPr>
                <w:ilvl w:val="0"/>
                <w:numId w:val="1"/>
              </w:numPr>
              <w:spacing w:line="240" w:lineRule="auto"/>
              <w:ind w:left="640" w:hanging="252"/>
              <w:rPr>
                <w:rFonts w:asciiTheme="majorHAnsi" w:eastAsia="Arial" w:hAnsiTheme="majorHAnsi"/>
                <w:sz w:val="20"/>
                <w:szCs w:val="20"/>
              </w:rPr>
            </w:pPr>
            <w:r w:rsidRPr="00E0127D">
              <w:rPr>
                <w:rFonts w:asciiTheme="majorHAnsi" w:eastAsia="Arial" w:hAnsiTheme="majorHAnsi"/>
                <w:sz w:val="20"/>
                <w:szCs w:val="20"/>
              </w:rPr>
              <w:t>Role-Based &amp; Attribute-Based Access Control (RBAC/ABAC)</w:t>
            </w:r>
          </w:p>
          <w:p w:rsidR="001A1798" w:rsidRPr="00E0127D" w:rsidRDefault="001A1798" w:rsidP="00AE7567">
            <w:pPr>
              <w:pStyle w:val="ulli"/>
              <w:spacing w:line="240" w:lineRule="auto"/>
              <w:ind w:left="640"/>
              <w:rPr>
                <w:rFonts w:asciiTheme="majorHAnsi" w:eastAsia="Arial" w:hAnsiTheme="majorHAnsi"/>
                <w:sz w:val="20"/>
                <w:szCs w:val="20"/>
              </w:rPr>
            </w:pPr>
          </w:p>
        </w:tc>
        <w:tc>
          <w:tcPr>
            <w:tcW w:w="5320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1A1798" w:rsidRDefault="001A1798" w:rsidP="00AE7567">
            <w:pPr>
              <w:pStyle w:val="ulli"/>
              <w:numPr>
                <w:ilvl w:val="0"/>
                <w:numId w:val="2"/>
              </w:numPr>
              <w:spacing w:line="240" w:lineRule="auto"/>
              <w:ind w:left="640" w:hanging="252"/>
              <w:rPr>
                <w:rFonts w:asciiTheme="majorHAnsi" w:eastAsia="Arial" w:hAnsiTheme="majorHAnsi"/>
                <w:sz w:val="20"/>
                <w:szCs w:val="20"/>
              </w:rPr>
            </w:pPr>
            <w:r w:rsidRPr="00E0127D">
              <w:rPr>
                <w:rFonts w:asciiTheme="majorHAnsi" w:eastAsia="Arial" w:hAnsiTheme="majorHAnsi"/>
                <w:sz w:val="20"/>
                <w:szCs w:val="20"/>
              </w:rPr>
              <w:t xml:space="preserve">Enterprise Security &amp; Compliance </w:t>
            </w:r>
          </w:p>
          <w:p w:rsidR="001A1798" w:rsidRPr="00E0127D" w:rsidRDefault="001A1798" w:rsidP="00AE7567">
            <w:pPr>
              <w:pStyle w:val="ulli"/>
              <w:numPr>
                <w:ilvl w:val="0"/>
                <w:numId w:val="2"/>
              </w:numPr>
              <w:spacing w:line="240" w:lineRule="auto"/>
              <w:ind w:left="640" w:hanging="252"/>
              <w:rPr>
                <w:rFonts w:asciiTheme="majorHAnsi" w:eastAsia="Arial" w:hAnsiTheme="majorHAnsi"/>
                <w:sz w:val="20"/>
                <w:szCs w:val="20"/>
              </w:rPr>
            </w:pPr>
            <w:r w:rsidRPr="00E0127D">
              <w:rPr>
                <w:rFonts w:asciiTheme="majorHAnsi" w:eastAsia="Arial" w:hAnsiTheme="majorHAnsi"/>
                <w:sz w:val="20"/>
                <w:szCs w:val="20"/>
              </w:rPr>
              <w:t>SQL &amp; PL/SQL Databases (Oracle)</w:t>
            </w:r>
          </w:p>
          <w:p w:rsidR="001A1798" w:rsidRPr="00E0127D" w:rsidRDefault="001A1798" w:rsidP="00AE7567">
            <w:pPr>
              <w:pStyle w:val="ulli"/>
              <w:numPr>
                <w:ilvl w:val="0"/>
                <w:numId w:val="2"/>
              </w:numPr>
              <w:spacing w:line="240" w:lineRule="auto"/>
              <w:ind w:left="640" w:hanging="252"/>
              <w:rPr>
                <w:rFonts w:asciiTheme="majorHAnsi" w:eastAsia="Arial" w:hAnsiTheme="majorHAnsi"/>
                <w:sz w:val="20"/>
                <w:szCs w:val="20"/>
              </w:rPr>
            </w:pPr>
            <w:r w:rsidRPr="00E0127D">
              <w:rPr>
                <w:rFonts w:asciiTheme="majorHAnsi" w:eastAsia="Arial" w:hAnsiTheme="majorHAnsi"/>
                <w:sz w:val="20"/>
                <w:szCs w:val="20"/>
              </w:rPr>
              <w:t>Multi-Petabyte Dataset Management</w:t>
            </w:r>
          </w:p>
          <w:p w:rsidR="001A1798" w:rsidRPr="00E0127D" w:rsidRDefault="001A1798" w:rsidP="00AE7567">
            <w:pPr>
              <w:pStyle w:val="ulli"/>
              <w:numPr>
                <w:ilvl w:val="0"/>
                <w:numId w:val="2"/>
              </w:numPr>
              <w:spacing w:line="240" w:lineRule="auto"/>
              <w:ind w:left="640" w:hanging="252"/>
              <w:rPr>
                <w:rFonts w:asciiTheme="majorHAnsi" w:eastAsia="Arial" w:hAnsiTheme="majorHAnsi"/>
                <w:sz w:val="20"/>
                <w:szCs w:val="20"/>
              </w:rPr>
            </w:pPr>
            <w:proofErr w:type="spellStart"/>
            <w:r w:rsidRPr="00E0127D">
              <w:rPr>
                <w:rFonts w:asciiTheme="majorHAnsi" w:eastAsia="Arial" w:hAnsiTheme="majorHAnsi"/>
                <w:sz w:val="20"/>
                <w:szCs w:val="20"/>
              </w:rPr>
              <w:t>NoSQL</w:t>
            </w:r>
            <w:proofErr w:type="spellEnd"/>
            <w:r w:rsidRPr="00E0127D">
              <w:rPr>
                <w:rFonts w:asciiTheme="majorHAnsi" w:eastAsia="Arial" w:hAnsiTheme="majorHAnsi"/>
                <w:sz w:val="20"/>
                <w:szCs w:val="20"/>
              </w:rPr>
              <w:t xml:space="preserve"> (</w:t>
            </w:r>
            <w:proofErr w:type="spellStart"/>
            <w:r w:rsidRPr="00E0127D">
              <w:rPr>
                <w:rFonts w:asciiTheme="majorHAnsi" w:eastAsia="Arial" w:hAnsiTheme="majorHAnsi"/>
                <w:sz w:val="20"/>
                <w:szCs w:val="20"/>
              </w:rPr>
              <w:t>HBase</w:t>
            </w:r>
            <w:proofErr w:type="spellEnd"/>
            <w:r w:rsidRPr="00E0127D">
              <w:rPr>
                <w:rFonts w:asciiTheme="majorHAnsi" w:eastAsia="Arial" w:hAnsiTheme="majorHAnsi"/>
                <w:sz w:val="20"/>
                <w:szCs w:val="20"/>
              </w:rPr>
              <w:t xml:space="preserve">, </w:t>
            </w:r>
            <w:proofErr w:type="spellStart"/>
            <w:r w:rsidRPr="00E0127D">
              <w:rPr>
                <w:rFonts w:asciiTheme="majorHAnsi" w:eastAsia="Arial" w:hAnsiTheme="majorHAnsi"/>
                <w:sz w:val="20"/>
                <w:szCs w:val="20"/>
              </w:rPr>
              <w:t>CouchBase</w:t>
            </w:r>
            <w:proofErr w:type="spellEnd"/>
            <w:r w:rsidRPr="00E0127D">
              <w:rPr>
                <w:rFonts w:asciiTheme="majorHAnsi" w:eastAsia="Arial" w:hAnsiTheme="majorHAnsi"/>
                <w:sz w:val="20"/>
                <w:szCs w:val="20"/>
              </w:rPr>
              <w:t xml:space="preserve">, </w:t>
            </w:r>
            <w:proofErr w:type="spellStart"/>
            <w:r w:rsidRPr="00E0127D">
              <w:rPr>
                <w:rFonts w:asciiTheme="majorHAnsi" w:eastAsia="Arial" w:hAnsiTheme="majorHAnsi"/>
                <w:sz w:val="20"/>
                <w:szCs w:val="20"/>
              </w:rPr>
              <w:t>MapR</w:t>
            </w:r>
            <w:proofErr w:type="spellEnd"/>
            <w:r w:rsidRPr="00E0127D">
              <w:rPr>
                <w:rFonts w:asciiTheme="majorHAnsi" w:eastAsia="Arial" w:hAnsiTheme="majorHAnsi"/>
                <w:sz w:val="20"/>
                <w:szCs w:val="20"/>
              </w:rPr>
              <w:t xml:space="preserve"> DB)</w:t>
            </w:r>
          </w:p>
          <w:p w:rsidR="001A1798" w:rsidRPr="00E0127D" w:rsidRDefault="001A1798" w:rsidP="00AE7567">
            <w:pPr>
              <w:pStyle w:val="ulli"/>
              <w:numPr>
                <w:ilvl w:val="0"/>
                <w:numId w:val="2"/>
              </w:numPr>
              <w:spacing w:line="240" w:lineRule="auto"/>
              <w:ind w:left="640" w:hanging="252"/>
              <w:rPr>
                <w:rFonts w:asciiTheme="majorHAnsi" w:eastAsia="Arial" w:hAnsiTheme="majorHAnsi"/>
                <w:sz w:val="20"/>
                <w:szCs w:val="20"/>
              </w:rPr>
            </w:pPr>
            <w:r w:rsidRPr="00E0127D">
              <w:rPr>
                <w:rFonts w:asciiTheme="majorHAnsi" w:eastAsia="Arial" w:hAnsiTheme="majorHAnsi"/>
                <w:sz w:val="20"/>
                <w:szCs w:val="20"/>
              </w:rPr>
              <w:t>Data Quality &amp; Validation Frameworks</w:t>
            </w:r>
          </w:p>
          <w:p w:rsidR="001A1798" w:rsidRPr="00E0127D" w:rsidRDefault="001A1798" w:rsidP="00AE7567">
            <w:pPr>
              <w:pStyle w:val="ulli"/>
              <w:numPr>
                <w:ilvl w:val="0"/>
                <w:numId w:val="2"/>
              </w:numPr>
              <w:spacing w:line="240" w:lineRule="auto"/>
              <w:ind w:left="640" w:hanging="252"/>
              <w:rPr>
                <w:rFonts w:asciiTheme="majorHAnsi" w:eastAsia="Arial" w:hAnsiTheme="majorHAnsi"/>
                <w:sz w:val="20"/>
                <w:szCs w:val="20"/>
              </w:rPr>
            </w:pPr>
            <w:r w:rsidRPr="00E0127D">
              <w:rPr>
                <w:rFonts w:asciiTheme="majorHAnsi" w:eastAsia="Arial" w:hAnsiTheme="majorHAnsi"/>
                <w:sz w:val="20"/>
                <w:szCs w:val="20"/>
              </w:rPr>
              <w:t>Performance Tuning &amp; Query Optimization</w:t>
            </w:r>
          </w:p>
          <w:p w:rsidR="001A1798" w:rsidRDefault="001A1798" w:rsidP="00AE7567">
            <w:pPr>
              <w:pStyle w:val="ulli"/>
              <w:numPr>
                <w:ilvl w:val="0"/>
                <w:numId w:val="2"/>
              </w:numPr>
              <w:spacing w:line="240" w:lineRule="auto"/>
              <w:ind w:left="640" w:hanging="252"/>
              <w:rPr>
                <w:rFonts w:asciiTheme="majorHAnsi" w:eastAsia="Arial" w:hAnsiTheme="majorHAnsi"/>
                <w:sz w:val="20"/>
                <w:szCs w:val="20"/>
              </w:rPr>
            </w:pPr>
            <w:r w:rsidRPr="00E0127D">
              <w:rPr>
                <w:rFonts w:asciiTheme="majorHAnsi" w:eastAsia="Arial" w:hAnsiTheme="majorHAnsi"/>
                <w:sz w:val="20"/>
                <w:szCs w:val="20"/>
              </w:rPr>
              <w:t>Data Governance &amp; Metadata Management</w:t>
            </w:r>
          </w:p>
          <w:p w:rsidR="001A1798" w:rsidRPr="00E0127D" w:rsidRDefault="001A1798" w:rsidP="001A1798">
            <w:pPr>
              <w:pStyle w:val="ulli"/>
              <w:numPr>
                <w:ilvl w:val="0"/>
                <w:numId w:val="2"/>
              </w:numPr>
              <w:spacing w:line="240" w:lineRule="auto"/>
              <w:ind w:left="640" w:hanging="252"/>
              <w:rPr>
                <w:rFonts w:asciiTheme="majorHAnsi" w:eastAsia="Arial" w:hAnsiTheme="majorHAnsi"/>
                <w:sz w:val="20"/>
                <w:szCs w:val="20"/>
              </w:rPr>
            </w:pPr>
            <w:r w:rsidRPr="00E0127D">
              <w:rPr>
                <w:rFonts w:asciiTheme="majorHAnsi" w:eastAsia="Arial" w:hAnsiTheme="majorHAnsi"/>
                <w:sz w:val="20"/>
                <w:szCs w:val="20"/>
              </w:rPr>
              <w:t xml:space="preserve">Cloud-Native </w:t>
            </w:r>
            <w:proofErr w:type="spellStart"/>
            <w:r w:rsidRPr="00E0127D">
              <w:rPr>
                <w:rFonts w:asciiTheme="majorHAnsi" w:eastAsia="Arial" w:hAnsiTheme="majorHAnsi"/>
                <w:sz w:val="20"/>
                <w:szCs w:val="20"/>
              </w:rPr>
              <w:t>Microservices</w:t>
            </w:r>
            <w:proofErr w:type="spellEnd"/>
            <w:r w:rsidRPr="00E0127D">
              <w:rPr>
                <w:rFonts w:asciiTheme="majorHAnsi" w:eastAsia="Arial" w:hAnsiTheme="majorHAnsi"/>
                <w:sz w:val="20"/>
                <w:szCs w:val="20"/>
              </w:rPr>
              <w:t xml:space="preserve"> (Java, Spring Boot)</w:t>
            </w:r>
          </w:p>
        </w:tc>
      </w:tr>
    </w:tbl>
    <w:p w:rsidR="00145216" w:rsidRPr="00E0127D" w:rsidRDefault="009C315E" w:rsidP="00E0127D">
      <w:pPr>
        <w:pStyle w:val="divdocumentdivsectiontitle"/>
        <w:spacing w:before="160" w:after="60" w:line="240" w:lineRule="auto"/>
        <w:jc w:val="center"/>
        <w:rPr>
          <w:rFonts w:asciiTheme="majorHAnsi" w:eastAsia="Arial" w:hAnsiTheme="majorHAnsi"/>
          <w:b/>
          <w:bCs/>
          <w:sz w:val="20"/>
          <w:szCs w:val="20"/>
        </w:rPr>
      </w:pPr>
      <w:r w:rsidRPr="00E0127D">
        <w:rPr>
          <w:rFonts w:asciiTheme="majorHAnsi" w:eastAsia="Arial" w:hAnsiTheme="majorHAnsi"/>
          <w:b/>
          <w:bCs/>
          <w:sz w:val="20"/>
          <w:szCs w:val="20"/>
        </w:rPr>
        <w:t>CAREER ACOMPLISHMENT</w:t>
      </w:r>
    </w:p>
    <w:p w:rsidR="00145216" w:rsidRPr="00E0127D" w:rsidRDefault="00E0127D" w:rsidP="00E0127D">
      <w:pPr>
        <w:pStyle w:val="divdocumentsinglecolumn"/>
        <w:tabs>
          <w:tab w:val="right" w:pos="10620"/>
        </w:tabs>
        <w:spacing w:line="240" w:lineRule="auto"/>
        <w:rPr>
          <w:rFonts w:asciiTheme="majorHAnsi" w:eastAsia="Arial" w:hAnsiTheme="majorHAnsi"/>
          <w:sz w:val="18"/>
          <w:szCs w:val="18"/>
        </w:rPr>
      </w:pPr>
      <w:r w:rsidRPr="00E0127D">
        <w:rPr>
          <w:rStyle w:val="spanjobtitle"/>
          <w:rFonts w:asciiTheme="majorHAnsi" w:eastAsia="Arial" w:hAnsiTheme="majorHAnsi"/>
          <w:sz w:val="20"/>
          <w:szCs w:val="20"/>
        </w:rPr>
        <w:t>DATA ARCHITECT</w:t>
      </w:r>
      <w:r w:rsidRPr="00E0127D">
        <w:rPr>
          <w:rStyle w:val="datesWrapper"/>
          <w:rFonts w:asciiTheme="majorHAnsi" w:eastAsia="Arial" w:hAnsiTheme="majorHAnsi"/>
          <w:sz w:val="18"/>
          <w:szCs w:val="18"/>
        </w:rPr>
        <w:tab/>
      </w:r>
      <w:r w:rsidRPr="00E0127D">
        <w:rPr>
          <w:rStyle w:val="spanjobdates"/>
          <w:rFonts w:asciiTheme="majorHAnsi" w:eastAsia="Arial" w:hAnsiTheme="majorHAnsi"/>
          <w:sz w:val="18"/>
          <w:szCs w:val="18"/>
        </w:rPr>
        <w:t>04/2025 to Current</w:t>
      </w:r>
    </w:p>
    <w:p w:rsidR="00145216" w:rsidRPr="00E0127D" w:rsidRDefault="001D5EC8" w:rsidP="00E0127D">
      <w:pPr>
        <w:pStyle w:val="spanpaddedline"/>
        <w:tabs>
          <w:tab w:val="right" w:pos="10620"/>
        </w:tabs>
        <w:spacing w:line="240" w:lineRule="auto"/>
        <w:rPr>
          <w:rFonts w:asciiTheme="majorHAnsi" w:eastAsia="Arial" w:hAnsiTheme="majorHAnsi"/>
          <w:sz w:val="18"/>
          <w:szCs w:val="18"/>
        </w:rPr>
      </w:pPr>
      <w:r w:rsidRPr="00E0127D">
        <w:rPr>
          <w:rStyle w:val="spancompanyname"/>
          <w:rFonts w:asciiTheme="majorHAnsi" w:eastAsia="Arial" w:hAnsiTheme="majorHAnsi"/>
          <w:i/>
          <w:iCs/>
          <w:sz w:val="18"/>
          <w:szCs w:val="18"/>
        </w:rPr>
        <w:t>Dutch Bros</w:t>
      </w:r>
      <w:r w:rsidRPr="00E0127D">
        <w:rPr>
          <w:rStyle w:val="datesWrapper"/>
          <w:rFonts w:asciiTheme="majorHAnsi" w:eastAsia="Arial" w:hAnsiTheme="majorHAnsi"/>
          <w:sz w:val="18"/>
          <w:szCs w:val="18"/>
        </w:rPr>
        <w:tab/>
      </w:r>
      <w:r w:rsidR="001A1798">
        <w:rPr>
          <w:rStyle w:val="spanjoblocation"/>
          <w:rFonts w:asciiTheme="majorHAnsi" w:eastAsia="Arial" w:hAnsiTheme="majorHAnsi"/>
          <w:sz w:val="18"/>
          <w:szCs w:val="18"/>
        </w:rPr>
        <w:t>C</w:t>
      </w:r>
      <w:r w:rsidR="001A1798" w:rsidRPr="00E706BA">
        <w:rPr>
          <w:rStyle w:val="spanjoblocation"/>
          <w:rFonts w:asciiTheme="majorHAnsi" w:eastAsia="Arial" w:hAnsiTheme="majorHAnsi"/>
          <w:sz w:val="18"/>
          <w:szCs w:val="18"/>
        </w:rPr>
        <w:t>harlotte</w:t>
      </w:r>
      <w:r w:rsidR="001A1798">
        <w:rPr>
          <w:rStyle w:val="spanjoblocation"/>
          <w:rFonts w:asciiTheme="majorHAnsi" w:eastAsia="Arial" w:hAnsiTheme="majorHAnsi"/>
          <w:sz w:val="18"/>
          <w:szCs w:val="18"/>
        </w:rPr>
        <w:t>, NC</w:t>
      </w:r>
    </w:p>
    <w:p w:rsidR="00F23BD9" w:rsidRPr="00E0127D" w:rsidRDefault="00F23BD9" w:rsidP="00F23BD9">
      <w:pPr>
        <w:pStyle w:val="ulli"/>
        <w:numPr>
          <w:ilvl w:val="0"/>
          <w:numId w:val="3"/>
        </w:numPr>
        <w:spacing w:line="240" w:lineRule="auto"/>
        <w:ind w:left="640" w:hanging="252"/>
        <w:jc w:val="both"/>
        <w:rPr>
          <w:rStyle w:val="span"/>
          <w:rFonts w:asciiTheme="majorHAnsi" w:eastAsia="Arial" w:hAnsiTheme="majorHAnsi"/>
          <w:sz w:val="18"/>
          <w:szCs w:val="18"/>
        </w:rPr>
      </w:pP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Led the architectural design, implementation, and optimization of a scalable and robust enterprise data lake solution, leveraging AWS cloud services and </w:t>
      </w:r>
      <w:r>
        <w:rPr>
          <w:rStyle w:val="span"/>
          <w:rFonts w:asciiTheme="majorHAnsi" w:eastAsia="Arial" w:hAnsiTheme="majorHAnsi"/>
          <w:sz w:val="18"/>
          <w:szCs w:val="18"/>
        </w:rPr>
        <w:t>Databricks</w:t>
      </w:r>
      <w:r w:rsidRPr="00E0127D">
        <w:rPr>
          <w:rStyle w:val="span"/>
          <w:rFonts w:asciiTheme="majorHAnsi" w:eastAsia="Arial" w:hAnsiTheme="majorHAnsi"/>
          <w:sz w:val="18"/>
          <w:szCs w:val="18"/>
        </w:rPr>
        <w:t>.</w:t>
      </w:r>
    </w:p>
    <w:p w:rsidR="00F23BD9" w:rsidRPr="00E0127D" w:rsidRDefault="00F23BD9" w:rsidP="00F23BD9">
      <w:pPr>
        <w:pStyle w:val="ulli"/>
        <w:numPr>
          <w:ilvl w:val="0"/>
          <w:numId w:val="3"/>
        </w:numPr>
        <w:spacing w:line="240" w:lineRule="auto"/>
        <w:ind w:left="640" w:hanging="252"/>
        <w:jc w:val="both"/>
        <w:rPr>
          <w:rStyle w:val="span"/>
          <w:rFonts w:asciiTheme="majorHAnsi" w:eastAsia="Arial" w:hAnsiTheme="majorHAnsi"/>
          <w:sz w:val="18"/>
          <w:szCs w:val="18"/>
        </w:rPr>
      </w:pP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Designed and established comprehensive data lake architecture within AWS, utilizing services </w:t>
      </w:r>
      <w:r>
        <w:rPr>
          <w:rStyle w:val="span"/>
          <w:rFonts w:asciiTheme="majorHAnsi" w:eastAsia="Arial" w:hAnsiTheme="majorHAnsi"/>
          <w:sz w:val="18"/>
          <w:szCs w:val="18"/>
        </w:rPr>
        <w:t>such as S3 for raw data storage</w:t>
      </w: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 and </w:t>
      </w:r>
      <w:r>
        <w:rPr>
          <w:rStyle w:val="span"/>
          <w:rFonts w:asciiTheme="majorHAnsi" w:eastAsia="Arial" w:hAnsiTheme="majorHAnsi"/>
          <w:sz w:val="18"/>
          <w:szCs w:val="18"/>
        </w:rPr>
        <w:t>Kafka</w:t>
      </w: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 for event-driven processing.</w:t>
      </w:r>
    </w:p>
    <w:p w:rsidR="00F23BD9" w:rsidRPr="00E0127D" w:rsidRDefault="00F23BD9" w:rsidP="00F23BD9">
      <w:pPr>
        <w:pStyle w:val="ulli"/>
        <w:numPr>
          <w:ilvl w:val="0"/>
          <w:numId w:val="3"/>
        </w:numPr>
        <w:spacing w:line="240" w:lineRule="auto"/>
        <w:ind w:left="640" w:hanging="252"/>
        <w:jc w:val="both"/>
        <w:rPr>
          <w:rStyle w:val="span"/>
          <w:rFonts w:asciiTheme="majorHAnsi" w:eastAsia="Arial" w:hAnsiTheme="majorHAnsi"/>
          <w:sz w:val="18"/>
          <w:szCs w:val="18"/>
        </w:rPr>
      </w:pP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Collaborated with business stakeholders and data analysts to understand complex reporting requirements and translate them into efficient data models and views within </w:t>
      </w:r>
      <w:r>
        <w:rPr>
          <w:rStyle w:val="span"/>
          <w:rFonts w:asciiTheme="majorHAnsi" w:eastAsia="Arial" w:hAnsiTheme="majorHAnsi"/>
          <w:sz w:val="18"/>
          <w:szCs w:val="18"/>
        </w:rPr>
        <w:t>Databricks</w:t>
      </w:r>
      <w:r w:rsidRPr="00E0127D">
        <w:rPr>
          <w:rStyle w:val="span"/>
          <w:rFonts w:asciiTheme="majorHAnsi" w:eastAsia="Arial" w:hAnsiTheme="majorHAnsi"/>
          <w:sz w:val="18"/>
          <w:szCs w:val="18"/>
        </w:rPr>
        <w:t>.</w:t>
      </w:r>
    </w:p>
    <w:p w:rsidR="00F23BD9" w:rsidRPr="00E0127D" w:rsidRDefault="00F23BD9" w:rsidP="00F23BD9">
      <w:pPr>
        <w:pStyle w:val="ulli"/>
        <w:numPr>
          <w:ilvl w:val="0"/>
          <w:numId w:val="3"/>
        </w:numPr>
        <w:spacing w:line="240" w:lineRule="auto"/>
        <w:ind w:left="640" w:hanging="252"/>
        <w:jc w:val="both"/>
        <w:rPr>
          <w:rStyle w:val="span"/>
          <w:rFonts w:asciiTheme="majorHAnsi" w:eastAsia="Arial" w:hAnsiTheme="majorHAnsi"/>
          <w:sz w:val="18"/>
          <w:szCs w:val="18"/>
        </w:rPr>
      </w:pPr>
      <w:r w:rsidRPr="00E0127D">
        <w:rPr>
          <w:rStyle w:val="span"/>
          <w:rFonts w:asciiTheme="majorHAnsi" w:eastAsia="Arial" w:hAnsiTheme="majorHAnsi"/>
          <w:sz w:val="18"/>
          <w:szCs w:val="18"/>
        </w:rPr>
        <w:t>Designed and developed sophisticated SQL-based reporting views incorporating intricate business logic, aggregations, transformations, and joins across multiple fact and dimension tables.</w:t>
      </w:r>
    </w:p>
    <w:p w:rsidR="00F23BD9" w:rsidRPr="00E0127D" w:rsidRDefault="00F23BD9" w:rsidP="00F23BD9">
      <w:pPr>
        <w:pStyle w:val="ulli"/>
        <w:numPr>
          <w:ilvl w:val="0"/>
          <w:numId w:val="3"/>
        </w:numPr>
        <w:spacing w:line="240" w:lineRule="auto"/>
        <w:ind w:left="640" w:hanging="252"/>
        <w:jc w:val="both"/>
        <w:rPr>
          <w:rStyle w:val="span"/>
          <w:rFonts w:asciiTheme="majorHAnsi" w:eastAsia="Arial" w:hAnsiTheme="majorHAnsi"/>
          <w:sz w:val="18"/>
          <w:szCs w:val="18"/>
        </w:rPr>
      </w:pP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Optimized query performance for these complex views through effective indexing strategies, clustering keys, materialized views, and query rewriting techniques in </w:t>
      </w:r>
      <w:r>
        <w:rPr>
          <w:rStyle w:val="span"/>
          <w:rFonts w:asciiTheme="majorHAnsi" w:eastAsia="Arial" w:hAnsiTheme="majorHAnsi"/>
          <w:sz w:val="18"/>
          <w:szCs w:val="18"/>
        </w:rPr>
        <w:t>Databricks</w:t>
      </w:r>
      <w:r w:rsidRPr="00E0127D">
        <w:rPr>
          <w:rStyle w:val="span"/>
          <w:rFonts w:asciiTheme="majorHAnsi" w:eastAsia="Arial" w:hAnsiTheme="majorHAnsi"/>
          <w:sz w:val="18"/>
          <w:szCs w:val="18"/>
        </w:rPr>
        <w:t>.</w:t>
      </w:r>
    </w:p>
    <w:p w:rsidR="00F23BD9" w:rsidRPr="00E0127D" w:rsidRDefault="00F23BD9" w:rsidP="00F23BD9">
      <w:pPr>
        <w:pStyle w:val="ulli"/>
        <w:numPr>
          <w:ilvl w:val="0"/>
          <w:numId w:val="3"/>
        </w:numPr>
        <w:spacing w:line="240" w:lineRule="auto"/>
        <w:ind w:left="640" w:hanging="252"/>
        <w:jc w:val="both"/>
        <w:rPr>
          <w:rStyle w:val="span"/>
          <w:rFonts w:asciiTheme="majorHAnsi" w:eastAsia="Arial" w:hAnsiTheme="majorHAnsi"/>
          <w:sz w:val="18"/>
          <w:szCs w:val="18"/>
        </w:rPr>
      </w:pPr>
      <w:r w:rsidRPr="00E0127D">
        <w:rPr>
          <w:rStyle w:val="span"/>
          <w:rFonts w:asciiTheme="majorHAnsi" w:eastAsia="Arial" w:hAnsiTheme="majorHAnsi"/>
          <w:sz w:val="18"/>
          <w:szCs w:val="18"/>
        </w:rPr>
        <w:t>Ensured data accuracy and consistency by implementing rigorous data validation and reconciliation processes for all reporting outputs.</w:t>
      </w:r>
    </w:p>
    <w:p w:rsidR="00F23BD9" w:rsidRPr="00E0127D" w:rsidRDefault="00F23BD9" w:rsidP="00F23BD9">
      <w:pPr>
        <w:pStyle w:val="ulli"/>
        <w:spacing w:before="60" w:line="240" w:lineRule="auto"/>
        <w:ind w:left="389"/>
        <w:rPr>
          <w:rStyle w:val="span"/>
          <w:rFonts w:asciiTheme="majorHAnsi" w:eastAsia="Arial" w:hAnsiTheme="majorHAnsi"/>
          <w:sz w:val="18"/>
          <w:szCs w:val="18"/>
        </w:rPr>
      </w:pP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Environment: AWS, S3, </w:t>
      </w:r>
      <w:r>
        <w:rPr>
          <w:rStyle w:val="span"/>
          <w:rFonts w:asciiTheme="majorHAnsi" w:eastAsia="Arial" w:hAnsiTheme="majorHAnsi"/>
          <w:sz w:val="18"/>
          <w:szCs w:val="18"/>
        </w:rPr>
        <w:t>Databricks</w:t>
      </w: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, </w:t>
      </w:r>
      <w:r>
        <w:rPr>
          <w:rStyle w:val="span"/>
          <w:rFonts w:asciiTheme="majorHAnsi" w:eastAsia="Arial" w:hAnsiTheme="majorHAnsi"/>
          <w:sz w:val="18"/>
          <w:szCs w:val="18"/>
        </w:rPr>
        <w:t xml:space="preserve">Spark 3.3, </w:t>
      </w: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Python, Lambda, </w:t>
      </w:r>
      <w:proofErr w:type="spellStart"/>
      <w:r w:rsidRPr="00A30E58">
        <w:rPr>
          <w:rStyle w:val="span"/>
          <w:rFonts w:asciiTheme="majorHAnsi" w:eastAsia="Arial" w:hAnsiTheme="majorHAnsi"/>
          <w:sz w:val="18"/>
          <w:szCs w:val="18"/>
        </w:rPr>
        <w:t>Fargate</w:t>
      </w:r>
      <w:proofErr w:type="spellEnd"/>
      <w:r w:rsidRPr="00A30E58">
        <w:rPr>
          <w:rStyle w:val="span"/>
          <w:rFonts w:asciiTheme="majorHAnsi" w:eastAsia="Arial" w:hAnsiTheme="majorHAnsi"/>
          <w:sz w:val="18"/>
          <w:szCs w:val="18"/>
        </w:rPr>
        <w:t xml:space="preserve">, </w:t>
      </w:r>
      <w:r>
        <w:rPr>
          <w:rStyle w:val="span"/>
          <w:rFonts w:asciiTheme="majorHAnsi" w:eastAsia="Arial" w:hAnsiTheme="majorHAnsi"/>
          <w:sz w:val="18"/>
          <w:szCs w:val="18"/>
        </w:rPr>
        <w:t xml:space="preserve">Kafka, </w:t>
      </w:r>
      <w:proofErr w:type="spellStart"/>
      <w:r w:rsidRPr="00E0127D">
        <w:rPr>
          <w:rStyle w:val="span"/>
          <w:rFonts w:asciiTheme="majorHAnsi" w:eastAsia="Arial" w:hAnsiTheme="majorHAnsi"/>
          <w:sz w:val="18"/>
          <w:szCs w:val="18"/>
        </w:rPr>
        <w:t>CloudWatch</w:t>
      </w:r>
      <w:proofErr w:type="spellEnd"/>
    </w:p>
    <w:p w:rsidR="00145216" w:rsidRPr="00E0127D" w:rsidRDefault="00E0127D" w:rsidP="00E0127D">
      <w:pPr>
        <w:pStyle w:val="divdocumentsinglecolumn"/>
        <w:tabs>
          <w:tab w:val="right" w:pos="10620"/>
        </w:tabs>
        <w:spacing w:before="120" w:line="240" w:lineRule="auto"/>
        <w:rPr>
          <w:rFonts w:asciiTheme="majorHAnsi" w:eastAsia="Arial" w:hAnsiTheme="majorHAnsi"/>
          <w:sz w:val="18"/>
          <w:szCs w:val="18"/>
        </w:rPr>
      </w:pPr>
      <w:r w:rsidRPr="00E0127D">
        <w:rPr>
          <w:rStyle w:val="spanjobtitle"/>
          <w:rFonts w:asciiTheme="majorHAnsi" w:eastAsia="Arial" w:hAnsiTheme="majorHAnsi"/>
          <w:sz w:val="20"/>
          <w:szCs w:val="20"/>
        </w:rPr>
        <w:t>PRINCIPAL SOLUTION ARCHITECT</w:t>
      </w:r>
      <w:r w:rsidRPr="00E0127D">
        <w:rPr>
          <w:rStyle w:val="datesWrapper"/>
          <w:rFonts w:asciiTheme="majorHAnsi" w:eastAsia="Arial" w:hAnsiTheme="majorHAnsi"/>
          <w:sz w:val="18"/>
          <w:szCs w:val="18"/>
        </w:rPr>
        <w:tab/>
      </w:r>
      <w:r w:rsidRPr="00E0127D">
        <w:rPr>
          <w:rStyle w:val="spanjobdates"/>
          <w:rFonts w:asciiTheme="majorHAnsi" w:eastAsia="Arial" w:hAnsiTheme="majorHAnsi"/>
          <w:sz w:val="18"/>
          <w:szCs w:val="18"/>
        </w:rPr>
        <w:t>01/2024 to 04/2025</w:t>
      </w:r>
    </w:p>
    <w:p w:rsidR="00145216" w:rsidRPr="00E0127D" w:rsidRDefault="001D5EC8" w:rsidP="00E0127D">
      <w:pPr>
        <w:pStyle w:val="spanpaddedline"/>
        <w:tabs>
          <w:tab w:val="right" w:pos="10620"/>
        </w:tabs>
        <w:spacing w:line="240" w:lineRule="auto"/>
        <w:rPr>
          <w:rFonts w:asciiTheme="majorHAnsi" w:eastAsia="Arial" w:hAnsiTheme="majorHAnsi"/>
          <w:sz w:val="18"/>
          <w:szCs w:val="18"/>
        </w:rPr>
      </w:pPr>
      <w:r w:rsidRPr="00E0127D">
        <w:rPr>
          <w:rStyle w:val="spancompanyname"/>
          <w:rFonts w:asciiTheme="majorHAnsi" w:eastAsia="Arial" w:hAnsiTheme="majorHAnsi"/>
          <w:i/>
          <w:iCs/>
          <w:sz w:val="18"/>
          <w:szCs w:val="18"/>
        </w:rPr>
        <w:t>Citizens Bank</w:t>
      </w:r>
      <w:r w:rsidR="00D720E4">
        <w:rPr>
          <w:rStyle w:val="spancompanyname"/>
          <w:rFonts w:asciiTheme="majorHAnsi" w:eastAsia="Arial" w:hAnsiTheme="majorHAnsi"/>
          <w:i/>
          <w:iCs/>
          <w:sz w:val="18"/>
          <w:szCs w:val="18"/>
        </w:rPr>
        <w:t xml:space="preserve"> </w:t>
      </w:r>
      <w:r w:rsidR="005808EA" w:rsidRPr="005808EA">
        <w:rPr>
          <w:rFonts w:asciiTheme="majorHAnsi" w:eastAsia="Arial" w:hAnsiTheme="majorHAnsi"/>
          <w:i/>
          <w:iCs/>
          <w:sz w:val="18"/>
          <w:szCs w:val="18"/>
        </w:rPr>
        <w:t xml:space="preserve">- </w:t>
      </w:r>
      <w:proofErr w:type="spellStart"/>
      <w:r w:rsidR="005808EA" w:rsidRPr="005808EA">
        <w:rPr>
          <w:rFonts w:asciiTheme="majorHAnsi" w:eastAsia="Arial" w:hAnsiTheme="majorHAnsi"/>
          <w:b/>
          <w:i/>
          <w:iCs/>
          <w:sz w:val="18"/>
          <w:szCs w:val="18"/>
          <w:lang w:val="fr-FR"/>
        </w:rPr>
        <w:t>LTIMindtree</w:t>
      </w:r>
      <w:proofErr w:type="spellEnd"/>
      <w:r w:rsidRPr="00E0127D">
        <w:rPr>
          <w:rStyle w:val="datesWrapper"/>
          <w:rFonts w:asciiTheme="majorHAnsi" w:eastAsia="Arial" w:hAnsiTheme="majorHAnsi"/>
          <w:sz w:val="18"/>
          <w:szCs w:val="18"/>
        </w:rPr>
        <w:tab/>
      </w:r>
      <w:r w:rsidRPr="00E0127D">
        <w:rPr>
          <w:rStyle w:val="spanjoblocation"/>
          <w:rFonts w:asciiTheme="majorHAnsi" w:eastAsia="Arial" w:hAnsiTheme="majorHAnsi"/>
          <w:sz w:val="18"/>
          <w:szCs w:val="18"/>
        </w:rPr>
        <w:t>Phoenix, AZ</w:t>
      </w:r>
    </w:p>
    <w:p w:rsidR="00145216" w:rsidRPr="00E0127D" w:rsidRDefault="001D5EC8" w:rsidP="00E0127D">
      <w:pPr>
        <w:pStyle w:val="ulli"/>
        <w:numPr>
          <w:ilvl w:val="0"/>
          <w:numId w:val="4"/>
        </w:numPr>
        <w:spacing w:line="240" w:lineRule="auto"/>
        <w:ind w:left="640" w:hanging="252"/>
        <w:rPr>
          <w:rStyle w:val="span"/>
          <w:rFonts w:asciiTheme="majorHAnsi" w:eastAsia="Arial" w:hAnsiTheme="majorHAnsi"/>
          <w:sz w:val="18"/>
          <w:szCs w:val="18"/>
        </w:rPr>
      </w:pP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Migrated </w:t>
      </w:r>
      <w:r w:rsidRPr="00E0127D">
        <w:rPr>
          <w:rStyle w:val="Strong1"/>
          <w:rFonts w:asciiTheme="majorHAnsi" w:eastAsia="Arial" w:hAnsiTheme="majorHAnsi"/>
          <w:sz w:val="18"/>
          <w:szCs w:val="18"/>
        </w:rPr>
        <w:t>Oracle HCM to AWS/Snowflake</w:t>
      </w:r>
      <w:r w:rsidRPr="00E0127D">
        <w:rPr>
          <w:rStyle w:val="span"/>
          <w:rFonts w:asciiTheme="majorHAnsi" w:eastAsia="Arial" w:hAnsiTheme="majorHAnsi"/>
          <w:sz w:val="18"/>
          <w:szCs w:val="18"/>
        </w:rPr>
        <w:t>, centralizing enterprise-wide HR data.</w:t>
      </w:r>
    </w:p>
    <w:p w:rsidR="00145216" w:rsidRPr="00E0127D" w:rsidRDefault="001D5EC8" w:rsidP="00E0127D">
      <w:pPr>
        <w:pStyle w:val="ulli"/>
        <w:numPr>
          <w:ilvl w:val="0"/>
          <w:numId w:val="4"/>
        </w:numPr>
        <w:spacing w:line="240" w:lineRule="auto"/>
        <w:ind w:left="640" w:hanging="252"/>
        <w:rPr>
          <w:rStyle w:val="span"/>
          <w:rFonts w:asciiTheme="majorHAnsi" w:eastAsia="Arial" w:hAnsiTheme="majorHAnsi"/>
          <w:sz w:val="18"/>
          <w:szCs w:val="18"/>
        </w:rPr>
      </w:pP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Established </w:t>
      </w:r>
      <w:r w:rsidRPr="00E0127D">
        <w:rPr>
          <w:rStyle w:val="Strong1"/>
          <w:rFonts w:asciiTheme="majorHAnsi" w:eastAsia="Arial" w:hAnsiTheme="majorHAnsi"/>
          <w:sz w:val="18"/>
          <w:szCs w:val="18"/>
        </w:rPr>
        <w:t>data quality rules, validation frameworks, and RBAC-based access controls</w:t>
      </w:r>
      <w:r w:rsidRPr="00E0127D">
        <w:rPr>
          <w:rStyle w:val="span"/>
          <w:rFonts w:asciiTheme="majorHAnsi" w:eastAsia="Arial" w:hAnsiTheme="majorHAnsi"/>
          <w:sz w:val="18"/>
          <w:szCs w:val="18"/>
        </w:rPr>
        <w:t>.</w:t>
      </w:r>
    </w:p>
    <w:p w:rsidR="00145216" w:rsidRPr="00E0127D" w:rsidRDefault="001D5EC8" w:rsidP="00E0127D">
      <w:pPr>
        <w:pStyle w:val="ulli"/>
        <w:numPr>
          <w:ilvl w:val="0"/>
          <w:numId w:val="4"/>
        </w:numPr>
        <w:spacing w:line="240" w:lineRule="auto"/>
        <w:ind w:left="640" w:hanging="252"/>
        <w:rPr>
          <w:rStyle w:val="span"/>
          <w:rFonts w:asciiTheme="majorHAnsi" w:eastAsia="Arial" w:hAnsiTheme="majorHAnsi"/>
          <w:sz w:val="18"/>
          <w:szCs w:val="18"/>
        </w:rPr>
      </w:pP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Designed </w:t>
      </w:r>
      <w:r w:rsidRPr="00E0127D">
        <w:rPr>
          <w:rStyle w:val="Strong1"/>
          <w:rFonts w:asciiTheme="majorHAnsi" w:eastAsia="Arial" w:hAnsiTheme="majorHAnsi"/>
          <w:sz w:val="18"/>
          <w:szCs w:val="18"/>
        </w:rPr>
        <w:t>high-performance Snowflake models</w:t>
      </w: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 to support enterprise reporting.</w:t>
      </w:r>
    </w:p>
    <w:p w:rsidR="00145216" w:rsidRPr="00E0127D" w:rsidRDefault="001D5EC8" w:rsidP="00E0127D">
      <w:pPr>
        <w:pStyle w:val="ulli"/>
        <w:numPr>
          <w:ilvl w:val="0"/>
          <w:numId w:val="4"/>
        </w:numPr>
        <w:spacing w:line="240" w:lineRule="auto"/>
        <w:ind w:left="640" w:hanging="252"/>
        <w:rPr>
          <w:rStyle w:val="span"/>
          <w:rFonts w:asciiTheme="majorHAnsi" w:eastAsia="Arial" w:hAnsiTheme="majorHAnsi"/>
          <w:sz w:val="18"/>
          <w:szCs w:val="18"/>
        </w:rPr>
      </w:pPr>
      <w:r w:rsidRPr="00E0127D">
        <w:rPr>
          <w:rStyle w:val="span"/>
          <w:rFonts w:asciiTheme="majorHAnsi" w:eastAsia="Arial" w:hAnsiTheme="majorHAnsi"/>
          <w:sz w:val="18"/>
          <w:szCs w:val="18"/>
        </w:rPr>
        <w:t>Collaborated with IT and business units to ensure seamless data architecture integration.</w:t>
      </w:r>
    </w:p>
    <w:p w:rsidR="00145216" w:rsidRDefault="001D5EC8" w:rsidP="00E0127D">
      <w:pPr>
        <w:pStyle w:val="ulli"/>
        <w:numPr>
          <w:ilvl w:val="0"/>
          <w:numId w:val="4"/>
        </w:numPr>
        <w:spacing w:line="240" w:lineRule="auto"/>
        <w:ind w:left="640" w:hanging="252"/>
        <w:rPr>
          <w:rStyle w:val="span"/>
          <w:rFonts w:asciiTheme="majorHAnsi" w:eastAsia="Arial" w:hAnsiTheme="majorHAnsi"/>
          <w:sz w:val="18"/>
          <w:szCs w:val="18"/>
        </w:rPr>
      </w:pP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Delivered </w:t>
      </w:r>
      <w:r w:rsidRPr="00E0127D">
        <w:rPr>
          <w:rStyle w:val="Strong1"/>
          <w:rFonts w:asciiTheme="majorHAnsi" w:eastAsia="Arial" w:hAnsiTheme="majorHAnsi"/>
          <w:sz w:val="18"/>
          <w:szCs w:val="18"/>
        </w:rPr>
        <w:t>best practices and guidance</w:t>
      </w: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 to engineering teams for scalability and governance.</w:t>
      </w:r>
    </w:p>
    <w:p w:rsidR="00AD3198" w:rsidRPr="00E0127D" w:rsidRDefault="00AD3198" w:rsidP="00EE581B">
      <w:pPr>
        <w:pStyle w:val="ulli"/>
        <w:spacing w:before="60" w:line="240" w:lineRule="auto"/>
        <w:ind w:left="389"/>
        <w:rPr>
          <w:rStyle w:val="span"/>
          <w:rFonts w:asciiTheme="majorHAnsi" w:eastAsia="Arial" w:hAnsiTheme="majorHAnsi"/>
          <w:sz w:val="18"/>
          <w:szCs w:val="18"/>
        </w:rPr>
      </w:pPr>
      <w:r w:rsidRPr="00AD3198">
        <w:rPr>
          <w:rStyle w:val="span"/>
          <w:rFonts w:asciiTheme="majorHAnsi" w:eastAsia="Arial" w:hAnsiTheme="majorHAnsi"/>
          <w:sz w:val="18"/>
          <w:szCs w:val="18"/>
        </w:rPr>
        <w:t xml:space="preserve">Environment: Java, Spark 3.3, AWS, EMR </w:t>
      </w:r>
      <w:proofErr w:type="spellStart"/>
      <w:r w:rsidRPr="00AD3198">
        <w:rPr>
          <w:rStyle w:val="span"/>
          <w:rFonts w:asciiTheme="majorHAnsi" w:eastAsia="Arial" w:hAnsiTheme="majorHAnsi"/>
          <w:sz w:val="18"/>
          <w:szCs w:val="18"/>
        </w:rPr>
        <w:t>Serverless</w:t>
      </w:r>
      <w:proofErr w:type="spellEnd"/>
      <w:r w:rsidRPr="00AD3198">
        <w:rPr>
          <w:rStyle w:val="span"/>
          <w:rFonts w:asciiTheme="majorHAnsi" w:eastAsia="Arial" w:hAnsiTheme="majorHAnsi"/>
          <w:sz w:val="18"/>
          <w:szCs w:val="18"/>
        </w:rPr>
        <w:t>, S3, Micro services, Snowflake</w:t>
      </w:r>
    </w:p>
    <w:p w:rsidR="00145216" w:rsidRPr="00E0127D" w:rsidRDefault="00E0127D" w:rsidP="00E0127D">
      <w:pPr>
        <w:pStyle w:val="divdocumentsinglecolumn"/>
        <w:tabs>
          <w:tab w:val="right" w:pos="10620"/>
        </w:tabs>
        <w:spacing w:before="120" w:line="240" w:lineRule="auto"/>
        <w:rPr>
          <w:rFonts w:asciiTheme="majorHAnsi" w:eastAsia="Arial" w:hAnsiTheme="majorHAnsi"/>
          <w:sz w:val="18"/>
          <w:szCs w:val="18"/>
        </w:rPr>
      </w:pPr>
      <w:r w:rsidRPr="00E0127D">
        <w:rPr>
          <w:rStyle w:val="spanjobtitle"/>
          <w:rFonts w:asciiTheme="majorHAnsi" w:eastAsia="Arial" w:hAnsiTheme="majorHAnsi"/>
          <w:sz w:val="20"/>
          <w:szCs w:val="20"/>
        </w:rPr>
        <w:t>DATA SOLUTION ARCHITECT</w:t>
      </w:r>
      <w:r w:rsidRPr="00E0127D">
        <w:rPr>
          <w:rStyle w:val="datesWrapper"/>
          <w:rFonts w:asciiTheme="majorHAnsi" w:eastAsia="Arial" w:hAnsiTheme="majorHAnsi"/>
          <w:sz w:val="18"/>
          <w:szCs w:val="18"/>
        </w:rPr>
        <w:tab/>
      </w:r>
      <w:r w:rsidRPr="00E0127D">
        <w:rPr>
          <w:rStyle w:val="spanjobdates"/>
          <w:rFonts w:asciiTheme="majorHAnsi" w:eastAsia="Arial" w:hAnsiTheme="majorHAnsi"/>
          <w:sz w:val="18"/>
          <w:szCs w:val="18"/>
        </w:rPr>
        <w:t>01/2023 to 12/2023</w:t>
      </w:r>
    </w:p>
    <w:p w:rsidR="00145216" w:rsidRPr="00E0127D" w:rsidRDefault="001D5EC8" w:rsidP="00E0127D">
      <w:pPr>
        <w:pStyle w:val="spanpaddedline"/>
        <w:tabs>
          <w:tab w:val="right" w:pos="10620"/>
        </w:tabs>
        <w:spacing w:line="240" w:lineRule="auto"/>
        <w:rPr>
          <w:rFonts w:asciiTheme="majorHAnsi" w:eastAsia="Arial" w:hAnsiTheme="majorHAnsi"/>
          <w:sz w:val="18"/>
          <w:szCs w:val="18"/>
        </w:rPr>
      </w:pPr>
      <w:r w:rsidRPr="00E0127D">
        <w:rPr>
          <w:rStyle w:val="spancompanyname"/>
          <w:rFonts w:asciiTheme="majorHAnsi" w:eastAsia="Arial" w:hAnsiTheme="majorHAnsi"/>
          <w:i/>
          <w:iCs/>
          <w:sz w:val="18"/>
          <w:szCs w:val="18"/>
        </w:rPr>
        <w:t>Wells Fargo</w:t>
      </w:r>
      <w:r w:rsidR="00D720E4">
        <w:rPr>
          <w:rStyle w:val="spancompanyname"/>
          <w:rFonts w:asciiTheme="majorHAnsi" w:eastAsia="Arial" w:hAnsiTheme="majorHAnsi"/>
          <w:i/>
          <w:iCs/>
          <w:sz w:val="18"/>
          <w:szCs w:val="18"/>
        </w:rPr>
        <w:t xml:space="preserve"> </w:t>
      </w:r>
      <w:r w:rsidR="005808EA">
        <w:rPr>
          <w:rFonts w:asciiTheme="majorHAnsi" w:eastAsia="Arial" w:hAnsiTheme="majorHAnsi"/>
          <w:sz w:val="18"/>
          <w:szCs w:val="18"/>
        </w:rPr>
        <w:t xml:space="preserve">- </w:t>
      </w:r>
      <w:proofErr w:type="spellStart"/>
      <w:r w:rsidR="005808EA" w:rsidRPr="005808EA">
        <w:rPr>
          <w:rFonts w:asciiTheme="majorHAnsi" w:eastAsia="Arial" w:hAnsiTheme="majorHAnsi"/>
          <w:b/>
          <w:i/>
          <w:iCs/>
          <w:sz w:val="18"/>
          <w:szCs w:val="18"/>
          <w:lang w:val="fr-FR"/>
        </w:rPr>
        <w:t>KForce</w:t>
      </w:r>
      <w:proofErr w:type="spellEnd"/>
      <w:r w:rsidRPr="00E0127D">
        <w:rPr>
          <w:rStyle w:val="datesWrapper"/>
          <w:rFonts w:asciiTheme="majorHAnsi" w:eastAsia="Arial" w:hAnsiTheme="majorHAnsi"/>
          <w:sz w:val="18"/>
          <w:szCs w:val="18"/>
        </w:rPr>
        <w:tab/>
      </w:r>
      <w:r w:rsidRPr="00E0127D">
        <w:rPr>
          <w:rStyle w:val="spanjoblocation"/>
          <w:rFonts w:asciiTheme="majorHAnsi" w:eastAsia="Arial" w:hAnsiTheme="majorHAnsi"/>
          <w:sz w:val="18"/>
          <w:szCs w:val="18"/>
        </w:rPr>
        <w:t>Phoenix, AZ</w:t>
      </w:r>
    </w:p>
    <w:p w:rsidR="00003172" w:rsidRPr="00E0127D" w:rsidRDefault="00003172" w:rsidP="00003172">
      <w:pPr>
        <w:pStyle w:val="ulli"/>
        <w:numPr>
          <w:ilvl w:val="0"/>
          <w:numId w:val="5"/>
        </w:numPr>
        <w:spacing w:line="240" w:lineRule="auto"/>
        <w:ind w:left="640" w:hanging="252"/>
        <w:rPr>
          <w:rStyle w:val="span"/>
          <w:rFonts w:asciiTheme="majorHAnsi" w:eastAsia="Arial" w:hAnsiTheme="majorHAnsi"/>
          <w:sz w:val="18"/>
          <w:szCs w:val="18"/>
        </w:rPr>
      </w:pPr>
      <w:r>
        <w:rPr>
          <w:rStyle w:val="span"/>
          <w:rFonts w:asciiTheme="majorHAnsi" w:eastAsia="Arial" w:hAnsiTheme="majorHAnsi"/>
          <w:sz w:val="18"/>
          <w:szCs w:val="18"/>
        </w:rPr>
        <w:t>Built</w:t>
      </w: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 </w:t>
      </w:r>
      <w:r w:rsidRPr="00E0127D">
        <w:rPr>
          <w:rStyle w:val="Strong1"/>
          <w:rFonts w:asciiTheme="majorHAnsi" w:eastAsia="Arial" w:hAnsiTheme="majorHAnsi"/>
          <w:sz w:val="18"/>
          <w:szCs w:val="18"/>
        </w:rPr>
        <w:t>data mesh architecture</w:t>
      </w: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 with multi-zone S3 layers and </w:t>
      </w:r>
      <w:r>
        <w:rPr>
          <w:rStyle w:val="span"/>
          <w:rFonts w:asciiTheme="majorHAnsi" w:eastAsia="Arial" w:hAnsiTheme="majorHAnsi"/>
          <w:sz w:val="18"/>
          <w:szCs w:val="18"/>
        </w:rPr>
        <w:t>Databricks</w:t>
      </w: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 for analytics.</w:t>
      </w:r>
    </w:p>
    <w:p w:rsidR="00003172" w:rsidRPr="00E0127D" w:rsidRDefault="00003172" w:rsidP="00003172">
      <w:pPr>
        <w:pStyle w:val="ulli"/>
        <w:numPr>
          <w:ilvl w:val="0"/>
          <w:numId w:val="5"/>
        </w:numPr>
        <w:spacing w:line="240" w:lineRule="auto"/>
        <w:ind w:left="640" w:hanging="252"/>
        <w:rPr>
          <w:rStyle w:val="span"/>
          <w:rFonts w:asciiTheme="majorHAnsi" w:eastAsia="Arial" w:hAnsiTheme="majorHAnsi"/>
          <w:sz w:val="18"/>
          <w:szCs w:val="18"/>
        </w:rPr>
      </w:pP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Developed </w:t>
      </w:r>
      <w:r>
        <w:rPr>
          <w:rStyle w:val="Strong1"/>
          <w:rFonts w:asciiTheme="majorHAnsi" w:eastAsia="Arial" w:hAnsiTheme="majorHAnsi"/>
          <w:sz w:val="18"/>
          <w:szCs w:val="18"/>
        </w:rPr>
        <w:t>ETL pipelines to ingest, refine and transform data into various layers</w:t>
      </w:r>
      <w:r w:rsidRPr="00E0127D">
        <w:rPr>
          <w:rStyle w:val="span"/>
          <w:rFonts w:asciiTheme="majorHAnsi" w:eastAsia="Arial" w:hAnsiTheme="majorHAnsi"/>
          <w:sz w:val="18"/>
          <w:szCs w:val="18"/>
        </w:rPr>
        <w:t>.</w:t>
      </w:r>
    </w:p>
    <w:p w:rsidR="00003172" w:rsidRPr="00E0127D" w:rsidRDefault="00003172" w:rsidP="00003172">
      <w:pPr>
        <w:pStyle w:val="ulli"/>
        <w:numPr>
          <w:ilvl w:val="0"/>
          <w:numId w:val="5"/>
        </w:numPr>
        <w:spacing w:line="240" w:lineRule="auto"/>
        <w:ind w:left="640" w:hanging="252"/>
        <w:rPr>
          <w:rStyle w:val="span"/>
          <w:rFonts w:asciiTheme="majorHAnsi" w:eastAsia="Arial" w:hAnsiTheme="majorHAnsi"/>
          <w:sz w:val="18"/>
          <w:szCs w:val="18"/>
        </w:rPr>
      </w:pP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Created </w:t>
      </w:r>
      <w:proofErr w:type="spellStart"/>
      <w:r w:rsidRPr="00E0127D">
        <w:rPr>
          <w:rStyle w:val="Strong1"/>
          <w:rFonts w:asciiTheme="majorHAnsi" w:eastAsia="Arial" w:hAnsiTheme="majorHAnsi"/>
          <w:sz w:val="18"/>
          <w:szCs w:val="18"/>
        </w:rPr>
        <w:t>PySpark</w:t>
      </w:r>
      <w:proofErr w:type="spellEnd"/>
      <w:r w:rsidRPr="00E0127D">
        <w:rPr>
          <w:rStyle w:val="Strong1"/>
          <w:rFonts w:asciiTheme="majorHAnsi" w:eastAsia="Arial" w:hAnsiTheme="majorHAnsi"/>
          <w:sz w:val="18"/>
          <w:szCs w:val="18"/>
        </w:rPr>
        <w:t xml:space="preserve"> components</w:t>
      </w: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 for scalable transformation and reporting.</w:t>
      </w:r>
    </w:p>
    <w:p w:rsidR="00003172" w:rsidRPr="00E0127D" w:rsidRDefault="00003172" w:rsidP="00003172">
      <w:pPr>
        <w:pStyle w:val="ulli"/>
        <w:numPr>
          <w:ilvl w:val="0"/>
          <w:numId w:val="5"/>
        </w:numPr>
        <w:spacing w:line="240" w:lineRule="auto"/>
        <w:ind w:left="640" w:hanging="252"/>
        <w:rPr>
          <w:rStyle w:val="span"/>
          <w:rFonts w:asciiTheme="majorHAnsi" w:eastAsia="Arial" w:hAnsiTheme="majorHAnsi"/>
          <w:sz w:val="18"/>
          <w:szCs w:val="18"/>
        </w:rPr>
      </w:pP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Implemented </w:t>
      </w:r>
      <w:r w:rsidRPr="00E0127D">
        <w:rPr>
          <w:rStyle w:val="Strong1"/>
          <w:rFonts w:asciiTheme="majorHAnsi" w:eastAsia="Arial" w:hAnsiTheme="majorHAnsi"/>
          <w:sz w:val="18"/>
          <w:szCs w:val="18"/>
        </w:rPr>
        <w:t>ABAC governance</w:t>
      </w:r>
      <w:r w:rsidRPr="00E0127D">
        <w:rPr>
          <w:rStyle w:val="span"/>
          <w:rFonts w:asciiTheme="majorHAnsi" w:eastAsia="Arial" w:hAnsiTheme="majorHAnsi"/>
          <w:sz w:val="18"/>
          <w:szCs w:val="18"/>
        </w:rPr>
        <w:t>, strengthening compliance and security.</w:t>
      </w:r>
    </w:p>
    <w:p w:rsidR="00003172" w:rsidRPr="00E0127D" w:rsidRDefault="00003172" w:rsidP="00003172">
      <w:pPr>
        <w:pStyle w:val="ulli"/>
        <w:numPr>
          <w:ilvl w:val="0"/>
          <w:numId w:val="5"/>
        </w:numPr>
        <w:spacing w:line="240" w:lineRule="auto"/>
        <w:ind w:left="640" w:hanging="252"/>
        <w:rPr>
          <w:rStyle w:val="span"/>
          <w:rFonts w:asciiTheme="majorHAnsi" w:eastAsia="Arial" w:hAnsiTheme="majorHAnsi"/>
          <w:sz w:val="18"/>
          <w:szCs w:val="18"/>
        </w:rPr>
      </w:pP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Enabled </w:t>
      </w:r>
      <w:r>
        <w:rPr>
          <w:rStyle w:val="Strong1"/>
          <w:rFonts w:asciiTheme="majorHAnsi" w:eastAsia="Arial" w:hAnsiTheme="majorHAnsi"/>
          <w:sz w:val="18"/>
          <w:szCs w:val="18"/>
        </w:rPr>
        <w:t>rule based data quality check</w:t>
      </w:r>
      <w:r w:rsidRPr="00E0127D">
        <w:rPr>
          <w:rStyle w:val="span"/>
          <w:rFonts w:asciiTheme="majorHAnsi" w:eastAsia="Arial" w:hAnsiTheme="majorHAnsi"/>
          <w:sz w:val="18"/>
          <w:szCs w:val="18"/>
        </w:rPr>
        <w:t>.</w:t>
      </w:r>
    </w:p>
    <w:p w:rsidR="00003172" w:rsidRPr="00AD3198" w:rsidRDefault="00003172" w:rsidP="00003172">
      <w:pPr>
        <w:pStyle w:val="ulli"/>
        <w:spacing w:before="60" w:line="240" w:lineRule="auto"/>
        <w:ind w:left="389"/>
        <w:rPr>
          <w:rStyle w:val="span"/>
          <w:rFonts w:asciiTheme="majorHAnsi" w:eastAsia="Arial" w:hAnsiTheme="majorHAnsi"/>
          <w:sz w:val="18"/>
          <w:szCs w:val="18"/>
        </w:rPr>
      </w:pPr>
      <w:r w:rsidRPr="00AD3198">
        <w:rPr>
          <w:rStyle w:val="span"/>
          <w:rFonts w:asciiTheme="majorHAnsi" w:eastAsia="Arial" w:hAnsiTheme="majorHAnsi"/>
          <w:sz w:val="18"/>
          <w:szCs w:val="18"/>
        </w:rPr>
        <w:t xml:space="preserve">Environment: </w:t>
      </w:r>
      <w:r w:rsidRPr="00583368">
        <w:rPr>
          <w:rStyle w:val="span"/>
          <w:rFonts w:asciiTheme="majorHAnsi" w:eastAsia="Arial" w:hAnsiTheme="majorHAnsi"/>
          <w:sz w:val="18"/>
          <w:szCs w:val="18"/>
        </w:rPr>
        <w:t xml:space="preserve">Python 3.9, Spark 3.3, AWS, </w:t>
      </w:r>
      <w:r>
        <w:rPr>
          <w:rStyle w:val="span"/>
          <w:rFonts w:asciiTheme="majorHAnsi" w:eastAsia="Arial" w:hAnsiTheme="majorHAnsi"/>
          <w:sz w:val="18"/>
          <w:szCs w:val="18"/>
        </w:rPr>
        <w:t>Databricks</w:t>
      </w:r>
      <w:r w:rsidRPr="00AD3198">
        <w:rPr>
          <w:rStyle w:val="span"/>
          <w:rFonts w:asciiTheme="majorHAnsi" w:eastAsia="Arial" w:hAnsiTheme="majorHAnsi"/>
          <w:sz w:val="18"/>
          <w:szCs w:val="18"/>
        </w:rPr>
        <w:t>, Data Mesh</w:t>
      </w:r>
      <w:r>
        <w:rPr>
          <w:rStyle w:val="span"/>
          <w:rFonts w:asciiTheme="majorHAnsi" w:eastAsia="Arial" w:hAnsiTheme="majorHAnsi"/>
          <w:sz w:val="18"/>
          <w:szCs w:val="18"/>
        </w:rPr>
        <w:t xml:space="preserve">, </w:t>
      </w:r>
      <w:proofErr w:type="spellStart"/>
      <w:r w:rsidRPr="00A30E58">
        <w:rPr>
          <w:rStyle w:val="span"/>
          <w:rFonts w:asciiTheme="majorHAnsi" w:eastAsia="Arial" w:hAnsiTheme="majorHAnsi"/>
          <w:sz w:val="18"/>
          <w:szCs w:val="18"/>
        </w:rPr>
        <w:t>Fargate</w:t>
      </w:r>
      <w:proofErr w:type="spellEnd"/>
      <w:r w:rsidRPr="00A30E58">
        <w:rPr>
          <w:rStyle w:val="span"/>
          <w:rFonts w:asciiTheme="majorHAnsi" w:eastAsia="Arial" w:hAnsiTheme="majorHAnsi"/>
          <w:sz w:val="18"/>
          <w:szCs w:val="18"/>
        </w:rPr>
        <w:t xml:space="preserve">, </w:t>
      </w:r>
      <w:r>
        <w:rPr>
          <w:rStyle w:val="span"/>
          <w:rFonts w:asciiTheme="majorHAnsi" w:eastAsia="Arial" w:hAnsiTheme="majorHAnsi"/>
          <w:sz w:val="18"/>
          <w:szCs w:val="18"/>
        </w:rPr>
        <w:t xml:space="preserve">Kafka, </w:t>
      </w:r>
      <w:proofErr w:type="spellStart"/>
      <w:r w:rsidRPr="00E0127D">
        <w:rPr>
          <w:rStyle w:val="span"/>
          <w:rFonts w:asciiTheme="majorHAnsi" w:eastAsia="Arial" w:hAnsiTheme="majorHAnsi"/>
          <w:sz w:val="18"/>
          <w:szCs w:val="18"/>
        </w:rPr>
        <w:t>CloudWatch</w:t>
      </w:r>
      <w:proofErr w:type="spellEnd"/>
    </w:p>
    <w:p w:rsidR="00EE581B" w:rsidRDefault="00EE581B">
      <w:pPr>
        <w:spacing w:line="240" w:lineRule="auto"/>
        <w:textAlignment w:val="auto"/>
        <w:rPr>
          <w:rStyle w:val="spanjobtitle"/>
          <w:rFonts w:asciiTheme="majorHAnsi" w:eastAsia="Arial" w:hAnsiTheme="majorHAnsi"/>
          <w:sz w:val="18"/>
          <w:szCs w:val="18"/>
        </w:rPr>
      </w:pPr>
      <w:r>
        <w:rPr>
          <w:rStyle w:val="spanjobtitle"/>
          <w:rFonts w:asciiTheme="majorHAnsi" w:eastAsia="Arial" w:hAnsiTheme="majorHAnsi"/>
          <w:sz w:val="18"/>
          <w:szCs w:val="18"/>
        </w:rPr>
        <w:br w:type="page"/>
      </w:r>
    </w:p>
    <w:p w:rsidR="00145216" w:rsidRPr="00E0127D" w:rsidRDefault="00E0127D" w:rsidP="00E0127D">
      <w:pPr>
        <w:pStyle w:val="divdocumentsinglecolumn"/>
        <w:tabs>
          <w:tab w:val="right" w:pos="10620"/>
        </w:tabs>
        <w:spacing w:before="120" w:line="240" w:lineRule="auto"/>
        <w:rPr>
          <w:rFonts w:asciiTheme="majorHAnsi" w:eastAsia="Arial" w:hAnsiTheme="majorHAnsi"/>
          <w:sz w:val="18"/>
          <w:szCs w:val="18"/>
        </w:rPr>
      </w:pPr>
      <w:r w:rsidRPr="00E0127D">
        <w:rPr>
          <w:rStyle w:val="spanjobtitle"/>
          <w:rFonts w:asciiTheme="majorHAnsi" w:eastAsia="Arial" w:hAnsiTheme="majorHAnsi"/>
          <w:sz w:val="18"/>
          <w:szCs w:val="18"/>
        </w:rPr>
        <w:lastRenderedPageBreak/>
        <w:t>BIG DATA SOLUTION ARCHITECT</w:t>
      </w:r>
      <w:r w:rsidRPr="00E0127D">
        <w:rPr>
          <w:rStyle w:val="datesWrapper"/>
          <w:rFonts w:asciiTheme="majorHAnsi" w:eastAsia="Arial" w:hAnsiTheme="majorHAnsi"/>
          <w:sz w:val="18"/>
          <w:szCs w:val="18"/>
        </w:rPr>
        <w:tab/>
      </w:r>
      <w:r w:rsidRPr="00E0127D">
        <w:rPr>
          <w:rStyle w:val="spanjobdates"/>
          <w:rFonts w:asciiTheme="majorHAnsi" w:eastAsia="Arial" w:hAnsiTheme="majorHAnsi"/>
          <w:sz w:val="18"/>
          <w:szCs w:val="18"/>
        </w:rPr>
        <w:t>10/2018 to 12/2022</w:t>
      </w:r>
    </w:p>
    <w:p w:rsidR="00145216" w:rsidRPr="00E0127D" w:rsidRDefault="001D5EC8" w:rsidP="00E0127D">
      <w:pPr>
        <w:pStyle w:val="spanpaddedline"/>
        <w:tabs>
          <w:tab w:val="right" w:pos="10620"/>
        </w:tabs>
        <w:spacing w:line="240" w:lineRule="auto"/>
        <w:rPr>
          <w:rFonts w:asciiTheme="majorHAnsi" w:eastAsia="Arial" w:hAnsiTheme="majorHAnsi"/>
          <w:sz w:val="18"/>
          <w:szCs w:val="18"/>
        </w:rPr>
      </w:pPr>
      <w:r w:rsidRPr="00E0127D">
        <w:rPr>
          <w:rStyle w:val="spancompanyname"/>
          <w:rFonts w:asciiTheme="majorHAnsi" w:eastAsia="Arial" w:hAnsiTheme="majorHAnsi"/>
          <w:i/>
          <w:iCs/>
          <w:sz w:val="18"/>
          <w:szCs w:val="18"/>
        </w:rPr>
        <w:t>American Express</w:t>
      </w:r>
      <w:r w:rsidR="00D720E4">
        <w:rPr>
          <w:rStyle w:val="spancompanyname"/>
          <w:rFonts w:asciiTheme="majorHAnsi" w:eastAsia="Arial" w:hAnsiTheme="majorHAnsi"/>
          <w:i/>
          <w:iCs/>
          <w:sz w:val="18"/>
          <w:szCs w:val="18"/>
        </w:rPr>
        <w:t xml:space="preserve"> </w:t>
      </w:r>
      <w:r w:rsidR="00D720E4">
        <w:rPr>
          <w:rFonts w:asciiTheme="majorHAnsi" w:eastAsia="Arial" w:hAnsiTheme="majorHAnsi"/>
          <w:sz w:val="18"/>
          <w:szCs w:val="18"/>
        </w:rPr>
        <w:t xml:space="preserve">- </w:t>
      </w:r>
      <w:proofErr w:type="spellStart"/>
      <w:r w:rsidR="005808EA" w:rsidRPr="005808EA">
        <w:rPr>
          <w:rFonts w:asciiTheme="majorHAnsi" w:eastAsia="Arial" w:hAnsiTheme="majorHAnsi"/>
          <w:b/>
          <w:i/>
          <w:iCs/>
          <w:sz w:val="18"/>
          <w:szCs w:val="18"/>
          <w:lang w:val="fr-FR"/>
        </w:rPr>
        <w:t>IntraEdge</w:t>
      </w:r>
      <w:proofErr w:type="spellEnd"/>
      <w:r w:rsidRPr="00E0127D">
        <w:rPr>
          <w:rStyle w:val="datesWrapper"/>
          <w:rFonts w:asciiTheme="majorHAnsi" w:eastAsia="Arial" w:hAnsiTheme="majorHAnsi"/>
          <w:sz w:val="18"/>
          <w:szCs w:val="18"/>
        </w:rPr>
        <w:tab/>
      </w:r>
      <w:r w:rsidRPr="00E0127D">
        <w:rPr>
          <w:rStyle w:val="spanjoblocation"/>
          <w:rFonts w:asciiTheme="majorHAnsi" w:eastAsia="Arial" w:hAnsiTheme="majorHAnsi"/>
          <w:sz w:val="18"/>
          <w:szCs w:val="18"/>
        </w:rPr>
        <w:t>Phoenix, AZ</w:t>
      </w:r>
    </w:p>
    <w:p w:rsidR="00145216" w:rsidRDefault="001D5EC8" w:rsidP="00E0127D">
      <w:pPr>
        <w:pStyle w:val="ulli"/>
        <w:numPr>
          <w:ilvl w:val="0"/>
          <w:numId w:val="6"/>
        </w:numPr>
        <w:spacing w:line="240" w:lineRule="auto"/>
        <w:ind w:left="640" w:hanging="252"/>
        <w:rPr>
          <w:rStyle w:val="span"/>
          <w:rFonts w:asciiTheme="majorHAnsi" w:eastAsia="Arial" w:hAnsiTheme="majorHAnsi"/>
          <w:sz w:val="18"/>
          <w:szCs w:val="18"/>
        </w:rPr>
      </w:pP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Migrated </w:t>
      </w:r>
      <w:r w:rsidRPr="00E0127D">
        <w:rPr>
          <w:rStyle w:val="Strong1"/>
          <w:rFonts w:asciiTheme="majorHAnsi" w:eastAsia="Arial" w:hAnsiTheme="majorHAnsi"/>
          <w:sz w:val="18"/>
          <w:szCs w:val="18"/>
        </w:rPr>
        <w:t>CornerStone Real Time platform</w:t>
      </w: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 to AWS with S3, </w:t>
      </w:r>
      <w:proofErr w:type="spellStart"/>
      <w:r w:rsidRPr="00E0127D">
        <w:rPr>
          <w:rStyle w:val="span"/>
          <w:rFonts w:asciiTheme="majorHAnsi" w:eastAsia="Arial" w:hAnsiTheme="majorHAnsi"/>
          <w:sz w:val="18"/>
          <w:szCs w:val="18"/>
        </w:rPr>
        <w:t>DynamoDB</w:t>
      </w:r>
      <w:proofErr w:type="spellEnd"/>
      <w:r w:rsidRPr="00E0127D">
        <w:rPr>
          <w:rStyle w:val="span"/>
          <w:rFonts w:asciiTheme="majorHAnsi" w:eastAsia="Arial" w:hAnsiTheme="majorHAnsi"/>
          <w:sz w:val="18"/>
          <w:szCs w:val="18"/>
        </w:rPr>
        <w:t>, and auto-scaling clusters.</w:t>
      </w:r>
    </w:p>
    <w:p w:rsidR="00207F51" w:rsidRDefault="00207F51" w:rsidP="00207F51">
      <w:pPr>
        <w:pStyle w:val="ulli"/>
        <w:numPr>
          <w:ilvl w:val="0"/>
          <w:numId w:val="6"/>
        </w:numPr>
        <w:spacing w:line="240" w:lineRule="auto"/>
        <w:ind w:left="640" w:hanging="252"/>
        <w:rPr>
          <w:rStyle w:val="span"/>
          <w:rFonts w:asciiTheme="majorHAnsi" w:eastAsia="Arial" w:hAnsiTheme="majorHAnsi"/>
          <w:sz w:val="18"/>
          <w:szCs w:val="18"/>
        </w:rPr>
      </w:pPr>
      <w:r w:rsidRPr="00207F51">
        <w:rPr>
          <w:rStyle w:val="span"/>
          <w:rFonts w:asciiTheme="majorHAnsi" w:eastAsia="Arial" w:hAnsiTheme="majorHAnsi"/>
          <w:sz w:val="18"/>
          <w:szCs w:val="18"/>
        </w:rPr>
        <w:t>Created Glue based ETL pipeline to ing</w:t>
      </w:r>
      <w:bookmarkStart w:id="0" w:name="_GoBack"/>
      <w:bookmarkEnd w:id="0"/>
      <w:r w:rsidRPr="00207F51">
        <w:rPr>
          <w:rStyle w:val="span"/>
          <w:rFonts w:asciiTheme="majorHAnsi" w:eastAsia="Arial" w:hAnsiTheme="majorHAnsi"/>
          <w:sz w:val="18"/>
          <w:szCs w:val="18"/>
        </w:rPr>
        <w:t xml:space="preserve">est data from various sources to S3 bucket. </w:t>
      </w:r>
    </w:p>
    <w:p w:rsidR="00207F51" w:rsidRDefault="00207F51" w:rsidP="00207F51">
      <w:pPr>
        <w:pStyle w:val="ulli"/>
        <w:numPr>
          <w:ilvl w:val="0"/>
          <w:numId w:val="6"/>
        </w:numPr>
        <w:spacing w:line="240" w:lineRule="auto"/>
        <w:ind w:left="640" w:hanging="252"/>
        <w:rPr>
          <w:rStyle w:val="span"/>
          <w:rFonts w:asciiTheme="majorHAnsi" w:eastAsia="Arial" w:hAnsiTheme="majorHAnsi"/>
          <w:sz w:val="18"/>
          <w:szCs w:val="18"/>
        </w:rPr>
      </w:pPr>
      <w:r>
        <w:rPr>
          <w:rStyle w:val="span"/>
          <w:rFonts w:asciiTheme="majorHAnsi" w:eastAsia="Arial" w:hAnsiTheme="majorHAnsi"/>
          <w:sz w:val="18"/>
          <w:szCs w:val="18"/>
        </w:rPr>
        <w:t xml:space="preserve">Implemented query service and replication manager deployed in EC2 with auto scaling as well as </w:t>
      </w:r>
      <w:r w:rsidRPr="00207F51">
        <w:rPr>
          <w:rStyle w:val="span"/>
          <w:rFonts w:asciiTheme="majorHAnsi" w:eastAsia="Arial" w:hAnsiTheme="majorHAnsi"/>
          <w:sz w:val="18"/>
          <w:szCs w:val="18"/>
        </w:rPr>
        <w:t>high availability with ELB</w:t>
      </w:r>
      <w:r>
        <w:rPr>
          <w:rStyle w:val="span"/>
          <w:rFonts w:asciiTheme="majorHAnsi" w:eastAsia="Arial" w:hAnsiTheme="majorHAnsi"/>
          <w:sz w:val="18"/>
          <w:szCs w:val="18"/>
        </w:rPr>
        <w:t xml:space="preserve"> for faster query execution. </w:t>
      </w:r>
    </w:p>
    <w:p w:rsidR="00145216" w:rsidRPr="00E0127D" w:rsidRDefault="001D5EC8" w:rsidP="00E0127D">
      <w:pPr>
        <w:pStyle w:val="ulli"/>
        <w:numPr>
          <w:ilvl w:val="0"/>
          <w:numId w:val="6"/>
        </w:numPr>
        <w:spacing w:line="240" w:lineRule="auto"/>
        <w:ind w:left="640" w:hanging="252"/>
        <w:rPr>
          <w:rStyle w:val="span"/>
          <w:rFonts w:asciiTheme="majorHAnsi" w:eastAsia="Arial" w:hAnsiTheme="majorHAnsi"/>
          <w:sz w:val="18"/>
          <w:szCs w:val="18"/>
        </w:rPr>
      </w:pP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Developed </w:t>
      </w:r>
      <w:r w:rsidRPr="00E0127D">
        <w:rPr>
          <w:rStyle w:val="Strong1"/>
          <w:rFonts w:asciiTheme="majorHAnsi" w:eastAsia="Arial" w:hAnsiTheme="majorHAnsi"/>
          <w:sz w:val="18"/>
          <w:szCs w:val="18"/>
        </w:rPr>
        <w:t>role-based access workflow</w:t>
      </w:r>
      <w:r w:rsidRPr="00E0127D">
        <w:rPr>
          <w:rStyle w:val="span"/>
          <w:rFonts w:asciiTheme="majorHAnsi" w:eastAsia="Arial" w:hAnsiTheme="majorHAnsi"/>
          <w:sz w:val="18"/>
          <w:szCs w:val="18"/>
        </w:rPr>
        <w:t>, automating approvals and secure provisioning.</w:t>
      </w:r>
    </w:p>
    <w:p w:rsidR="00145216" w:rsidRPr="00E0127D" w:rsidRDefault="001D5EC8" w:rsidP="00E0127D">
      <w:pPr>
        <w:pStyle w:val="ulli"/>
        <w:numPr>
          <w:ilvl w:val="0"/>
          <w:numId w:val="6"/>
        </w:numPr>
        <w:spacing w:line="240" w:lineRule="auto"/>
        <w:ind w:left="640" w:hanging="252"/>
        <w:rPr>
          <w:rStyle w:val="span"/>
          <w:rFonts w:asciiTheme="majorHAnsi" w:eastAsia="Arial" w:hAnsiTheme="majorHAnsi"/>
          <w:sz w:val="18"/>
          <w:szCs w:val="18"/>
        </w:rPr>
      </w:pP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Built </w:t>
      </w:r>
      <w:r w:rsidRPr="00E0127D">
        <w:rPr>
          <w:rStyle w:val="Strong1"/>
          <w:rFonts w:asciiTheme="majorHAnsi" w:eastAsia="Arial" w:hAnsiTheme="majorHAnsi"/>
          <w:sz w:val="18"/>
          <w:szCs w:val="18"/>
        </w:rPr>
        <w:t>Spark pipelines for 300B+ records</w:t>
      </w:r>
      <w:r w:rsidRPr="00E0127D">
        <w:rPr>
          <w:rStyle w:val="span"/>
          <w:rFonts w:asciiTheme="majorHAnsi" w:eastAsia="Arial" w:hAnsiTheme="majorHAnsi"/>
          <w:sz w:val="18"/>
          <w:szCs w:val="18"/>
        </w:rPr>
        <w:t>, tuning jobs for high performance.</w:t>
      </w:r>
    </w:p>
    <w:p w:rsidR="00145216" w:rsidRPr="00E0127D" w:rsidRDefault="001D5EC8" w:rsidP="00E0127D">
      <w:pPr>
        <w:pStyle w:val="ulli"/>
        <w:numPr>
          <w:ilvl w:val="0"/>
          <w:numId w:val="6"/>
        </w:numPr>
        <w:spacing w:line="240" w:lineRule="auto"/>
        <w:ind w:left="640" w:hanging="252"/>
        <w:rPr>
          <w:rStyle w:val="span"/>
          <w:rFonts w:asciiTheme="majorHAnsi" w:eastAsia="Arial" w:hAnsiTheme="majorHAnsi"/>
          <w:sz w:val="18"/>
          <w:szCs w:val="18"/>
        </w:rPr>
      </w:pP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Automated ingestion with </w:t>
      </w:r>
      <w:r w:rsidRPr="00E0127D">
        <w:rPr>
          <w:rStyle w:val="Strong1"/>
          <w:rFonts w:asciiTheme="majorHAnsi" w:eastAsia="Arial" w:hAnsiTheme="majorHAnsi"/>
          <w:sz w:val="18"/>
          <w:szCs w:val="18"/>
        </w:rPr>
        <w:t>micro</w:t>
      </w:r>
      <w:r w:rsidR="009A07AF">
        <w:rPr>
          <w:rStyle w:val="Strong1"/>
          <w:rFonts w:asciiTheme="majorHAnsi" w:eastAsia="Arial" w:hAnsiTheme="majorHAnsi"/>
          <w:sz w:val="18"/>
          <w:szCs w:val="18"/>
        </w:rPr>
        <w:t xml:space="preserve"> </w:t>
      </w:r>
      <w:r w:rsidRPr="00E0127D">
        <w:rPr>
          <w:rStyle w:val="Strong1"/>
          <w:rFonts w:asciiTheme="majorHAnsi" w:eastAsia="Arial" w:hAnsiTheme="majorHAnsi"/>
          <w:sz w:val="18"/>
          <w:szCs w:val="18"/>
        </w:rPr>
        <w:t xml:space="preserve">services (Java, REST, </w:t>
      </w:r>
      <w:proofErr w:type="gramStart"/>
      <w:r w:rsidRPr="00E0127D">
        <w:rPr>
          <w:rStyle w:val="Strong1"/>
          <w:rFonts w:asciiTheme="majorHAnsi" w:eastAsia="Arial" w:hAnsiTheme="majorHAnsi"/>
          <w:sz w:val="18"/>
          <w:szCs w:val="18"/>
        </w:rPr>
        <w:t>Spring</w:t>
      </w:r>
      <w:proofErr w:type="gramEnd"/>
      <w:r w:rsidRPr="00E0127D">
        <w:rPr>
          <w:rStyle w:val="Strong1"/>
          <w:rFonts w:asciiTheme="majorHAnsi" w:eastAsia="Arial" w:hAnsiTheme="majorHAnsi"/>
          <w:sz w:val="18"/>
          <w:szCs w:val="18"/>
        </w:rPr>
        <w:t xml:space="preserve"> Boot)</w:t>
      </w: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 deployed in cloud PaaS.</w:t>
      </w:r>
    </w:p>
    <w:p w:rsidR="00145216" w:rsidRDefault="001D5EC8" w:rsidP="00E0127D">
      <w:pPr>
        <w:pStyle w:val="ulli"/>
        <w:numPr>
          <w:ilvl w:val="0"/>
          <w:numId w:val="6"/>
        </w:numPr>
        <w:spacing w:line="240" w:lineRule="auto"/>
        <w:ind w:left="640" w:hanging="252"/>
        <w:rPr>
          <w:rStyle w:val="span"/>
          <w:rFonts w:asciiTheme="majorHAnsi" w:eastAsia="Arial" w:hAnsiTheme="majorHAnsi"/>
          <w:sz w:val="18"/>
          <w:szCs w:val="18"/>
        </w:rPr>
      </w:pP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Migrated datasets from </w:t>
      </w:r>
      <w:proofErr w:type="spellStart"/>
      <w:r w:rsidRPr="00E0127D">
        <w:rPr>
          <w:rStyle w:val="Strong1"/>
          <w:rFonts w:asciiTheme="majorHAnsi" w:eastAsia="Arial" w:hAnsiTheme="majorHAnsi"/>
          <w:sz w:val="18"/>
          <w:szCs w:val="18"/>
        </w:rPr>
        <w:t>MapR</w:t>
      </w:r>
      <w:proofErr w:type="spellEnd"/>
      <w:r w:rsidRPr="00E0127D">
        <w:rPr>
          <w:rStyle w:val="Strong1"/>
          <w:rFonts w:asciiTheme="majorHAnsi" w:eastAsia="Arial" w:hAnsiTheme="majorHAnsi"/>
          <w:sz w:val="18"/>
          <w:szCs w:val="18"/>
        </w:rPr>
        <w:t xml:space="preserve"> DB to </w:t>
      </w:r>
      <w:proofErr w:type="spellStart"/>
      <w:r w:rsidRPr="00E0127D">
        <w:rPr>
          <w:rStyle w:val="Strong1"/>
          <w:rFonts w:asciiTheme="majorHAnsi" w:eastAsia="Arial" w:hAnsiTheme="majorHAnsi"/>
          <w:sz w:val="18"/>
          <w:szCs w:val="18"/>
        </w:rPr>
        <w:t>CouchBase</w:t>
      </w:r>
      <w:proofErr w:type="spellEnd"/>
      <w:r w:rsidRPr="00E0127D">
        <w:rPr>
          <w:rStyle w:val="span"/>
          <w:rFonts w:asciiTheme="majorHAnsi" w:eastAsia="Arial" w:hAnsiTheme="majorHAnsi"/>
          <w:sz w:val="18"/>
          <w:szCs w:val="18"/>
        </w:rPr>
        <w:t>, modernizing data management.</w:t>
      </w:r>
    </w:p>
    <w:p w:rsidR="00E0127D" w:rsidRPr="001A19ED" w:rsidRDefault="00AD3198" w:rsidP="001A19ED">
      <w:pPr>
        <w:pStyle w:val="ulli"/>
        <w:spacing w:before="60" w:line="240" w:lineRule="auto"/>
        <w:ind w:left="389"/>
        <w:rPr>
          <w:rStyle w:val="spanjobtitle"/>
          <w:rFonts w:asciiTheme="majorHAnsi" w:eastAsia="Arial" w:hAnsiTheme="majorHAnsi"/>
          <w:b w:val="0"/>
          <w:bCs w:val="0"/>
          <w:sz w:val="18"/>
          <w:szCs w:val="18"/>
        </w:rPr>
      </w:pPr>
      <w:r w:rsidRPr="00AD3198">
        <w:rPr>
          <w:rStyle w:val="span"/>
          <w:rFonts w:asciiTheme="majorHAnsi" w:eastAsia="Arial" w:hAnsiTheme="majorHAnsi"/>
          <w:sz w:val="18"/>
          <w:szCs w:val="18"/>
        </w:rPr>
        <w:t xml:space="preserve">Environment: JDK 1.8, Spring Boot 2.3.5, Rest API, </w:t>
      </w:r>
      <w:proofErr w:type="spellStart"/>
      <w:r w:rsidRPr="00AD3198">
        <w:rPr>
          <w:rStyle w:val="span"/>
          <w:rFonts w:asciiTheme="majorHAnsi" w:eastAsia="Arial" w:hAnsiTheme="majorHAnsi"/>
          <w:sz w:val="18"/>
          <w:szCs w:val="18"/>
        </w:rPr>
        <w:t>Hadoop</w:t>
      </w:r>
      <w:proofErr w:type="spellEnd"/>
      <w:r w:rsidRPr="00AD3198">
        <w:rPr>
          <w:rStyle w:val="span"/>
          <w:rFonts w:asciiTheme="majorHAnsi" w:eastAsia="Arial" w:hAnsiTheme="majorHAnsi"/>
          <w:sz w:val="18"/>
          <w:szCs w:val="18"/>
        </w:rPr>
        <w:t xml:space="preserve"> 2.7, </w:t>
      </w:r>
      <w:proofErr w:type="spellStart"/>
      <w:r w:rsidRPr="00AD3198">
        <w:rPr>
          <w:rStyle w:val="span"/>
          <w:rFonts w:asciiTheme="majorHAnsi" w:eastAsia="Arial" w:hAnsiTheme="majorHAnsi"/>
          <w:sz w:val="18"/>
          <w:szCs w:val="18"/>
        </w:rPr>
        <w:t>MapR</w:t>
      </w:r>
      <w:proofErr w:type="spellEnd"/>
      <w:r w:rsidRPr="00AD3198">
        <w:rPr>
          <w:rStyle w:val="span"/>
          <w:rFonts w:asciiTheme="majorHAnsi" w:eastAsia="Arial" w:hAnsiTheme="majorHAnsi"/>
          <w:sz w:val="18"/>
          <w:szCs w:val="18"/>
        </w:rPr>
        <w:t xml:space="preserve"> M7, </w:t>
      </w:r>
      <w:proofErr w:type="spellStart"/>
      <w:r w:rsidRPr="00AD3198">
        <w:rPr>
          <w:rStyle w:val="span"/>
          <w:rFonts w:asciiTheme="majorHAnsi" w:eastAsia="Arial" w:hAnsiTheme="majorHAnsi"/>
          <w:sz w:val="18"/>
          <w:szCs w:val="18"/>
        </w:rPr>
        <w:t>HBase</w:t>
      </w:r>
      <w:proofErr w:type="spellEnd"/>
      <w:r w:rsidRPr="00AD3198">
        <w:rPr>
          <w:rStyle w:val="span"/>
          <w:rFonts w:asciiTheme="majorHAnsi" w:eastAsia="Arial" w:hAnsiTheme="majorHAnsi"/>
          <w:sz w:val="18"/>
          <w:szCs w:val="18"/>
        </w:rPr>
        <w:t xml:space="preserve">, Hive 1.2, Spark 2.1, ECP </w:t>
      </w:r>
      <w:proofErr w:type="spellStart"/>
      <w:r w:rsidRPr="00AD3198">
        <w:rPr>
          <w:rStyle w:val="span"/>
          <w:rFonts w:asciiTheme="majorHAnsi" w:eastAsia="Arial" w:hAnsiTheme="majorHAnsi"/>
          <w:sz w:val="18"/>
          <w:szCs w:val="18"/>
        </w:rPr>
        <w:t>PaaS</w:t>
      </w:r>
      <w:proofErr w:type="spellEnd"/>
      <w:r w:rsidRPr="00AD3198">
        <w:rPr>
          <w:rStyle w:val="span"/>
          <w:rFonts w:asciiTheme="majorHAnsi" w:eastAsia="Arial" w:hAnsiTheme="majorHAnsi"/>
          <w:sz w:val="18"/>
          <w:szCs w:val="18"/>
        </w:rPr>
        <w:t xml:space="preserve">, </w:t>
      </w:r>
      <w:proofErr w:type="spellStart"/>
      <w:r w:rsidRPr="00AD3198">
        <w:rPr>
          <w:rStyle w:val="span"/>
          <w:rFonts w:asciiTheme="majorHAnsi" w:eastAsia="Arial" w:hAnsiTheme="majorHAnsi"/>
          <w:sz w:val="18"/>
          <w:szCs w:val="18"/>
        </w:rPr>
        <w:t>CouchBase</w:t>
      </w:r>
      <w:proofErr w:type="spellEnd"/>
      <w:r w:rsidRPr="00AD3198">
        <w:rPr>
          <w:rStyle w:val="span"/>
          <w:rFonts w:asciiTheme="majorHAnsi" w:eastAsia="Arial" w:hAnsiTheme="majorHAnsi"/>
          <w:sz w:val="18"/>
          <w:szCs w:val="18"/>
        </w:rPr>
        <w:t xml:space="preserve"> 3.1, Elasticsearch7.3, AWS, </w:t>
      </w:r>
      <w:r w:rsidR="00431658" w:rsidRPr="00AD3198">
        <w:rPr>
          <w:rStyle w:val="span"/>
          <w:rFonts w:asciiTheme="majorHAnsi" w:eastAsia="Arial" w:hAnsiTheme="majorHAnsi"/>
          <w:sz w:val="18"/>
          <w:szCs w:val="18"/>
        </w:rPr>
        <w:t>Snowflake</w:t>
      </w:r>
      <w:r w:rsidR="00431658" w:rsidRPr="00AD3198">
        <w:rPr>
          <w:rStyle w:val="span"/>
          <w:rFonts w:asciiTheme="majorHAnsi" w:eastAsia="Arial" w:hAnsiTheme="majorHAnsi"/>
          <w:sz w:val="18"/>
          <w:szCs w:val="18"/>
        </w:rPr>
        <w:t xml:space="preserve"> </w:t>
      </w:r>
      <w:r w:rsidR="00431658">
        <w:rPr>
          <w:rStyle w:val="span"/>
          <w:rFonts w:asciiTheme="majorHAnsi" w:eastAsia="Arial" w:hAnsiTheme="majorHAnsi"/>
          <w:sz w:val="18"/>
          <w:szCs w:val="18"/>
        </w:rPr>
        <w:t xml:space="preserve">, </w:t>
      </w:r>
      <w:r w:rsidRPr="00AD3198">
        <w:rPr>
          <w:rStyle w:val="span"/>
          <w:rFonts w:asciiTheme="majorHAnsi" w:eastAsia="Arial" w:hAnsiTheme="majorHAnsi"/>
          <w:sz w:val="18"/>
          <w:szCs w:val="18"/>
        </w:rPr>
        <w:t>Python 3.6</w:t>
      </w:r>
    </w:p>
    <w:p w:rsidR="00145216" w:rsidRPr="00E0127D" w:rsidRDefault="00E0127D" w:rsidP="00E0127D">
      <w:pPr>
        <w:pStyle w:val="divdocumentsinglecolumn"/>
        <w:tabs>
          <w:tab w:val="right" w:pos="10620"/>
        </w:tabs>
        <w:spacing w:before="120" w:line="240" w:lineRule="auto"/>
        <w:rPr>
          <w:rFonts w:asciiTheme="majorHAnsi" w:eastAsia="Arial" w:hAnsiTheme="majorHAnsi"/>
          <w:sz w:val="18"/>
          <w:szCs w:val="18"/>
        </w:rPr>
      </w:pPr>
      <w:r w:rsidRPr="00E0127D">
        <w:rPr>
          <w:rStyle w:val="spanjobtitle"/>
          <w:rFonts w:asciiTheme="majorHAnsi" w:eastAsia="Arial" w:hAnsiTheme="majorHAnsi"/>
          <w:sz w:val="20"/>
          <w:szCs w:val="20"/>
        </w:rPr>
        <w:t>SOLUTION ARCHITECT</w:t>
      </w:r>
      <w:r w:rsidRPr="00E0127D">
        <w:rPr>
          <w:rStyle w:val="datesWrapper"/>
          <w:rFonts w:asciiTheme="majorHAnsi" w:eastAsia="Arial" w:hAnsiTheme="majorHAnsi"/>
          <w:sz w:val="18"/>
          <w:szCs w:val="18"/>
        </w:rPr>
        <w:tab/>
      </w:r>
      <w:r w:rsidRPr="00E0127D">
        <w:rPr>
          <w:rStyle w:val="spanjobdates"/>
          <w:rFonts w:asciiTheme="majorHAnsi" w:eastAsia="Arial" w:hAnsiTheme="majorHAnsi"/>
          <w:sz w:val="18"/>
          <w:szCs w:val="18"/>
        </w:rPr>
        <w:t>09/2014 to 10/2018</w:t>
      </w:r>
    </w:p>
    <w:p w:rsidR="00145216" w:rsidRPr="00E0127D" w:rsidRDefault="001D5EC8" w:rsidP="00E0127D">
      <w:pPr>
        <w:pStyle w:val="spanpaddedline"/>
        <w:tabs>
          <w:tab w:val="right" w:pos="10620"/>
        </w:tabs>
        <w:spacing w:line="240" w:lineRule="auto"/>
        <w:rPr>
          <w:rFonts w:asciiTheme="majorHAnsi" w:eastAsia="Arial" w:hAnsiTheme="majorHAnsi"/>
          <w:sz w:val="18"/>
          <w:szCs w:val="18"/>
        </w:rPr>
      </w:pPr>
      <w:r w:rsidRPr="00E0127D">
        <w:rPr>
          <w:rStyle w:val="spancompanyname"/>
          <w:rFonts w:asciiTheme="majorHAnsi" w:eastAsia="Arial" w:hAnsiTheme="majorHAnsi"/>
          <w:i/>
          <w:iCs/>
          <w:sz w:val="18"/>
          <w:szCs w:val="18"/>
        </w:rPr>
        <w:t>American Express</w:t>
      </w:r>
      <w:r w:rsidR="00D720E4">
        <w:rPr>
          <w:rStyle w:val="spancompanyname"/>
          <w:rFonts w:asciiTheme="majorHAnsi" w:eastAsia="Arial" w:hAnsiTheme="majorHAnsi"/>
          <w:i/>
          <w:iCs/>
          <w:sz w:val="18"/>
          <w:szCs w:val="18"/>
        </w:rPr>
        <w:t xml:space="preserve"> </w:t>
      </w:r>
      <w:r w:rsidR="005808EA">
        <w:rPr>
          <w:rFonts w:asciiTheme="majorHAnsi" w:eastAsia="Arial" w:hAnsiTheme="majorHAnsi"/>
          <w:sz w:val="18"/>
          <w:szCs w:val="18"/>
        </w:rPr>
        <w:t xml:space="preserve">- </w:t>
      </w:r>
      <w:proofErr w:type="spellStart"/>
      <w:r w:rsidR="005808EA" w:rsidRPr="005808EA">
        <w:rPr>
          <w:rFonts w:asciiTheme="majorHAnsi" w:eastAsia="Arial" w:hAnsiTheme="majorHAnsi"/>
          <w:b/>
          <w:bCs/>
          <w:i/>
          <w:iCs/>
          <w:sz w:val="18"/>
          <w:szCs w:val="18"/>
          <w:lang w:val="fr-FR"/>
        </w:rPr>
        <w:t>Zaloni</w:t>
      </w:r>
      <w:proofErr w:type="spellEnd"/>
      <w:r w:rsidRPr="00E0127D">
        <w:rPr>
          <w:rStyle w:val="datesWrapper"/>
          <w:rFonts w:asciiTheme="majorHAnsi" w:eastAsia="Arial" w:hAnsiTheme="majorHAnsi"/>
          <w:sz w:val="18"/>
          <w:szCs w:val="18"/>
        </w:rPr>
        <w:tab/>
      </w:r>
      <w:r w:rsidRPr="00E0127D">
        <w:rPr>
          <w:rStyle w:val="spanjoblocation"/>
          <w:rFonts w:asciiTheme="majorHAnsi" w:eastAsia="Arial" w:hAnsiTheme="majorHAnsi"/>
          <w:sz w:val="18"/>
          <w:szCs w:val="18"/>
        </w:rPr>
        <w:t>Phoenix, AZ</w:t>
      </w:r>
    </w:p>
    <w:p w:rsidR="00145216" w:rsidRPr="00E0127D" w:rsidRDefault="001D5EC8" w:rsidP="00E0127D">
      <w:pPr>
        <w:pStyle w:val="ulli"/>
        <w:numPr>
          <w:ilvl w:val="0"/>
          <w:numId w:val="7"/>
        </w:numPr>
        <w:spacing w:line="240" w:lineRule="auto"/>
        <w:ind w:left="640" w:hanging="252"/>
        <w:rPr>
          <w:rStyle w:val="span"/>
          <w:rFonts w:asciiTheme="majorHAnsi" w:eastAsia="Arial" w:hAnsiTheme="majorHAnsi"/>
          <w:sz w:val="18"/>
          <w:szCs w:val="18"/>
        </w:rPr>
      </w:pP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Delivered </w:t>
      </w:r>
      <w:r w:rsidRPr="00E0127D">
        <w:rPr>
          <w:rStyle w:val="Strong1"/>
          <w:rFonts w:asciiTheme="majorHAnsi" w:eastAsia="Arial" w:hAnsiTheme="majorHAnsi"/>
          <w:sz w:val="18"/>
          <w:szCs w:val="18"/>
        </w:rPr>
        <w:t>marketing campaign management solutions</w:t>
      </w: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 leveraging Hive and Hadoop clusters.</w:t>
      </w:r>
    </w:p>
    <w:p w:rsidR="00145216" w:rsidRPr="00E0127D" w:rsidRDefault="001D5EC8" w:rsidP="00E0127D">
      <w:pPr>
        <w:pStyle w:val="ulli"/>
        <w:numPr>
          <w:ilvl w:val="0"/>
          <w:numId w:val="7"/>
        </w:numPr>
        <w:spacing w:line="240" w:lineRule="auto"/>
        <w:ind w:left="640" w:hanging="252"/>
        <w:rPr>
          <w:rStyle w:val="span"/>
          <w:rFonts w:asciiTheme="majorHAnsi" w:eastAsia="Arial" w:hAnsiTheme="majorHAnsi"/>
          <w:sz w:val="18"/>
          <w:szCs w:val="18"/>
        </w:rPr>
      </w:pP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Designed secure </w:t>
      </w:r>
      <w:r w:rsidRPr="00E0127D">
        <w:rPr>
          <w:rStyle w:val="Strong1"/>
          <w:rFonts w:asciiTheme="majorHAnsi" w:eastAsia="Arial" w:hAnsiTheme="majorHAnsi"/>
          <w:sz w:val="18"/>
          <w:szCs w:val="18"/>
        </w:rPr>
        <w:t>SSO/LDAP</w:t>
      </w:r>
      <w:r w:rsidR="00595CD3">
        <w:rPr>
          <w:rStyle w:val="Strong1"/>
          <w:rFonts w:asciiTheme="majorHAnsi" w:eastAsia="Arial" w:hAnsiTheme="majorHAnsi"/>
          <w:sz w:val="18"/>
          <w:szCs w:val="18"/>
        </w:rPr>
        <w:tab/>
      </w:r>
      <w:r w:rsidRPr="00E0127D">
        <w:rPr>
          <w:rStyle w:val="Strong1"/>
          <w:rFonts w:asciiTheme="majorHAnsi" w:eastAsia="Arial" w:hAnsiTheme="majorHAnsi"/>
          <w:sz w:val="18"/>
          <w:szCs w:val="18"/>
        </w:rPr>
        <w:t>-based integrations</w:t>
      </w: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 with API gateway token authentication.</w:t>
      </w:r>
    </w:p>
    <w:p w:rsidR="00145216" w:rsidRPr="00E0127D" w:rsidRDefault="001D5EC8" w:rsidP="00E0127D">
      <w:pPr>
        <w:pStyle w:val="ulli"/>
        <w:numPr>
          <w:ilvl w:val="0"/>
          <w:numId w:val="7"/>
        </w:numPr>
        <w:spacing w:line="240" w:lineRule="auto"/>
        <w:ind w:left="640" w:hanging="252"/>
        <w:rPr>
          <w:rStyle w:val="span"/>
          <w:rFonts w:asciiTheme="majorHAnsi" w:eastAsia="Arial" w:hAnsiTheme="majorHAnsi"/>
          <w:sz w:val="18"/>
          <w:szCs w:val="18"/>
        </w:rPr>
      </w:pP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Developed the </w:t>
      </w:r>
      <w:r w:rsidRPr="00E0127D">
        <w:rPr>
          <w:rStyle w:val="Strong1"/>
          <w:rFonts w:asciiTheme="majorHAnsi" w:eastAsia="Arial" w:hAnsiTheme="majorHAnsi"/>
          <w:sz w:val="18"/>
          <w:szCs w:val="18"/>
        </w:rPr>
        <w:t>USLC Scenario Planner tool</w:t>
      </w:r>
      <w:r w:rsidRPr="00E0127D">
        <w:rPr>
          <w:rStyle w:val="span"/>
          <w:rFonts w:asciiTheme="majorHAnsi" w:eastAsia="Arial" w:hAnsiTheme="majorHAnsi"/>
          <w:sz w:val="18"/>
          <w:szCs w:val="18"/>
        </w:rPr>
        <w:t>, streamlining insights for business users.</w:t>
      </w:r>
    </w:p>
    <w:p w:rsidR="00145216" w:rsidRPr="00E0127D" w:rsidRDefault="001D5EC8" w:rsidP="00E0127D">
      <w:pPr>
        <w:pStyle w:val="ulli"/>
        <w:numPr>
          <w:ilvl w:val="0"/>
          <w:numId w:val="7"/>
        </w:numPr>
        <w:spacing w:line="240" w:lineRule="auto"/>
        <w:ind w:left="640" w:hanging="252"/>
        <w:rPr>
          <w:rStyle w:val="span"/>
          <w:rFonts w:asciiTheme="majorHAnsi" w:eastAsia="Arial" w:hAnsiTheme="majorHAnsi"/>
          <w:sz w:val="18"/>
          <w:szCs w:val="18"/>
        </w:rPr>
      </w:pP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Optimized </w:t>
      </w:r>
      <w:r w:rsidRPr="00E0127D">
        <w:rPr>
          <w:rStyle w:val="Strong1"/>
          <w:rFonts w:asciiTheme="majorHAnsi" w:eastAsia="Arial" w:hAnsiTheme="majorHAnsi"/>
          <w:sz w:val="18"/>
          <w:szCs w:val="18"/>
        </w:rPr>
        <w:t>Hadoop ETL workflows</w:t>
      </w:r>
      <w:r w:rsidRPr="00E0127D">
        <w:rPr>
          <w:rStyle w:val="span"/>
          <w:rFonts w:asciiTheme="majorHAnsi" w:eastAsia="Arial" w:hAnsiTheme="majorHAnsi"/>
          <w:sz w:val="18"/>
          <w:szCs w:val="18"/>
        </w:rPr>
        <w:t>, reducing query times significantly.</w:t>
      </w:r>
    </w:p>
    <w:p w:rsidR="00145216" w:rsidRDefault="001D5EC8" w:rsidP="00E0127D">
      <w:pPr>
        <w:pStyle w:val="ulli"/>
        <w:numPr>
          <w:ilvl w:val="0"/>
          <w:numId w:val="7"/>
        </w:numPr>
        <w:spacing w:line="240" w:lineRule="auto"/>
        <w:ind w:left="640" w:hanging="252"/>
        <w:rPr>
          <w:rStyle w:val="span"/>
          <w:rFonts w:asciiTheme="majorHAnsi" w:eastAsia="Arial" w:hAnsiTheme="majorHAnsi"/>
          <w:sz w:val="18"/>
          <w:szCs w:val="18"/>
        </w:rPr>
      </w:pP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Aligned architecture with </w:t>
      </w:r>
      <w:r w:rsidRPr="00E0127D">
        <w:rPr>
          <w:rStyle w:val="Strong1"/>
          <w:rFonts w:asciiTheme="majorHAnsi" w:eastAsia="Arial" w:hAnsiTheme="majorHAnsi"/>
          <w:sz w:val="18"/>
          <w:szCs w:val="18"/>
        </w:rPr>
        <w:t>marketing analytics and customer engagement strategies</w:t>
      </w:r>
      <w:r w:rsidRPr="00E0127D">
        <w:rPr>
          <w:rStyle w:val="span"/>
          <w:rFonts w:asciiTheme="majorHAnsi" w:eastAsia="Arial" w:hAnsiTheme="majorHAnsi"/>
          <w:sz w:val="18"/>
          <w:szCs w:val="18"/>
        </w:rPr>
        <w:t>.</w:t>
      </w:r>
    </w:p>
    <w:p w:rsidR="00AD3198" w:rsidRPr="00E0127D" w:rsidRDefault="00AD3198" w:rsidP="00EE581B">
      <w:pPr>
        <w:pStyle w:val="ulli"/>
        <w:spacing w:before="60" w:line="240" w:lineRule="auto"/>
        <w:ind w:left="389"/>
        <w:rPr>
          <w:rStyle w:val="span"/>
          <w:rFonts w:asciiTheme="majorHAnsi" w:eastAsia="Arial" w:hAnsiTheme="majorHAnsi"/>
          <w:sz w:val="18"/>
          <w:szCs w:val="18"/>
        </w:rPr>
      </w:pPr>
      <w:r w:rsidRPr="00AD3198">
        <w:rPr>
          <w:rStyle w:val="span"/>
          <w:rFonts w:asciiTheme="majorHAnsi" w:eastAsia="Arial" w:hAnsiTheme="majorHAnsi"/>
          <w:sz w:val="18"/>
          <w:szCs w:val="18"/>
        </w:rPr>
        <w:t xml:space="preserve">Environment: JDK 1.7, Hive 1.2, </w:t>
      </w:r>
      <w:proofErr w:type="spellStart"/>
      <w:r w:rsidRPr="00AD3198">
        <w:rPr>
          <w:rStyle w:val="span"/>
          <w:rFonts w:asciiTheme="majorHAnsi" w:eastAsia="Arial" w:hAnsiTheme="majorHAnsi"/>
          <w:sz w:val="18"/>
          <w:szCs w:val="18"/>
        </w:rPr>
        <w:t>Hadoop</w:t>
      </w:r>
      <w:proofErr w:type="spellEnd"/>
      <w:r w:rsidRPr="00AD3198">
        <w:rPr>
          <w:rStyle w:val="span"/>
          <w:rFonts w:asciiTheme="majorHAnsi" w:eastAsia="Arial" w:hAnsiTheme="majorHAnsi"/>
          <w:sz w:val="18"/>
          <w:szCs w:val="18"/>
        </w:rPr>
        <w:t xml:space="preserve"> 2.7, </w:t>
      </w:r>
      <w:proofErr w:type="spellStart"/>
      <w:r w:rsidRPr="00AD3198">
        <w:rPr>
          <w:rStyle w:val="span"/>
          <w:rFonts w:asciiTheme="majorHAnsi" w:eastAsia="Arial" w:hAnsiTheme="majorHAnsi"/>
          <w:sz w:val="18"/>
          <w:szCs w:val="18"/>
        </w:rPr>
        <w:t>HBase</w:t>
      </w:r>
      <w:proofErr w:type="spellEnd"/>
      <w:r w:rsidRPr="00AD3198">
        <w:rPr>
          <w:rStyle w:val="span"/>
          <w:rFonts w:asciiTheme="majorHAnsi" w:eastAsia="Arial" w:hAnsiTheme="majorHAnsi"/>
          <w:sz w:val="18"/>
          <w:szCs w:val="18"/>
        </w:rPr>
        <w:t xml:space="preserve"> 1.1.1, </w:t>
      </w:r>
      <w:proofErr w:type="spellStart"/>
      <w:r w:rsidRPr="00AD3198">
        <w:rPr>
          <w:rStyle w:val="span"/>
          <w:rFonts w:asciiTheme="majorHAnsi" w:eastAsia="Arial" w:hAnsiTheme="majorHAnsi"/>
          <w:sz w:val="18"/>
          <w:szCs w:val="18"/>
        </w:rPr>
        <w:t>Oozie</w:t>
      </w:r>
      <w:proofErr w:type="spellEnd"/>
      <w:r w:rsidRPr="00AD3198">
        <w:rPr>
          <w:rStyle w:val="span"/>
          <w:rFonts w:asciiTheme="majorHAnsi" w:eastAsia="Arial" w:hAnsiTheme="majorHAnsi"/>
          <w:sz w:val="18"/>
          <w:szCs w:val="18"/>
        </w:rPr>
        <w:t xml:space="preserve"> 4.2, RES API (Rest Easy), LDAP, </w:t>
      </w:r>
      <w:proofErr w:type="spellStart"/>
      <w:r w:rsidRPr="00AD3198">
        <w:rPr>
          <w:rStyle w:val="span"/>
          <w:rFonts w:asciiTheme="majorHAnsi" w:eastAsia="Arial" w:hAnsiTheme="majorHAnsi"/>
          <w:sz w:val="18"/>
          <w:szCs w:val="18"/>
        </w:rPr>
        <w:t>Mapreduce</w:t>
      </w:r>
      <w:proofErr w:type="spellEnd"/>
      <w:r w:rsidRPr="00AD3198">
        <w:rPr>
          <w:rStyle w:val="span"/>
          <w:rFonts w:asciiTheme="majorHAnsi" w:eastAsia="Arial" w:hAnsiTheme="majorHAnsi"/>
          <w:sz w:val="18"/>
          <w:szCs w:val="18"/>
        </w:rPr>
        <w:t xml:space="preserve">, </w:t>
      </w:r>
      <w:proofErr w:type="gramStart"/>
      <w:r w:rsidRPr="00AD3198">
        <w:rPr>
          <w:rStyle w:val="span"/>
          <w:rFonts w:asciiTheme="majorHAnsi" w:eastAsia="Arial" w:hAnsiTheme="majorHAnsi"/>
          <w:sz w:val="18"/>
          <w:szCs w:val="18"/>
        </w:rPr>
        <w:t>Spring</w:t>
      </w:r>
      <w:proofErr w:type="gramEnd"/>
      <w:r w:rsidRPr="00AD3198">
        <w:rPr>
          <w:rStyle w:val="span"/>
          <w:rFonts w:asciiTheme="majorHAnsi" w:eastAsia="Arial" w:hAnsiTheme="majorHAnsi"/>
          <w:sz w:val="18"/>
          <w:szCs w:val="18"/>
        </w:rPr>
        <w:t xml:space="preserve"> 3.2, Tomcat 7.0, </w:t>
      </w:r>
      <w:proofErr w:type="spellStart"/>
      <w:r w:rsidRPr="00AD3198">
        <w:rPr>
          <w:rStyle w:val="span"/>
          <w:rFonts w:asciiTheme="majorHAnsi" w:eastAsia="Arial" w:hAnsiTheme="majorHAnsi"/>
          <w:sz w:val="18"/>
          <w:szCs w:val="18"/>
        </w:rPr>
        <w:t>Elasticsearch</w:t>
      </w:r>
      <w:proofErr w:type="spellEnd"/>
      <w:r w:rsidRPr="00AD3198">
        <w:rPr>
          <w:rStyle w:val="span"/>
          <w:rFonts w:asciiTheme="majorHAnsi" w:eastAsia="Arial" w:hAnsiTheme="majorHAnsi"/>
          <w:sz w:val="18"/>
          <w:szCs w:val="18"/>
        </w:rPr>
        <w:t xml:space="preserve"> 1.2, </w:t>
      </w:r>
      <w:proofErr w:type="spellStart"/>
      <w:r w:rsidRPr="00AD3198">
        <w:rPr>
          <w:rStyle w:val="span"/>
          <w:rFonts w:asciiTheme="majorHAnsi" w:eastAsia="Arial" w:hAnsiTheme="majorHAnsi"/>
          <w:sz w:val="18"/>
          <w:szCs w:val="18"/>
        </w:rPr>
        <w:t>Kibana</w:t>
      </w:r>
      <w:proofErr w:type="spellEnd"/>
    </w:p>
    <w:p w:rsidR="00145216" w:rsidRPr="00E0127D" w:rsidRDefault="00E0127D" w:rsidP="00E0127D">
      <w:pPr>
        <w:pStyle w:val="divdocumentsinglecolumn"/>
        <w:tabs>
          <w:tab w:val="right" w:pos="10620"/>
        </w:tabs>
        <w:spacing w:before="120" w:line="240" w:lineRule="auto"/>
        <w:rPr>
          <w:rFonts w:asciiTheme="majorHAnsi" w:eastAsia="Arial" w:hAnsiTheme="majorHAnsi"/>
          <w:sz w:val="18"/>
          <w:szCs w:val="18"/>
        </w:rPr>
      </w:pPr>
      <w:r w:rsidRPr="00E0127D">
        <w:rPr>
          <w:rStyle w:val="spanjobtitle"/>
          <w:rFonts w:asciiTheme="majorHAnsi" w:eastAsia="Arial" w:hAnsiTheme="majorHAnsi"/>
          <w:sz w:val="20"/>
          <w:szCs w:val="20"/>
        </w:rPr>
        <w:t>SR. SOFTWARE ENGINEER</w:t>
      </w:r>
      <w:r w:rsidRPr="00E0127D">
        <w:rPr>
          <w:rStyle w:val="datesWrapper"/>
          <w:rFonts w:asciiTheme="majorHAnsi" w:eastAsia="Arial" w:hAnsiTheme="majorHAnsi"/>
          <w:sz w:val="18"/>
          <w:szCs w:val="18"/>
        </w:rPr>
        <w:tab/>
      </w:r>
      <w:r w:rsidRPr="00E0127D">
        <w:rPr>
          <w:rStyle w:val="spanjobdates"/>
          <w:rFonts w:asciiTheme="majorHAnsi" w:eastAsia="Arial" w:hAnsiTheme="majorHAnsi"/>
          <w:sz w:val="18"/>
          <w:szCs w:val="18"/>
        </w:rPr>
        <w:t>05/2011 to 09/2014</w:t>
      </w:r>
    </w:p>
    <w:p w:rsidR="00145216" w:rsidRPr="00E0127D" w:rsidRDefault="001D5EC8" w:rsidP="00E0127D">
      <w:pPr>
        <w:pStyle w:val="spanpaddedline"/>
        <w:tabs>
          <w:tab w:val="right" w:pos="10620"/>
        </w:tabs>
        <w:spacing w:line="240" w:lineRule="auto"/>
        <w:rPr>
          <w:rFonts w:asciiTheme="majorHAnsi" w:eastAsia="Arial" w:hAnsiTheme="majorHAnsi"/>
          <w:sz w:val="18"/>
          <w:szCs w:val="18"/>
        </w:rPr>
      </w:pPr>
      <w:r w:rsidRPr="00E0127D">
        <w:rPr>
          <w:rStyle w:val="spancompanyname"/>
          <w:rFonts w:asciiTheme="majorHAnsi" w:eastAsia="Arial" w:hAnsiTheme="majorHAnsi"/>
          <w:i/>
          <w:iCs/>
          <w:sz w:val="18"/>
          <w:szCs w:val="18"/>
        </w:rPr>
        <w:t>JNL Insurance</w:t>
      </w:r>
      <w:r w:rsidRPr="00E0127D">
        <w:rPr>
          <w:rStyle w:val="datesWrapper"/>
          <w:rFonts w:asciiTheme="majorHAnsi" w:eastAsia="Arial" w:hAnsiTheme="majorHAnsi"/>
          <w:sz w:val="18"/>
          <w:szCs w:val="18"/>
        </w:rPr>
        <w:tab/>
      </w:r>
      <w:r w:rsidRPr="00E0127D">
        <w:rPr>
          <w:rStyle w:val="spanjoblocation"/>
          <w:rFonts w:asciiTheme="majorHAnsi" w:eastAsia="Arial" w:hAnsiTheme="majorHAnsi"/>
          <w:sz w:val="18"/>
          <w:szCs w:val="18"/>
        </w:rPr>
        <w:t>Lansing, MI</w:t>
      </w:r>
    </w:p>
    <w:p w:rsidR="00145216" w:rsidRPr="00E0127D" w:rsidRDefault="001D5EC8" w:rsidP="00E0127D">
      <w:pPr>
        <w:pStyle w:val="ulli"/>
        <w:numPr>
          <w:ilvl w:val="0"/>
          <w:numId w:val="8"/>
        </w:numPr>
        <w:spacing w:line="240" w:lineRule="auto"/>
        <w:ind w:left="640" w:hanging="252"/>
        <w:rPr>
          <w:rStyle w:val="span"/>
          <w:rFonts w:asciiTheme="majorHAnsi" w:eastAsia="Arial" w:hAnsiTheme="majorHAnsi"/>
          <w:sz w:val="18"/>
          <w:szCs w:val="18"/>
        </w:rPr>
      </w:pP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Designed a </w:t>
      </w:r>
      <w:r w:rsidRPr="00E0127D">
        <w:rPr>
          <w:rStyle w:val="Strong1"/>
          <w:rFonts w:asciiTheme="majorHAnsi" w:eastAsia="Arial" w:hAnsiTheme="majorHAnsi"/>
          <w:sz w:val="18"/>
          <w:szCs w:val="18"/>
        </w:rPr>
        <w:t>cycle job framework</w:t>
      </w: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 for simplified recurring job automation.</w:t>
      </w:r>
    </w:p>
    <w:p w:rsidR="00145216" w:rsidRPr="00E0127D" w:rsidRDefault="001D5EC8" w:rsidP="00E0127D">
      <w:pPr>
        <w:pStyle w:val="ulli"/>
        <w:numPr>
          <w:ilvl w:val="0"/>
          <w:numId w:val="8"/>
        </w:numPr>
        <w:spacing w:line="240" w:lineRule="auto"/>
        <w:ind w:left="640" w:hanging="252"/>
        <w:rPr>
          <w:rStyle w:val="span"/>
          <w:rFonts w:asciiTheme="majorHAnsi" w:eastAsia="Arial" w:hAnsiTheme="majorHAnsi"/>
          <w:sz w:val="18"/>
          <w:szCs w:val="18"/>
        </w:rPr>
      </w:pP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Built a </w:t>
      </w:r>
      <w:r w:rsidRPr="00E0127D">
        <w:rPr>
          <w:rStyle w:val="Strong1"/>
          <w:rFonts w:asciiTheme="majorHAnsi" w:eastAsia="Arial" w:hAnsiTheme="majorHAnsi"/>
          <w:sz w:val="18"/>
          <w:szCs w:val="18"/>
        </w:rPr>
        <w:t>multi-threaded reporting application</w:t>
      </w: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 using Java Executor Service.</w:t>
      </w:r>
    </w:p>
    <w:p w:rsidR="00145216" w:rsidRPr="00E0127D" w:rsidRDefault="001D5EC8" w:rsidP="00E0127D">
      <w:pPr>
        <w:pStyle w:val="ulli"/>
        <w:numPr>
          <w:ilvl w:val="0"/>
          <w:numId w:val="8"/>
        </w:numPr>
        <w:spacing w:line="240" w:lineRule="auto"/>
        <w:ind w:left="640" w:hanging="252"/>
        <w:rPr>
          <w:rStyle w:val="span"/>
          <w:rFonts w:asciiTheme="majorHAnsi" w:eastAsia="Arial" w:hAnsiTheme="majorHAnsi"/>
          <w:sz w:val="18"/>
          <w:szCs w:val="18"/>
        </w:rPr>
      </w:pP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Implemented </w:t>
      </w:r>
      <w:r w:rsidRPr="00E0127D">
        <w:rPr>
          <w:rStyle w:val="Strong1"/>
          <w:rFonts w:asciiTheme="majorHAnsi" w:eastAsia="Arial" w:hAnsiTheme="majorHAnsi"/>
          <w:sz w:val="18"/>
          <w:szCs w:val="18"/>
        </w:rPr>
        <w:t>JMS queue-based processing pipelines</w:t>
      </w: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 for high-volume data.</w:t>
      </w:r>
    </w:p>
    <w:p w:rsidR="00145216" w:rsidRPr="00E0127D" w:rsidRDefault="001D5EC8" w:rsidP="00E0127D">
      <w:pPr>
        <w:pStyle w:val="ulli"/>
        <w:numPr>
          <w:ilvl w:val="0"/>
          <w:numId w:val="8"/>
        </w:numPr>
        <w:spacing w:line="240" w:lineRule="auto"/>
        <w:ind w:left="640" w:hanging="252"/>
        <w:rPr>
          <w:rStyle w:val="span"/>
          <w:rFonts w:asciiTheme="majorHAnsi" w:eastAsia="Arial" w:hAnsiTheme="majorHAnsi"/>
          <w:sz w:val="18"/>
          <w:szCs w:val="18"/>
        </w:rPr>
      </w:pP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Optimized </w:t>
      </w:r>
      <w:r w:rsidRPr="00E0127D">
        <w:rPr>
          <w:rStyle w:val="Strong1"/>
          <w:rFonts w:asciiTheme="majorHAnsi" w:eastAsia="Arial" w:hAnsiTheme="majorHAnsi"/>
          <w:sz w:val="18"/>
          <w:szCs w:val="18"/>
        </w:rPr>
        <w:t>database interactions</w:t>
      </w: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 with Sybase ASE, improving performance.</w:t>
      </w:r>
    </w:p>
    <w:p w:rsidR="00145216" w:rsidRDefault="001D5EC8" w:rsidP="00E0127D">
      <w:pPr>
        <w:pStyle w:val="ulli"/>
        <w:numPr>
          <w:ilvl w:val="0"/>
          <w:numId w:val="8"/>
        </w:numPr>
        <w:spacing w:line="240" w:lineRule="auto"/>
        <w:ind w:left="640" w:hanging="252"/>
        <w:rPr>
          <w:rStyle w:val="span"/>
          <w:rFonts w:asciiTheme="majorHAnsi" w:eastAsia="Arial" w:hAnsiTheme="majorHAnsi"/>
          <w:sz w:val="18"/>
          <w:szCs w:val="18"/>
        </w:rPr>
      </w:pP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Supported </w:t>
      </w:r>
      <w:r w:rsidRPr="00E0127D">
        <w:rPr>
          <w:rStyle w:val="Strong1"/>
          <w:rFonts w:asciiTheme="majorHAnsi" w:eastAsia="Arial" w:hAnsiTheme="majorHAnsi"/>
          <w:sz w:val="18"/>
          <w:szCs w:val="18"/>
        </w:rPr>
        <w:t>regulatory compliance reporting</w:t>
      </w: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 with accurate and timely outputs.</w:t>
      </w:r>
    </w:p>
    <w:p w:rsidR="00AD3198" w:rsidRDefault="00AD3198" w:rsidP="00EE581B">
      <w:pPr>
        <w:pStyle w:val="ulli"/>
        <w:spacing w:before="60" w:line="240" w:lineRule="auto"/>
        <w:ind w:left="389"/>
        <w:rPr>
          <w:rStyle w:val="span"/>
          <w:rFonts w:asciiTheme="majorHAnsi" w:eastAsia="Arial" w:hAnsiTheme="majorHAnsi"/>
          <w:sz w:val="18"/>
          <w:szCs w:val="18"/>
        </w:rPr>
      </w:pPr>
      <w:r w:rsidRPr="00AD3198">
        <w:rPr>
          <w:rStyle w:val="span"/>
          <w:rFonts w:asciiTheme="majorHAnsi" w:eastAsia="Arial" w:hAnsiTheme="majorHAnsi"/>
          <w:sz w:val="18"/>
          <w:szCs w:val="18"/>
        </w:rPr>
        <w:t xml:space="preserve">Environment: JDK 1.5, Sybase ASE 15.0, </w:t>
      </w:r>
      <w:proofErr w:type="spellStart"/>
      <w:r w:rsidRPr="00AD3198">
        <w:rPr>
          <w:rStyle w:val="span"/>
          <w:rFonts w:asciiTheme="majorHAnsi" w:eastAsia="Arial" w:hAnsiTheme="majorHAnsi"/>
          <w:sz w:val="18"/>
          <w:szCs w:val="18"/>
        </w:rPr>
        <w:t>Weblogic</w:t>
      </w:r>
      <w:proofErr w:type="spellEnd"/>
      <w:r w:rsidRPr="00AD3198">
        <w:rPr>
          <w:rStyle w:val="span"/>
          <w:rFonts w:asciiTheme="majorHAnsi" w:eastAsia="Arial" w:hAnsiTheme="majorHAnsi"/>
          <w:sz w:val="18"/>
          <w:szCs w:val="18"/>
        </w:rPr>
        <w:t xml:space="preserve"> 11, EJB</w:t>
      </w:r>
      <w:r w:rsidR="004A08AA">
        <w:rPr>
          <w:rStyle w:val="span"/>
          <w:rFonts w:asciiTheme="majorHAnsi" w:eastAsia="Arial" w:hAnsiTheme="majorHAnsi"/>
          <w:sz w:val="18"/>
          <w:szCs w:val="18"/>
        </w:rPr>
        <w:t xml:space="preserve"> 2.0, </w:t>
      </w:r>
      <w:proofErr w:type="gramStart"/>
      <w:r w:rsidR="004A08AA">
        <w:rPr>
          <w:rStyle w:val="span"/>
          <w:rFonts w:asciiTheme="majorHAnsi" w:eastAsia="Arial" w:hAnsiTheme="majorHAnsi"/>
          <w:sz w:val="18"/>
          <w:szCs w:val="18"/>
        </w:rPr>
        <w:t>Spring</w:t>
      </w:r>
      <w:proofErr w:type="gramEnd"/>
      <w:r w:rsidR="004A08AA">
        <w:rPr>
          <w:rStyle w:val="span"/>
          <w:rFonts w:asciiTheme="majorHAnsi" w:eastAsia="Arial" w:hAnsiTheme="majorHAnsi"/>
          <w:sz w:val="18"/>
          <w:szCs w:val="18"/>
        </w:rPr>
        <w:t xml:space="preserve"> 2.5, JAXB 2.0, </w:t>
      </w:r>
      <w:r w:rsidRPr="00AD3198">
        <w:rPr>
          <w:rStyle w:val="span"/>
          <w:rFonts w:asciiTheme="majorHAnsi" w:eastAsia="Arial" w:hAnsiTheme="majorHAnsi"/>
          <w:sz w:val="18"/>
          <w:szCs w:val="18"/>
        </w:rPr>
        <w:t>Unix</w:t>
      </w:r>
    </w:p>
    <w:p w:rsidR="002D3AB5" w:rsidRPr="00E0127D" w:rsidRDefault="002D3AB5" w:rsidP="002D3AB5">
      <w:pPr>
        <w:pStyle w:val="divdocumentsinglecolumn"/>
        <w:tabs>
          <w:tab w:val="right" w:pos="10620"/>
        </w:tabs>
        <w:spacing w:before="120" w:line="240" w:lineRule="auto"/>
        <w:rPr>
          <w:rFonts w:asciiTheme="majorHAnsi" w:eastAsia="Arial" w:hAnsiTheme="majorHAnsi"/>
          <w:sz w:val="18"/>
          <w:szCs w:val="18"/>
        </w:rPr>
      </w:pPr>
      <w:r w:rsidRPr="002D3AB5">
        <w:rPr>
          <w:rStyle w:val="spanjobtitle"/>
          <w:rFonts w:asciiTheme="majorHAnsi" w:eastAsia="Arial" w:hAnsiTheme="majorHAnsi"/>
          <w:sz w:val="20"/>
          <w:szCs w:val="20"/>
        </w:rPr>
        <w:t>Lead Consultant</w:t>
      </w:r>
      <w:r w:rsidRPr="00E0127D">
        <w:rPr>
          <w:rStyle w:val="datesWrapper"/>
          <w:rFonts w:asciiTheme="majorHAnsi" w:eastAsia="Arial" w:hAnsiTheme="majorHAnsi"/>
          <w:sz w:val="18"/>
          <w:szCs w:val="18"/>
        </w:rPr>
        <w:tab/>
      </w:r>
      <w:r w:rsidR="004A68FA">
        <w:rPr>
          <w:rStyle w:val="datesWrapper"/>
          <w:rFonts w:asciiTheme="majorHAnsi" w:eastAsia="Arial" w:hAnsiTheme="majorHAnsi"/>
          <w:sz w:val="18"/>
          <w:szCs w:val="18"/>
        </w:rPr>
        <w:t>05</w:t>
      </w:r>
      <w:r>
        <w:rPr>
          <w:rStyle w:val="spanjobdates"/>
          <w:rFonts w:asciiTheme="majorHAnsi" w:eastAsia="Arial" w:hAnsiTheme="majorHAnsi"/>
          <w:sz w:val="18"/>
          <w:szCs w:val="18"/>
        </w:rPr>
        <w:t>/200</w:t>
      </w:r>
      <w:r w:rsidR="004A68FA">
        <w:rPr>
          <w:rStyle w:val="spanjobdates"/>
          <w:rFonts w:asciiTheme="majorHAnsi" w:eastAsia="Arial" w:hAnsiTheme="majorHAnsi"/>
          <w:sz w:val="18"/>
          <w:szCs w:val="18"/>
        </w:rPr>
        <w:t>5</w:t>
      </w:r>
      <w:r>
        <w:rPr>
          <w:rStyle w:val="spanjobdates"/>
          <w:rFonts w:asciiTheme="majorHAnsi" w:eastAsia="Arial" w:hAnsiTheme="majorHAnsi"/>
          <w:sz w:val="18"/>
          <w:szCs w:val="18"/>
        </w:rPr>
        <w:t xml:space="preserve"> to 05/2011</w:t>
      </w:r>
    </w:p>
    <w:p w:rsidR="002D3AB5" w:rsidRPr="00E0127D" w:rsidRDefault="00B64618" w:rsidP="002D3AB5">
      <w:pPr>
        <w:pStyle w:val="spanpaddedline"/>
        <w:tabs>
          <w:tab w:val="right" w:pos="10620"/>
        </w:tabs>
        <w:spacing w:line="240" w:lineRule="auto"/>
        <w:rPr>
          <w:rFonts w:asciiTheme="majorHAnsi" w:eastAsia="Arial" w:hAnsiTheme="majorHAnsi"/>
          <w:sz w:val="18"/>
          <w:szCs w:val="18"/>
        </w:rPr>
      </w:pPr>
      <w:proofErr w:type="spellStart"/>
      <w:r w:rsidRPr="00B64618">
        <w:rPr>
          <w:rStyle w:val="spancompanyname"/>
          <w:rFonts w:asciiTheme="majorHAnsi" w:eastAsia="Arial" w:hAnsiTheme="majorHAnsi"/>
          <w:i/>
          <w:iCs/>
          <w:sz w:val="18"/>
          <w:szCs w:val="18"/>
        </w:rPr>
        <w:t>Genpact</w:t>
      </w:r>
      <w:proofErr w:type="spellEnd"/>
      <w:r w:rsidRPr="00B64618">
        <w:rPr>
          <w:rStyle w:val="spancompanyname"/>
          <w:rFonts w:asciiTheme="majorHAnsi" w:eastAsia="Arial" w:hAnsiTheme="majorHAnsi"/>
          <w:i/>
          <w:iCs/>
          <w:sz w:val="18"/>
          <w:szCs w:val="18"/>
        </w:rPr>
        <w:t xml:space="preserve"> Headstrong</w:t>
      </w:r>
      <w:r w:rsidR="002D3AB5" w:rsidRPr="00E0127D">
        <w:rPr>
          <w:rStyle w:val="datesWrapper"/>
          <w:rFonts w:asciiTheme="majorHAnsi" w:eastAsia="Arial" w:hAnsiTheme="majorHAnsi"/>
          <w:sz w:val="18"/>
          <w:szCs w:val="18"/>
        </w:rPr>
        <w:tab/>
      </w:r>
      <w:r w:rsidR="002D3AB5" w:rsidRPr="002D3AB5">
        <w:rPr>
          <w:rStyle w:val="spanjoblocation"/>
          <w:rFonts w:asciiTheme="majorHAnsi" w:eastAsia="Arial" w:hAnsiTheme="majorHAnsi"/>
          <w:sz w:val="18"/>
          <w:szCs w:val="18"/>
        </w:rPr>
        <w:t>Reston, VA</w:t>
      </w:r>
    </w:p>
    <w:p w:rsidR="002D3AB5" w:rsidRPr="00E0127D" w:rsidRDefault="002D3AB5" w:rsidP="007D6210">
      <w:pPr>
        <w:pStyle w:val="ulli"/>
        <w:numPr>
          <w:ilvl w:val="0"/>
          <w:numId w:val="8"/>
        </w:numPr>
        <w:spacing w:line="240" w:lineRule="auto"/>
        <w:ind w:left="640" w:hanging="252"/>
        <w:jc w:val="both"/>
        <w:rPr>
          <w:rStyle w:val="span"/>
          <w:rFonts w:asciiTheme="majorHAnsi" w:eastAsia="Arial" w:hAnsiTheme="majorHAnsi"/>
          <w:sz w:val="18"/>
          <w:szCs w:val="18"/>
        </w:rPr>
      </w:pPr>
      <w:r w:rsidRPr="002D3AB5">
        <w:rPr>
          <w:rStyle w:val="span"/>
          <w:rFonts w:asciiTheme="majorHAnsi" w:eastAsia="Arial" w:hAnsiTheme="majorHAnsi"/>
          <w:sz w:val="18"/>
          <w:szCs w:val="18"/>
        </w:rPr>
        <w:t>Designed and optimized an enterprise-grade, high-performance trade information management system for the Wealth Management division at Morgan Stanley.</w:t>
      </w:r>
    </w:p>
    <w:p w:rsidR="002D3AB5" w:rsidRPr="00E0127D" w:rsidRDefault="002D3AB5" w:rsidP="007D6210">
      <w:pPr>
        <w:pStyle w:val="ulli"/>
        <w:numPr>
          <w:ilvl w:val="0"/>
          <w:numId w:val="8"/>
        </w:numPr>
        <w:spacing w:line="240" w:lineRule="auto"/>
        <w:ind w:left="640" w:hanging="252"/>
        <w:jc w:val="both"/>
        <w:rPr>
          <w:rStyle w:val="span"/>
          <w:rFonts w:asciiTheme="majorHAnsi" w:eastAsia="Arial" w:hAnsiTheme="majorHAnsi"/>
          <w:sz w:val="18"/>
          <w:szCs w:val="18"/>
        </w:rPr>
      </w:pPr>
      <w:r w:rsidRPr="002D3AB5">
        <w:rPr>
          <w:rStyle w:val="span"/>
          <w:rFonts w:asciiTheme="majorHAnsi" w:eastAsia="Arial" w:hAnsiTheme="majorHAnsi"/>
          <w:sz w:val="18"/>
          <w:szCs w:val="18"/>
        </w:rPr>
        <w:t>Developed multithreaded data ingestion and processing frameworks using Java Executor Service and Callable interfaces to efficiently read from and write to JMS queues, enhancing system throughput and scalability.</w:t>
      </w:r>
    </w:p>
    <w:p w:rsidR="002D3AB5" w:rsidRPr="00E0127D" w:rsidRDefault="002D3AB5" w:rsidP="007D6210">
      <w:pPr>
        <w:pStyle w:val="ulli"/>
        <w:numPr>
          <w:ilvl w:val="0"/>
          <w:numId w:val="8"/>
        </w:numPr>
        <w:spacing w:line="240" w:lineRule="auto"/>
        <w:ind w:left="640" w:hanging="252"/>
        <w:jc w:val="both"/>
        <w:rPr>
          <w:rStyle w:val="span"/>
          <w:rFonts w:asciiTheme="majorHAnsi" w:eastAsia="Arial" w:hAnsiTheme="majorHAnsi"/>
          <w:sz w:val="18"/>
          <w:szCs w:val="18"/>
        </w:rPr>
      </w:pPr>
      <w:r w:rsidRPr="002D3AB5">
        <w:rPr>
          <w:rStyle w:val="span"/>
          <w:rFonts w:asciiTheme="majorHAnsi" w:eastAsia="Arial" w:hAnsiTheme="majorHAnsi"/>
          <w:sz w:val="18"/>
          <w:szCs w:val="18"/>
        </w:rPr>
        <w:t>Contributed to the design and configuration of data pipelines supporting the search engine infrastructure, ensuring fast and reliable retrieval of trade-related data.</w:t>
      </w:r>
    </w:p>
    <w:p w:rsidR="002D3AB5" w:rsidRPr="00E0127D" w:rsidRDefault="002D3AB5" w:rsidP="002D3AB5">
      <w:pPr>
        <w:pStyle w:val="ulli"/>
        <w:spacing w:before="60" w:line="240" w:lineRule="auto"/>
        <w:ind w:left="389"/>
        <w:rPr>
          <w:rStyle w:val="span"/>
          <w:rFonts w:asciiTheme="majorHAnsi" w:eastAsia="Arial" w:hAnsiTheme="majorHAnsi"/>
          <w:sz w:val="18"/>
          <w:szCs w:val="18"/>
        </w:rPr>
      </w:pPr>
      <w:r w:rsidRPr="00AD3198">
        <w:rPr>
          <w:rStyle w:val="span"/>
          <w:rFonts w:asciiTheme="majorHAnsi" w:eastAsia="Arial" w:hAnsiTheme="majorHAnsi"/>
          <w:sz w:val="18"/>
          <w:szCs w:val="18"/>
        </w:rPr>
        <w:t xml:space="preserve">Environment: JDK 1.5, </w:t>
      </w:r>
      <w:r w:rsidRPr="002D3AB5">
        <w:rPr>
          <w:rStyle w:val="span"/>
          <w:rFonts w:asciiTheme="majorHAnsi" w:eastAsia="Arial" w:hAnsiTheme="majorHAnsi"/>
          <w:sz w:val="18"/>
          <w:szCs w:val="18"/>
        </w:rPr>
        <w:t>Oracle 11g</w:t>
      </w:r>
      <w:r w:rsidRPr="00AD3198">
        <w:rPr>
          <w:rStyle w:val="span"/>
          <w:rFonts w:asciiTheme="majorHAnsi" w:eastAsia="Arial" w:hAnsiTheme="majorHAnsi"/>
          <w:sz w:val="18"/>
          <w:szCs w:val="18"/>
        </w:rPr>
        <w:t xml:space="preserve">, </w:t>
      </w:r>
      <w:proofErr w:type="spellStart"/>
      <w:r w:rsidRPr="00AD3198">
        <w:rPr>
          <w:rStyle w:val="span"/>
          <w:rFonts w:asciiTheme="majorHAnsi" w:eastAsia="Arial" w:hAnsiTheme="majorHAnsi"/>
          <w:sz w:val="18"/>
          <w:szCs w:val="18"/>
        </w:rPr>
        <w:t>Weblogic</w:t>
      </w:r>
      <w:proofErr w:type="spellEnd"/>
      <w:r w:rsidRPr="00AD3198">
        <w:rPr>
          <w:rStyle w:val="span"/>
          <w:rFonts w:asciiTheme="majorHAnsi" w:eastAsia="Arial" w:hAnsiTheme="majorHAnsi"/>
          <w:sz w:val="18"/>
          <w:szCs w:val="18"/>
        </w:rPr>
        <w:t xml:space="preserve"> 11, </w:t>
      </w:r>
      <w:proofErr w:type="spellStart"/>
      <w:r w:rsidRPr="002D3AB5">
        <w:rPr>
          <w:rStyle w:val="span"/>
          <w:rFonts w:asciiTheme="majorHAnsi" w:eastAsia="Arial" w:hAnsiTheme="majorHAnsi"/>
          <w:sz w:val="18"/>
          <w:szCs w:val="18"/>
        </w:rPr>
        <w:t>JBoss</w:t>
      </w:r>
      <w:proofErr w:type="spellEnd"/>
      <w:r w:rsidRPr="002D3AB5">
        <w:rPr>
          <w:rStyle w:val="span"/>
          <w:rFonts w:asciiTheme="majorHAnsi" w:eastAsia="Arial" w:hAnsiTheme="majorHAnsi"/>
          <w:sz w:val="18"/>
          <w:szCs w:val="18"/>
        </w:rPr>
        <w:t xml:space="preserve"> 4.0.4</w:t>
      </w:r>
      <w:r>
        <w:rPr>
          <w:rStyle w:val="span"/>
          <w:rFonts w:asciiTheme="majorHAnsi" w:eastAsia="Arial" w:hAnsiTheme="majorHAnsi"/>
          <w:sz w:val="18"/>
          <w:szCs w:val="18"/>
        </w:rPr>
        <w:t xml:space="preserve">, </w:t>
      </w:r>
      <w:r w:rsidR="007D6210" w:rsidRPr="007D6210">
        <w:rPr>
          <w:rStyle w:val="span"/>
          <w:rFonts w:asciiTheme="majorHAnsi" w:eastAsia="Arial" w:hAnsiTheme="majorHAnsi"/>
          <w:sz w:val="18"/>
          <w:szCs w:val="18"/>
        </w:rPr>
        <w:t>Fast ESP 5.0</w:t>
      </w:r>
      <w:r w:rsidR="007D6210">
        <w:rPr>
          <w:rStyle w:val="span"/>
          <w:rFonts w:asciiTheme="majorHAnsi" w:eastAsia="Arial" w:hAnsiTheme="majorHAnsi"/>
          <w:sz w:val="18"/>
          <w:szCs w:val="18"/>
        </w:rPr>
        <w:t xml:space="preserve">, </w:t>
      </w:r>
      <w:r w:rsidR="00F452CB">
        <w:rPr>
          <w:rStyle w:val="span"/>
          <w:rFonts w:asciiTheme="majorHAnsi" w:eastAsia="Arial" w:hAnsiTheme="majorHAnsi"/>
          <w:sz w:val="18"/>
          <w:szCs w:val="18"/>
        </w:rPr>
        <w:t>EJB 2.0, Spring 2.5, JAXB 2.0</w:t>
      </w:r>
    </w:p>
    <w:p w:rsidR="002D3AB5" w:rsidRPr="00E0127D" w:rsidRDefault="002D3AB5" w:rsidP="002D3AB5">
      <w:pPr>
        <w:pStyle w:val="ulli"/>
        <w:spacing w:before="60" w:line="240" w:lineRule="auto"/>
        <w:rPr>
          <w:rStyle w:val="span"/>
          <w:rFonts w:asciiTheme="majorHAnsi" w:eastAsia="Arial" w:hAnsiTheme="majorHAnsi"/>
          <w:sz w:val="18"/>
          <w:szCs w:val="18"/>
        </w:rPr>
      </w:pPr>
    </w:p>
    <w:p w:rsidR="00145216" w:rsidRPr="00E0127D" w:rsidRDefault="00E0127D" w:rsidP="00E0127D">
      <w:pPr>
        <w:pStyle w:val="divdocumentdivsectiontitle"/>
        <w:spacing w:before="160" w:after="60" w:line="240" w:lineRule="auto"/>
        <w:jc w:val="center"/>
        <w:rPr>
          <w:rFonts w:asciiTheme="majorHAnsi" w:eastAsia="Arial" w:hAnsiTheme="majorHAnsi"/>
          <w:b/>
          <w:bCs/>
          <w:sz w:val="24"/>
          <w:szCs w:val="24"/>
        </w:rPr>
      </w:pPr>
      <w:r w:rsidRPr="00E0127D">
        <w:rPr>
          <w:rFonts w:asciiTheme="majorHAnsi" w:eastAsia="Arial" w:hAnsiTheme="majorHAnsi"/>
          <w:b/>
          <w:bCs/>
          <w:sz w:val="24"/>
          <w:szCs w:val="24"/>
        </w:rPr>
        <w:t>EDUCATION</w:t>
      </w:r>
    </w:p>
    <w:p w:rsidR="00145216" w:rsidRPr="00E0127D" w:rsidRDefault="001D5EC8" w:rsidP="00E0127D">
      <w:pPr>
        <w:pStyle w:val="divdocumentsinglecolumn"/>
        <w:spacing w:line="240" w:lineRule="auto"/>
        <w:rPr>
          <w:rFonts w:asciiTheme="majorHAnsi" w:eastAsia="Arial" w:hAnsiTheme="majorHAnsi"/>
          <w:sz w:val="18"/>
          <w:szCs w:val="18"/>
        </w:rPr>
      </w:pPr>
      <w:r w:rsidRPr="00E0127D">
        <w:rPr>
          <w:rStyle w:val="spandegree"/>
          <w:rFonts w:asciiTheme="majorHAnsi" w:eastAsia="Arial" w:hAnsiTheme="majorHAnsi"/>
          <w:sz w:val="18"/>
          <w:szCs w:val="18"/>
        </w:rPr>
        <w:t>Masters Technology.</w:t>
      </w: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: </w:t>
      </w:r>
      <w:r w:rsidRPr="00E0127D">
        <w:rPr>
          <w:rStyle w:val="spanprogramline"/>
          <w:rFonts w:asciiTheme="majorHAnsi" w:eastAsia="Arial" w:hAnsiTheme="majorHAnsi"/>
          <w:sz w:val="18"/>
          <w:szCs w:val="18"/>
        </w:rPr>
        <w:t>I.T.</w:t>
      </w:r>
    </w:p>
    <w:p w:rsidR="00145216" w:rsidRPr="00E0127D" w:rsidRDefault="001D5EC8" w:rsidP="00E0127D">
      <w:pPr>
        <w:pStyle w:val="spanpaddedline"/>
        <w:tabs>
          <w:tab w:val="right" w:pos="10620"/>
        </w:tabs>
        <w:spacing w:line="240" w:lineRule="auto"/>
        <w:rPr>
          <w:rFonts w:asciiTheme="majorHAnsi" w:eastAsia="Arial" w:hAnsiTheme="majorHAnsi"/>
          <w:sz w:val="18"/>
          <w:szCs w:val="18"/>
        </w:rPr>
      </w:pPr>
      <w:r w:rsidRPr="00E0127D">
        <w:rPr>
          <w:rStyle w:val="spancompanyname"/>
          <w:rFonts w:asciiTheme="majorHAnsi" w:eastAsia="Arial" w:hAnsiTheme="majorHAnsi"/>
          <w:b w:val="0"/>
          <w:bCs w:val="0"/>
          <w:sz w:val="18"/>
          <w:szCs w:val="18"/>
        </w:rPr>
        <w:t>Tezpur University</w:t>
      </w:r>
      <w:r w:rsidRPr="00E0127D">
        <w:rPr>
          <w:rStyle w:val="datesWrapper"/>
          <w:rFonts w:asciiTheme="majorHAnsi" w:eastAsia="Arial" w:hAnsiTheme="majorHAnsi"/>
          <w:sz w:val="18"/>
          <w:szCs w:val="18"/>
        </w:rPr>
        <w:tab/>
      </w:r>
      <w:r w:rsidRPr="00E0127D">
        <w:rPr>
          <w:rStyle w:val="spanjoblocation"/>
          <w:rFonts w:asciiTheme="majorHAnsi" w:eastAsia="Arial" w:hAnsiTheme="majorHAnsi"/>
          <w:b w:val="0"/>
          <w:bCs w:val="0"/>
          <w:sz w:val="18"/>
          <w:szCs w:val="18"/>
        </w:rPr>
        <w:t>India</w:t>
      </w:r>
    </w:p>
    <w:p w:rsidR="00145216" w:rsidRPr="00E0127D" w:rsidRDefault="001D5EC8" w:rsidP="00E0127D">
      <w:pPr>
        <w:pStyle w:val="divdocumentsinglecolumn"/>
        <w:spacing w:before="120" w:line="240" w:lineRule="auto"/>
        <w:rPr>
          <w:rFonts w:asciiTheme="majorHAnsi" w:eastAsia="Arial" w:hAnsiTheme="majorHAnsi"/>
          <w:sz w:val="18"/>
          <w:szCs w:val="18"/>
        </w:rPr>
      </w:pPr>
      <w:r w:rsidRPr="00E0127D">
        <w:rPr>
          <w:rStyle w:val="spandegree"/>
          <w:rFonts w:asciiTheme="majorHAnsi" w:eastAsia="Arial" w:hAnsiTheme="majorHAnsi"/>
          <w:sz w:val="18"/>
          <w:szCs w:val="18"/>
        </w:rPr>
        <w:t>Bachelors of Technology</w:t>
      </w:r>
      <w:r w:rsidRPr="00E0127D">
        <w:rPr>
          <w:rStyle w:val="span"/>
          <w:rFonts w:asciiTheme="majorHAnsi" w:eastAsia="Arial" w:hAnsiTheme="majorHAnsi"/>
          <w:sz w:val="18"/>
          <w:szCs w:val="18"/>
        </w:rPr>
        <w:t xml:space="preserve">: </w:t>
      </w:r>
      <w:r w:rsidRPr="00E0127D">
        <w:rPr>
          <w:rStyle w:val="spanprogramline"/>
          <w:rFonts w:asciiTheme="majorHAnsi" w:eastAsia="Arial" w:hAnsiTheme="majorHAnsi"/>
          <w:sz w:val="18"/>
          <w:szCs w:val="18"/>
        </w:rPr>
        <w:t>CSE</w:t>
      </w:r>
    </w:p>
    <w:p w:rsidR="00A041C6" w:rsidRDefault="001D5EC8" w:rsidP="00E0127D">
      <w:pPr>
        <w:pStyle w:val="spanpaddedline"/>
        <w:tabs>
          <w:tab w:val="right" w:pos="10620"/>
        </w:tabs>
        <w:spacing w:line="240" w:lineRule="auto"/>
        <w:rPr>
          <w:rStyle w:val="spanjoblocation"/>
          <w:rFonts w:asciiTheme="majorHAnsi" w:eastAsia="Arial" w:hAnsiTheme="majorHAnsi"/>
          <w:b w:val="0"/>
          <w:bCs w:val="0"/>
          <w:sz w:val="18"/>
          <w:szCs w:val="18"/>
        </w:rPr>
      </w:pPr>
      <w:r w:rsidRPr="00E0127D">
        <w:rPr>
          <w:rStyle w:val="spancompanyname"/>
          <w:rFonts w:asciiTheme="majorHAnsi" w:eastAsia="Arial" w:hAnsiTheme="majorHAnsi"/>
          <w:b w:val="0"/>
          <w:bCs w:val="0"/>
          <w:sz w:val="18"/>
          <w:szCs w:val="18"/>
        </w:rPr>
        <w:t>North Eastern Regional Inst of Sc. &amp; Technology (NERIST)</w:t>
      </w:r>
      <w:r w:rsidRPr="00E0127D">
        <w:rPr>
          <w:rStyle w:val="datesWrapper"/>
          <w:rFonts w:asciiTheme="majorHAnsi" w:eastAsia="Arial" w:hAnsiTheme="majorHAnsi"/>
          <w:sz w:val="18"/>
          <w:szCs w:val="18"/>
        </w:rPr>
        <w:tab/>
      </w:r>
      <w:r w:rsidRPr="00E0127D">
        <w:rPr>
          <w:rStyle w:val="spanjoblocation"/>
          <w:rFonts w:asciiTheme="majorHAnsi" w:eastAsia="Arial" w:hAnsiTheme="majorHAnsi"/>
          <w:b w:val="0"/>
          <w:bCs w:val="0"/>
          <w:sz w:val="18"/>
          <w:szCs w:val="18"/>
        </w:rPr>
        <w:t>India</w:t>
      </w:r>
    </w:p>
    <w:p w:rsidR="00A041C6" w:rsidRDefault="00A041C6" w:rsidP="00A041C6">
      <w:pPr>
        <w:pStyle w:val="divdocumentsinglecolumn"/>
        <w:spacing w:before="120" w:line="240" w:lineRule="auto"/>
        <w:rPr>
          <w:rStyle w:val="spandegree"/>
          <w:sz w:val="18"/>
          <w:szCs w:val="18"/>
        </w:rPr>
      </w:pPr>
      <w:r w:rsidRPr="00A041C6">
        <w:rPr>
          <w:rStyle w:val="spandegree"/>
          <w:sz w:val="18"/>
          <w:szCs w:val="18"/>
        </w:rPr>
        <w:t>Post Graduate Program in AI and ML</w:t>
      </w:r>
    </w:p>
    <w:p w:rsidR="00A041C6" w:rsidRPr="00A041C6" w:rsidRDefault="00A041C6" w:rsidP="00A041C6">
      <w:pPr>
        <w:pStyle w:val="spanpaddedline"/>
        <w:tabs>
          <w:tab w:val="right" w:pos="10620"/>
        </w:tabs>
        <w:spacing w:line="240" w:lineRule="auto"/>
        <w:rPr>
          <w:rStyle w:val="spandegree"/>
          <w:rFonts w:asciiTheme="majorHAnsi" w:eastAsia="Arial" w:hAnsiTheme="majorHAnsi"/>
          <w:b w:val="0"/>
          <w:bCs w:val="0"/>
          <w:sz w:val="18"/>
          <w:szCs w:val="18"/>
        </w:rPr>
      </w:pPr>
      <w:r w:rsidRPr="00A041C6">
        <w:rPr>
          <w:rStyle w:val="spancompanyname"/>
          <w:rFonts w:asciiTheme="majorHAnsi" w:eastAsia="Arial" w:hAnsiTheme="majorHAnsi"/>
          <w:b w:val="0"/>
          <w:bCs w:val="0"/>
          <w:sz w:val="18"/>
          <w:szCs w:val="18"/>
        </w:rPr>
        <w:t>The University of Texas at Austin</w:t>
      </w:r>
      <w:r w:rsidRPr="00E0127D">
        <w:rPr>
          <w:rStyle w:val="datesWrapper"/>
          <w:rFonts w:asciiTheme="majorHAnsi" w:eastAsia="Arial" w:hAnsiTheme="majorHAnsi"/>
          <w:sz w:val="18"/>
          <w:szCs w:val="18"/>
        </w:rPr>
        <w:tab/>
      </w:r>
      <w:r>
        <w:rPr>
          <w:rStyle w:val="spanjoblocation"/>
          <w:rFonts w:asciiTheme="majorHAnsi" w:eastAsia="Arial" w:hAnsiTheme="majorHAnsi"/>
          <w:b w:val="0"/>
          <w:bCs w:val="0"/>
          <w:sz w:val="18"/>
          <w:szCs w:val="18"/>
        </w:rPr>
        <w:t>USA</w:t>
      </w:r>
    </w:p>
    <w:p w:rsidR="00145216" w:rsidRPr="00E0127D" w:rsidRDefault="00E0127D" w:rsidP="00E0127D">
      <w:pPr>
        <w:pStyle w:val="divdocumentdivsectiontitle"/>
        <w:spacing w:before="160" w:after="60" w:line="240" w:lineRule="auto"/>
        <w:jc w:val="center"/>
        <w:rPr>
          <w:rFonts w:asciiTheme="majorHAnsi" w:eastAsia="Arial" w:hAnsiTheme="majorHAnsi"/>
          <w:b/>
          <w:bCs/>
          <w:sz w:val="24"/>
          <w:szCs w:val="24"/>
        </w:rPr>
      </w:pPr>
      <w:r w:rsidRPr="00E0127D">
        <w:rPr>
          <w:rFonts w:asciiTheme="majorHAnsi" w:eastAsia="Arial" w:hAnsiTheme="majorHAnsi"/>
          <w:b/>
          <w:bCs/>
          <w:sz w:val="24"/>
          <w:szCs w:val="24"/>
        </w:rPr>
        <w:t>CERTIFICATIONS</w:t>
      </w:r>
    </w:p>
    <w:p w:rsidR="00145216" w:rsidRPr="00E0127D" w:rsidRDefault="001D5EC8" w:rsidP="00E0127D">
      <w:pPr>
        <w:pStyle w:val="ulli"/>
        <w:numPr>
          <w:ilvl w:val="0"/>
          <w:numId w:val="9"/>
        </w:numPr>
        <w:pBdr>
          <w:left w:val="none" w:sz="0" w:space="0" w:color="auto"/>
        </w:pBdr>
        <w:spacing w:line="240" w:lineRule="auto"/>
        <w:ind w:left="640" w:hanging="252"/>
        <w:rPr>
          <w:rFonts w:asciiTheme="majorHAnsi" w:eastAsia="Arial" w:hAnsiTheme="majorHAnsi"/>
          <w:sz w:val="18"/>
          <w:szCs w:val="18"/>
        </w:rPr>
      </w:pPr>
      <w:r w:rsidRPr="00E0127D">
        <w:rPr>
          <w:rFonts w:asciiTheme="majorHAnsi" w:eastAsia="Arial" w:hAnsiTheme="majorHAnsi"/>
          <w:sz w:val="18"/>
          <w:szCs w:val="18"/>
        </w:rPr>
        <w:t>AWS Certified Solutions Architect – Associate</w:t>
      </w:r>
    </w:p>
    <w:p w:rsidR="00145216" w:rsidRPr="00E0127D" w:rsidRDefault="001D5EC8" w:rsidP="00E0127D">
      <w:pPr>
        <w:pStyle w:val="ulli"/>
        <w:numPr>
          <w:ilvl w:val="0"/>
          <w:numId w:val="9"/>
        </w:numPr>
        <w:spacing w:line="240" w:lineRule="auto"/>
        <w:ind w:left="640" w:hanging="252"/>
        <w:rPr>
          <w:rFonts w:asciiTheme="majorHAnsi" w:eastAsia="Arial" w:hAnsiTheme="majorHAnsi"/>
          <w:sz w:val="18"/>
          <w:szCs w:val="18"/>
        </w:rPr>
      </w:pPr>
      <w:r w:rsidRPr="00E0127D">
        <w:rPr>
          <w:rFonts w:asciiTheme="majorHAnsi" w:eastAsia="Arial" w:hAnsiTheme="majorHAnsi"/>
          <w:sz w:val="18"/>
          <w:szCs w:val="18"/>
        </w:rPr>
        <w:t>Databricks Certified Data Engineer – Associate</w:t>
      </w:r>
    </w:p>
    <w:p w:rsidR="00145216" w:rsidRPr="00E0127D" w:rsidRDefault="001D5EC8" w:rsidP="00E0127D">
      <w:pPr>
        <w:spacing w:line="240" w:lineRule="auto"/>
        <w:rPr>
          <w:rFonts w:asciiTheme="majorHAnsi" w:hAnsiTheme="majorHAnsi"/>
          <w:sz w:val="22"/>
          <w:szCs w:val="22"/>
        </w:rPr>
      </w:pPr>
      <w:r w:rsidRPr="00E0127D">
        <w:rPr>
          <w:rFonts w:asciiTheme="majorHAnsi" w:hAnsiTheme="majorHAnsi"/>
          <w:color w:val="FFFFFF"/>
          <w:sz w:val="2"/>
          <w:szCs w:val="22"/>
        </w:rPr>
        <w:t>#HRJ#e10fc9f4-1da3-45da-8fcf-a634bdec29fb#</w:t>
      </w:r>
    </w:p>
    <w:sectPr w:rsidR="00145216" w:rsidRPr="00E0127D" w:rsidSect="0008234F">
      <w:pgSz w:w="12240" w:h="15840"/>
      <w:pgMar w:top="480" w:right="800" w:bottom="4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66E863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868F6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B8E25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808B8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DD86AE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6F414E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E002C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92263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EBA1A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6A98E7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DC4EA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838EF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00EFD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BB055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C8E9C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2C85A0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8D0271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530EE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2452DB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E62A6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7E492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6D4259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A65A7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294C8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D2AFBB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B0016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70EF3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 w:tplc="77CC2B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76AF4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7DCE5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3A6AA9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9ACCF9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2E79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5840D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BB605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D38562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 w:tplc="D95ADC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D3C39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43842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4225C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F588BD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DAE49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18C68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6A2414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A269B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 w:tplc="A5A2C8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13A61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17EFC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94A5B2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F4A9F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C8CD7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AFEF2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682BC4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2E815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 w:tplc="D4043B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2D6D6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77868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E028B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CC8EB5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5EC0E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A162E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982AC4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BA04F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 w:tplc="D1F65F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29EBE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7A24C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F62D0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6023F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02A718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692A8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7100D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10EF8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 w:tplc="372E65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90CEE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B8E3F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F2043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B1057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F20AD9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014C0F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C4C03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EC258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2CAC0CAA"/>
    <w:multiLevelType w:val="hybridMultilevel"/>
    <w:tmpl w:val="04C074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B6E3B2E"/>
    <w:multiLevelType w:val="hybridMultilevel"/>
    <w:tmpl w:val="0DC46B7C"/>
    <w:lvl w:ilvl="0" w:tplc="04090001">
      <w:start w:val="1"/>
      <w:numFmt w:val="bullet"/>
      <w:lvlText w:val=""/>
      <w:lvlJc w:val="left"/>
      <w:pPr>
        <w:ind w:left="5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5216"/>
    <w:rsid w:val="00003172"/>
    <w:rsid w:val="0008234F"/>
    <w:rsid w:val="000F2C5D"/>
    <w:rsid w:val="00145216"/>
    <w:rsid w:val="00177FBA"/>
    <w:rsid w:val="001A1798"/>
    <w:rsid w:val="001A19ED"/>
    <w:rsid w:val="001B695C"/>
    <w:rsid w:val="001D5EC8"/>
    <w:rsid w:val="00207F51"/>
    <w:rsid w:val="002D3AB5"/>
    <w:rsid w:val="00350807"/>
    <w:rsid w:val="00431658"/>
    <w:rsid w:val="00432352"/>
    <w:rsid w:val="004A08AA"/>
    <w:rsid w:val="004A68FA"/>
    <w:rsid w:val="005808EA"/>
    <w:rsid w:val="00583368"/>
    <w:rsid w:val="00595CD3"/>
    <w:rsid w:val="005D6062"/>
    <w:rsid w:val="0069185D"/>
    <w:rsid w:val="006C40E9"/>
    <w:rsid w:val="00734DDB"/>
    <w:rsid w:val="007D6210"/>
    <w:rsid w:val="008571C7"/>
    <w:rsid w:val="008637BD"/>
    <w:rsid w:val="009A07AF"/>
    <w:rsid w:val="009C315E"/>
    <w:rsid w:val="00A041C6"/>
    <w:rsid w:val="00AD3198"/>
    <w:rsid w:val="00B64618"/>
    <w:rsid w:val="00C312B9"/>
    <w:rsid w:val="00D720E4"/>
    <w:rsid w:val="00E0127D"/>
    <w:rsid w:val="00EE581B"/>
    <w:rsid w:val="00F23BD9"/>
    <w:rsid w:val="00F452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rsid w:val="0008234F"/>
    <w:pPr>
      <w:spacing w:line="260" w:lineRule="atLeast"/>
    </w:pPr>
  </w:style>
  <w:style w:type="paragraph" w:customStyle="1" w:styleId="divdocumentdivfirstsection">
    <w:name w:val="div_document_div_firstsection"/>
    <w:basedOn w:val="Normal"/>
    <w:rsid w:val="0008234F"/>
  </w:style>
  <w:style w:type="paragraph" w:customStyle="1" w:styleId="divdocumentdivparagraph">
    <w:name w:val="div_document_div_paragraph"/>
    <w:basedOn w:val="Normal"/>
    <w:rsid w:val="0008234F"/>
  </w:style>
  <w:style w:type="paragraph" w:customStyle="1" w:styleId="divdocumentname">
    <w:name w:val="div_document_name"/>
    <w:basedOn w:val="Normal"/>
    <w:rsid w:val="0008234F"/>
    <w:rPr>
      <w:color w:val="006699"/>
    </w:rPr>
  </w:style>
  <w:style w:type="character" w:customStyle="1" w:styleId="span">
    <w:name w:val="span"/>
    <w:basedOn w:val="DefaultParagraphFont"/>
    <w:rsid w:val="0008234F"/>
    <w:rPr>
      <w:sz w:val="24"/>
      <w:szCs w:val="24"/>
      <w:bdr w:val="none" w:sz="0" w:space="0" w:color="auto"/>
      <w:vertAlign w:val="baseline"/>
    </w:rPr>
  </w:style>
  <w:style w:type="character" w:customStyle="1" w:styleId="spanlName">
    <w:name w:val="span_lName"/>
    <w:basedOn w:val="span"/>
    <w:rsid w:val="0008234F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div">
    <w:name w:val="div"/>
    <w:basedOn w:val="Normal"/>
    <w:rsid w:val="0008234F"/>
  </w:style>
  <w:style w:type="paragraph" w:customStyle="1" w:styleId="divdocumentdivSECTIONCNTC">
    <w:name w:val="div_document_div_SECTION_CNTC"/>
    <w:basedOn w:val="Normal"/>
    <w:rsid w:val="0008234F"/>
  </w:style>
  <w:style w:type="paragraph" w:customStyle="1" w:styleId="divdocumentaddress">
    <w:name w:val="div_document_address"/>
    <w:basedOn w:val="Normal"/>
    <w:rsid w:val="0008234F"/>
  </w:style>
  <w:style w:type="paragraph" w:customStyle="1" w:styleId="documentSECTIONCNTCsection">
    <w:name w:val="document_SECTION_CNTC + section"/>
    <w:basedOn w:val="Normal"/>
    <w:rsid w:val="0008234F"/>
  </w:style>
  <w:style w:type="paragraph" w:customStyle="1" w:styleId="divdocumentdivheading">
    <w:name w:val="div_document_div_heading"/>
    <w:basedOn w:val="Normal"/>
    <w:rsid w:val="0008234F"/>
  </w:style>
  <w:style w:type="paragraph" w:customStyle="1" w:styleId="divdocumentdivsectiontitle">
    <w:name w:val="div_document_div_sectiontitle"/>
    <w:basedOn w:val="Normal"/>
    <w:rsid w:val="0008234F"/>
    <w:pPr>
      <w:pBdr>
        <w:bottom w:val="single" w:sz="8" w:space="3" w:color="006699"/>
      </w:pBdr>
      <w:spacing w:line="340" w:lineRule="atLeast"/>
    </w:pPr>
    <w:rPr>
      <w:color w:val="006699"/>
      <w:sz w:val="28"/>
      <w:szCs w:val="28"/>
    </w:rPr>
  </w:style>
  <w:style w:type="paragraph" w:customStyle="1" w:styleId="divdocumentsinglecolumn">
    <w:name w:val="div_document_singlecolumn"/>
    <w:basedOn w:val="Normal"/>
    <w:rsid w:val="0008234F"/>
  </w:style>
  <w:style w:type="paragraph" w:customStyle="1" w:styleId="p">
    <w:name w:val="p"/>
    <w:basedOn w:val="Normal"/>
    <w:rsid w:val="0008234F"/>
  </w:style>
  <w:style w:type="character" w:customStyle="1" w:styleId="Strong1">
    <w:name w:val="Strong1"/>
    <w:basedOn w:val="DefaultParagraphFont"/>
    <w:rsid w:val="0008234F"/>
    <w:rPr>
      <w:sz w:val="24"/>
      <w:szCs w:val="24"/>
      <w:bdr w:val="none" w:sz="0" w:space="0" w:color="auto"/>
      <w:vertAlign w:val="baseline"/>
    </w:rPr>
  </w:style>
  <w:style w:type="paragraph" w:customStyle="1" w:styleId="divdocumentsection">
    <w:name w:val="div_document_section"/>
    <w:basedOn w:val="Normal"/>
    <w:rsid w:val="0008234F"/>
  </w:style>
  <w:style w:type="paragraph" w:customStyle="1" w:styleId="ulli">
    <w:name w:val="ul_li"/>
    <w:basedOn w:val="Normal"/>
    <w:rsid w:val="0008234F"/>
    <w:pPr>
      <w:pBdr>
        <w:left w:val="none" w:sz="0" w:space="3" w:color="auto"/>
      </w:pBdr>
    </w:pPr>
  </w:style>
  <w:style w:type="table" w:customStyle="1" w:styleId="divdocumenttable">
    <w:name w:val="div_document_table"/>
    <w:basedOn w:val="TableNormal"/>
    <w:rsid w:val="0008234F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inglecolumnspanpaddedlinenth-child1">
    <w:name w:val="singlecolumn_span_paddedline_nth-child(1)"/>
    <w:basedOn w:val="DefaultParagraphFont"/>
    <w:rsid w:val="0008234F"/>
  </w:style>
  <w:style w:type="character" w:customStyle="1" w:styleId="spanjobtitle">
    <w:name w:val="span_jobtitle"/>
    <w:basedOn w:val="span"/>
    <w:rsid w:val="0008234F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  <w:rsid w:val="0008234F"/>
  </w:style>
  <w:style w:type="character" w:customStyle="1" w:styleId="spanjobdates">
    <w:name w:val="span_jobdates"/>
    <w:basedOn w:val="span"/>
    <w:rsid w:val="0008234F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  <w:rsid w:val="0008234F"/>
  </w:style>
  <w:style w:type="paragraph" w:customStyle="1" w:styleId="spanParagraph">
    <w:name w:val="span Paragraph"/>
    <w:basedOn w:val="Normal"/>
    <w:rsid w:val="0008234F"/>
  </w:style>
  <w:style w:type="character" w:customStyle="1" w:styleId="spancompanyname">
    <w:name w:val="span_companyname"/>
    <w:basedOn w:val="span"/>
    <w:rsid w:val="0008234F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joblocation">
    <w:name w:val="span_joblocation"/>
    <w:basedOn w:val="span"/>
    <w:rsid w:val="0008234F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sid w:val="0008234F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sid w:val="0008234F"/>
    <w:rPr>
      <w:b/>
      <w:bCs/>
      <w:sz w:val="24"/>
      <w:szCs w:val="24"/>
      <w:bdr w:val="none" w:sz="0" w:space="0" w:color="auto"/>
      <w:vertAlign w:val="baseline"/>
    </w:rPr>
  </w:style>
  <w:style w:type="character" w:styleId="Hyperlink">
    <w:name w:val="Hyperlink"/>
    <w:basedOn w:val="DefaultParagraphFont"/>
    <w:uiPriority w:val="99"/>
    <w:unhideWhenUsed/>
    <w:rsid w:val="009C315E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C315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637BD"/>
    <w:pPr>
      <w:spacing w:after="200" w:line="276" w:lineRule="auto"/>
      <w:ind w:left="720"/>
      <w:contextualSpacing/>
      <w:textAlignment w:val="auto"/>
    </w:pPr>
    <w:rPr>
      <w:rFonts w:asciiTheme="minorHAnsi" w:eastAsiaTheme="minorHAnsi" w:hAnsiTheme="minorHAnsi" w:cstheme="minorBidi"/>
      <w:sz w:val="22"/>
      <w:szCs w:val="22"/>
    </w:rPr>
  </w:style>
  <w:style w:type="paragraph" w:styleId="HTMLPreformatted">
    <w:name w:val="HTML Preformatted"/>
    <w:basedOn w:val="Normal"/>
    <w:link w:val="HTMLPreformattedChar"/>
    <w:rsid w:val="005833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textAlignment w:val="auto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583368"/>
    <w:rPr>
      <w:rFonts w:ascii="Arial Unicode MS" w:eastAsia="Arial Unicode MS" w:hAnsi="Arial Unicode MS" w:cs="Arial Unicode MS"/>
    </w:rPr>
  </w:style>
  <w:style w:type="paragraph" w:styleId="PlainText">
    <w:name w:val="Plain Text"/>
    <w:basedOn w:val="Normal"/>
    <w:link w:val="PlainTextChar"/>
    <w:rsid w:val="00207F51"/>
    <w:pPr>
      <w:spacing w:line="240" w:lineRule="auto"/>
      <w:textAlignment w:val="auto"/>
    </w:pPr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207F51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rsid w:val="0008234F"/>
    <w:pPr>
      <w:spacing w:line="260" w:lineRule="atLeast"/>
    </w:pPr>
  </w:style>
  <w:style w:type="paragraph" w:customStyle="1" w:styleId="divdocumentdivfirstsection">
    <w:name w:val="div_document_div_firstsection"/>
    <w:basedOn w:val="Normal"/>
    <w:rsid w:val="0008234F"/>
  </w:style>
  <w:style w:type="paragraph" w:customStyle="1" w:styleId="divdocumentdivparagraph">
    <w:name w:val="div_document_div_paragraph"/>
    <w:basedOn w:val="Normal"/>
    <w:rsid w:val="0008234F"/>
  </w:style>
  <w:style w:type="paragraph" w:customStyle="1" w:styleId="divdocumentname">
    <w:name w:val="div_document_name"/>
    <w:basedOn w:val="Normal"/>
    <w:rsid w:val="0008234F"/>
    <w:rPr>
      <w:color w:val="006699"/>
    </w:rPr>
  </w:style>
  <w:style w:type="character" w:customStyle="1" w:styleId="span">
    <w:name w:val="span"/>
    <w:basedOn w:val="DefaultParagraphFont"/>
    <w:rsid w:val="0008234F"/>
    <w:rPr>
      <w:sz w:val="24"/>
      <w:szCs w:val="24"/>
      <w:bdr w:val="none" w:sz="0" w:space="0" w:color="auto"/>
      <w:vertAlign w:val="baseline"/>
    </w:rPr>
  </w:style>
  <w:style w:type="character" w:customStyle="1" w:styleId="spanlName">
    <w:name w:val="span_lName"/>
    <w:basedOn w:val="span"/>
    <w:rsid w:val="0008234F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div">
    <w:name w:val="div"/>
    <w:basedOn w:val="Normal"/>
    <w:rsid w:val="0008234F"/>
  </w:style>
  <w:style w:type="paragraph" w:customStyle="1" w:styleId="divdocumentdivSECTIONCNTC">
    <w:name w:val="div_document_div_SECTION_CNTC"/>
    <w:basedOn w:val="Normal"/>
    <w:rsid w:val="0008234F"/>
  </w:style>
  <w:style w:type="paragraph" w:customStyle="1" w:styleId="divdocumentaddress">
    <w:name w:val="div_document_address"/>
    <w:basedOn w:val="Normal"/>
    <w:rsid w:val="0008234F"/>
  </w:style>
  <w:style w:type="paragraph" w:customStyle="1" w:styleId="documentSECTIONCNTCsection">
    <w:name w:val="document_SECTION_CNTC + section"/>
    <w:basedOn w:val="Normal"/>
    <w:rsid w:val="0008234F"/>
  </w:style>
  <w:style w:type="paragraph" w:customStyle="1" w:styleId="divdocumentdivheading">
    <w:name w:val="div_document_div_heading"/>
    <w:basedOn w:val="Normal"/>
    <w:rsid w:val="0008234F"/>
  </w:style>
  <w:style w:type="paragraph" w:customStyle="1" w:styleId="divdocumentdivsectiontitle">
    <w:name w:val="div_document_div_sectiontitle"/>
    <w:basedOn w:val="Normal"/>
    <w:rsid w:val="0008234F"/>
    <w:pPr>
      <w:pBdr>
        <w:bottom w:val="single" w:sz="8" w:space="3" w:color="006699"/>
      </w:pBdr>
      <w:spacing w:line="340" w:lineRule="atLeast"/>
    </w:pPr>
    <w:rPr>
      <w:color w:val="006699"/>
      <w:sz w:val="28"/>
      <w:szCs w:val="28"/>
    </w:rPr>
  </w:style>
  <w:style w:type="paragraph" w:customStyle="1" w:styleId="divdocumentsinglecolumn">
    <w:name w:val="div_document_singlecolumn"/>
    <w:basedOn w:val="Normal"/>
    <w:rsid w:val="0008234F"/>
  </w:style>
  <w:style w:type="paragraph" w:customStyle="1" w:styleId="p">
    <w:name w:val="p"/>
    <w:basedOn w:val="Normal"/>
    <w:rsid w:val="0008234F"/>
  </w:style>
  <w:style w:type="character" w:customStyle="1" w:styleId="Strong1">
    <w:name w:val="Strong1"/>
    <w:basedOn w:val="DefaultParagraphFont"/>
    <w:rsid w:val="0008234F"/>
    <w:rPr>
      <w:sz w:val="24"/>
      <w:szCs w:val="24"/>
      <w:bdr w:val="none" w:sz="0" w:space="0" w:color="auto"/>
      <w:vertAlign w:val="baseline"/>
    </w:rPr>
  </w:style>
  <w:style w:type="paragraph" w:customStyle="1" w:styleId="divdocumentsection">
    <w:name w:val="div_document_section"/>
    <w:basedOn w:val="Normal"/>
    <w:rsid w:val="0008234F"/>
  </w:style>
  <w:style w:type="paragraph" w:customStyle="1" w:styleId="ulli">
    <w:name w:val="ul_li"/>
    <w:basedOn w:val="Normal"/>
    <w:rsid w:val="0008234F"/>
    <w:pPr>
      <w:pBdr>
        <w:left w:val="none" w:sz="0" w:space="3" w:color="auto"/>
      </w:pBdr>
    </w:pPr>
  </w:style>
  <w:style w:type="table" w:customStyle="1" w:styleId="divdocumenttable">
    <w:name w:val="div_document_table"/>
    <w:basedOn w:val="TableNormal"/>
    <w:rsid w:val="0008234F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inglecolumnspanpaddedlinenth-child1">
    <w:name w:val="singlecolumn_span_paddedline_nth-child(1)"/>
    <w:basedOn w:val="DefaultParagraphFont"/>
    <w:rsid w:val="0008234F"/>
  </w:style>
  <w:style w:type="character" w:customStyle="1" w:styleId="spanjobtitle">
    <w:name w:val="span_jobtitle"/>
    <w:basedOn w:val="span"/>
    <w:rsid w:val="0008234F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  <w:rsid w:val="0008234F"/>
  </w:style>
  <w:style w:type="character" w:customStyle="1" w:styleId="spanjobdates">
    <w:name w:val="span_jobdates"/>
    <w:basedOn w:val="span"/>
    <w:rsid w:val="0008234F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  <w:rsid w:val="0008234F"/>
  </w:style>
  <w:style w:type="paragraph" w:customStyle="1" w:styleId="spanParagraph">
    <w:name w:val="span Paragraph"/>
    <w:basedOn w:val="Normal"/>
    <w:rsid w:val="0008234F"/>
  </w:style>
  <w:style w:type="character" w:customStyle="1" w:styleId="spancompanyname">
    <w:name w:val="span_companyname"/>
    <w:basedOn w:val="span"/>
    <w:rsid w:val="0008234F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joblocation">
    <w:name w:val="span_joblocation"/>
    <w:basedOn w:val="span"/>
    <w:rsid w:val="0008234F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sid w:val="0008234F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sid w:val="0008234F"/>
    <w:rPr>
      <w:b/>
      <w:bCs/>
      <w:sz w:val="24"/>
      <w:szCs w:val="24"/>
      <w:bdr w:val="none" w:sz="0" w:space="0" w:color="auto"/>
      <w:vertAlign w:val="baseline"/>
    </w:rPr>
  </w:style>
  <w:style w:type="character" w:styleId="Hyperlink">
    <w:name w:val="Hyperlink"/>
    <w:basedOn w:val="DefaultParagraphFont"/>
    <w:uiPriority w:val="99"/>
    <w:unhideWhenUsed/>
    <w:rsid w:val="009C315E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C315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637BD"/>
    <w:pPr>
      <w:spacing w:after="200" w:line="276" w:lineRule="auto"/>
      <w:ind w:left="720"/>
      <w:contextualSpacing/>
      <w:textAlignment w:val="auto"/>
    </w:pPr>
    <w:rPr>
      <w:rFonts w:asciiTheme="minorHAnsi" w:eastAsiaTheme="minorHAnsi" w:hAnsiTheme="minorHAnsi" w:cstheme="minorBidi"/>
      <w:sz w:val="22"/>
      <w:szCs w:val="22"/>
    </w:rPr>
  </w:style>
  <w:style w:type="paragraph" w:styleId="HTMLPreformatted">
    <w:name w:val="HTML Preformatted"/>
    <w:basedOn w:val="Normal"/>
    <w:link w:val="HTMLPreformattedChar"/>
    <w:rsid w:val="005833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textAlignment w:val="auto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583368"/>
    <w:rPr>
      <w:rFonts w:ascii="Arial Unicode MS" w:eastAsia="Arial Unicode MS" w:hAnsi="Arial Unicode MS" w:cs="Arial Unicode MS"/>
    </w:rPr>
  </w:style>
  <w:style w:type="paragraph" w:styleId="PlainText">
    <w:name w:val="Plain Text"/>
    <w:basedOn w:val="Normal"/>
    <w:link w:val="PlainTextChar"/>
    <w:rsid w:val="00207F51"/>
    <w:pPr>
      <w:spacing w:line="240" w:lineRule="auto"/>
      <w:textAlignment w:val="auto"/>
    </w:pPr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207F51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psbora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borah200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1035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Partha Sarathi Borah</vt:lpstr>
    </vt:vector>
  </TitlesOfParts>
  <Company/>
  <LinksUpToDate>false</LinksUpToDate>
  <CharactersWithSpaces>6922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Partha Sarathi Borah</dc:title>
  <dc:creator>Bami Spencer</dc:creator>
  <cp:lastModifiedBy>Partha Borah</cp:lastModifiedBy>
  <cp:revision>25</cp:revision>
  <dcterms:created xsi:type="dcterms:W3CDTF">2025-09-09T01:27:00Z</dcterms:created>
  <dcterms:modified xsi:type="dcterms:W3CDTF">2025-10-31T17:08:00Z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e10fc9f4-1da3-45da-8fcf-a634bdec29fb</vt:lpwstr>
  </property>
  <property fmtid="{D5CDD505-2E9C-101B-9397-08002B2CF9AE}" pid="3" name="x1ye=0">
    <vt:lpwstr>4H0AAB+LCAAAAAAABAAUmsVyrGAUhB+IBW5L3N3ZDe7B7ekvt7JJJTUEzt+n++vJEBDH0wRBCZSI4wxB0RRDYAgF4wQFiTyKs/1x+pOIsGOHPQvVriqB2hXphD/K5+/fX4XMrUFKTAFL1MQmzvMTDXpX3l628HEJMm4k/bbJya3pmmKFZRWBb7uUfodVr6yjzDVoR+p7NMf6suN+aqT/t21XDHOG/URLMO2P9OKkSODJzLhhWs59SF2IWREtr6Q</vt:lpwstr>
  </property>
  <property fmtid="{D5CDD505-2E9C-101B-9397-08002B2CF9AE}" pid="4" name="x1ye=1">
    <vt:lpwstr>LRJgD72bbxZhsehtYWdmPCk1woujqSZJEe57blsO0P/qAeTkd55tEM058RhKPKsbdyNovCQnQcW5CqTe76tmBYaAK7hZ2HiSG/iRwVGdtCno2fxt8PRIVh3MjIw8yav61m+kmsJz5ILgokt7TkElVbfnuUd6wUCVxJERZrmeeJUXj1nOuRJ4VxGSix9sLQE4CbZgLRvvNErVaL5Qj0ENYx9qpfmfSiu713r3hjsWQFDzEoH5yEDWKiew4YyqU0k</vt:lpwstr>
  </property>
  <property fmtid="{D5CDD505-2E9C-101B-9397-08002B2CF9AE}" pid="5" name="x1ye=10">
    <vt:lpwstr>+zt2jjk3nO9CcDXNTpN+Odt/d9lQVP5C4p/AMsgyygz6V3X347DAsPm7jeQhCzV12RHnNUkDfan5VNh8nZMaE7l6tQgF/znnzeB1gW3gQMY1rNs2kmbjzh34Ck8SI2fuwUaJk8kLsmbpD7fCUeAE23iD3/tO3v9Ki/5MCJel5BwCACvRyKVQJ2hxy9jcwP0sT/ItRMQf97ePnkiE/FlUK8+Gij7174VZMqsxcOHvJ7hZ9aTIXd+j7hyyOWfnSj9</vt:lpwstr>
  </property>
  <property fmtid="{D5CDD505-2E9C-101B-9397-08002B2CF9AE}" pid="6" name="x1ye=100">
    <vt:lpwstr>g4Vkq/agzzQbG8zIm0GYGRbwm1XNl1snIln36AZnz8tMU8/TDKJiXsuUn7sQQXiKRsWnxaO9+8zwJxPWcMEJyDPUdZ7Xb1vt3kbNFY+SHYdAwCUf/Gdj8MXzBbfccgtx9S502fQ3sRC92TaSJBMbNvROyDnn6Gfuf/BjQQVJQcKflzai15vQA9/CDvy/vX9Q3XSk3r5u2WgHBtf4TAO8rKQ6dUh7n1kfmNtLeTv7vqYypZbUK48Px8cN/QYgR80</vt:lpwstr>
  </property>
  <property fmtid="{D5CDD505-2E9C-101B-9397-08002B2CF9AE}" pid="7" name="x1ye=101">
    <vt:lpwstr>R5w7tlz1JfSmfpLmXU4sQQtg9Q+Y174Aa0VaZ2NX4rDBcN6hUD9aWzAxBnrHvmoDn+vByxTEz7cuZP4rvAro9OBglmOHtRx+2/aZ+ioqDsN4J+V/PQHFseceNi0LrzTomRe33e5N0e08Tq9RwB/shtSrGgVJO0XIl7ctoIv0AByUOt4yUrOYJCDoFz8By7jCpqcBadsvo/PQ6YkKT8W5X7bp5+4PqJhnHtrUuAVo3mfQl/u8Y9xcz4vLGw2cFa8</vt:lpwstr>
  </property>
  <property fmtid="{D5CDD505-2E9C-101B-9397-08002B2CF9AE}" pid="8" name="x1ye=102">
    <vt:lpwstr>p61oCWAchqfkBkVBRWEOHSqRL9yBwRnr7VaXB8ZunNwihdfOD1qFhu40kPNVOX9jmxXyQajwNTrfiJBPfHop/OZ+i3Qm9koTJJU/uzebf3SB5QQrDA7pjEEbxa4kU4Snv09LWF6v8NzM0UDXqu9SqbbWtPN7bvPsqYG7z2gcbiNmSEmIv9w7xfb8l4Vg+Gz/xjEZpbNnCwV44QJNB+fgeJ3ISi4kSYSBjmMBON3R0gDYQaPk8d9AlxASYQYj+of</vt:lpwstr>
  </property>
  <property fmtid="{D5CDD505-2E9C-101B-9397-08002B2CF9AE}" pid="9" name="x1ye=103">
    <vt:lpwstr>66QVScXdqvYZahO3NqWQbZ2O96Hfurr63j96+ArkKyQg7oamUFDRehhIdg4SsQ5Y677gRfkYAZlJgbozCe6sL9feKK5BsvZ9QupOxVM+HZBvYhniZx+HUssEe9gCX+UuBU0oD7e5s+I3iKl9BmrnRH3XeyNwb4J98lesMAvNwveZ7DEbb05aODhD0Nb9zhOy02zZYYtWH/G8fOFEf8La799tbRtfKXn9BTYkt0U0Cej+0g7qwh9ztwcMEr24quX</vt:lpwstr>
  </property>
  <property fmtid="{D5CDD505-2E9C-101B-9397-08002B2CF9AE}" pid="10" name="x1ye=104">
    <vt:lpwstr>NjSmAA7bFH14Aqt/Qs9DOvAO3YctBhvd7493fRIZXmRYYbtm7eNSjoo5uR124v0tED+fNuDPQEG1DYYgX1vxX8iFrZHgxFdQ4S/7uLNYEuHWXk4MeYmDWYyAMi0uUbABFWzanmybV0omdF2++hQJo8dvGosVJGtjY9joQrTVas2sktqJ+Z6KMFmMvAayzcm1h3XrsRHPuFVpLR2H5XjKmjsVlRstT+frIjk37ljgXiuNkUTwUjLbLVFm8q12V23</vt:lpwstr>
  </property>
  <property fmtid="{D5CDD505-2E9C-101B-9397-08002B2CF9AE}" pid="11" name="x1ye=105">
    <vt:lpwstr>Hrk6yQNRnPQlbDY8jNoe2E58k7gzS71E2/edUlQ/4Jm4SbFqngobkE5wqhv44KDGVzhdgZ6mWQ1S3So3O41TF3YT9VCSRjRZXB6YvgbNMkSPkiPHiMLpZbJRKtJ/iwDtAEUTf/t2T3dSHC9bajNKJEG+sW3+SKFYIdMVeLP0mByRXbSnXoOjvQbI4ZX2oB31lyyS04ORj0x1P5gwJkIzlKa4RMiQp49yqZr0cCLSQj3zds2WdRXksqfbkqlWoBR</vt:lpwstr>
  </property>
  <property fmtid="{D5CDD505-2E9C-101B-9397-08002B2CF9AE}" pid="12" name="x1ye=106">
    <vt:lpwstr>PUMh3LmsvU+kI07DcQiRY1BEGbroPZerItMndTFHj/3b69LlE9tB3AxPAKkcxhrUFm23LN1SxgSaO16wBgqHxVrOL+6CqCEkGXtDfzmss8zm7qH44CLoDNIr6D+BxSVSls2N4aXfKewE8eXMLxs2yQbGsxh47L7Qunk739Aq9QrU+6xYA7/+CAAtuDmQdOVmgzpqWRpsAl2m2JnEeGCLlS7czVUcm1GbICAYaZfu2Zwm3R94y6q+CkD2v1SNmmG</vt:lpwstr>
  </property>
  <property fmtid="{D5CDD505-2E9C-101B-9397-08002B2CF9AE}" pid="13" name="x1ye=107">
    <vt:lpwstr>am1XZ3Lao+HRkJV0WdARHZ2aPFqRpVcGa8IS6fRPtr467UI5LGPi6G4zcXSdrACGNe1vGF99K6oh4rWq9iudL1ZJbMRptEHOnWHuce4PGBZVwXfKAtmdB10n2Fb5irzpcZd4OdColn++rriiCA9Fa8LQ1SDBcxgXN4dWLAPPfXxGPzDlZBR/yCz/TZh5COqQflC2T/gDjulFrOmwpTNfFxLX34vzAgcdhtpPaafqMGoJhXOvfElKmmzInLlfaCr</vt:lpwstr>
  </property>
  <property fmtid="{D5CDD505-2E9C-101B-9397-08002B2CF9AE}" pid="14" name="x1ye=108">
    <vt:lpwstr>a6eqOndfR0k18v4ekP3J/N5+LjwlpFcGvNxh8gT9epa0LixjpacmCruPFVUFLV4FVyBlN18vefoTlCeKPnzGTpgszX+bPU1bCKks3fVUWSPUs+l8uaB7B/bahm3di7i1hQcxBTzNjtGqK3eG+gmC7xVU28SjXW0sdrh0KndbcwVGdtcvo97+DBNXLMgzP3MCX7v04sjKrT+ETyq4w2fk2Uja4VKfbrrw3Zqw2Cn9Pl4lNrpcMHpEDRkU/hv67DR</vt:lpwstr>
  </property>
  <property fmtid="{D5CDD505-2E9C-101B-9397-08002B2CF9AE}" pid="15" name="x1ye=109">
    <vt:lpwstr>I1+HNdbGx06WNG8AYUngP+LFvDnfV0GoVO/Xk1HSjTLXGr8bvwZBmuM6Nub91H7xW9Qx6Ssas8PxdI9TyX3zPYIvaOXRyXiIDVLYV39L/vRumahPJU4wI7jTTj3FXfEBK9BeWY08ltmNHEgQv70fr0V+yFeI0qq5zoG+cU1aiLQGUfN4/aHHQx3eBBQ38X2lrI7nSqMjnxrwSFaF7qVHQgBKRiPc4HV4A4hrEUQZX3FtR5We2zzJe8wt9qFCYSU</vt:lpwstr>
  </property>
  <property fmtid="{D5CDD505-2E9C-101B-9397-08002B2CF9AE}" pid="16" name="x1ye=11">
    <vt:lpwstr>kT1tKcCUcD96GU94bkI9LMQRaolv/hs8UZkx7FY5n4svYjLybxR57AqncKFnnvHRk32DqLjNfMNNSQtLnC6pLIRgH9BKweXZ/f6LtxRptKdiKuiCo4fGr73QJ1ZmvN2IQ9Zs+C0ZFfQZSN5lBdw9Ljn5c7Vz27caymUBxEw9i9dgsZz9ySc1evXGVTNbAxgYgaRuDiGmUKtVYfWKxCkajuIVcA7+ndPMphAJ17zvn+qdTvpHYTiDf/tAvFXwWfm</vt:lpwstr>
  </property>
  <property fmtid="{D5CDD505-2E9C-101B-9397-08002B2CF9AE}" pid="17" name="x1ye=110">
    <vt:lpwstr>2h/JvFuY8L1GAixtrIe6XOQ4ldmCu2dkYv0cwTZHzl6tbQu/bVau0a+swtHwa6znf4iOiLVXn+dbPC0jTjM7nHhW5fvVJ7pmDMD2MGWMIKeBF/5klADDvx6g5XC7lC/bq/0DwJYOFX1a56B8Jty0+GnO19b/kT3wMptYyUfzV5W3oT/4zEVM5R7Zv9A+/OtZbmZXpZUkS6bu4SoCBWhBgBGJ/k9Ys2T+VfhFPWsaYTbxNh1viY05kiQPp1Hz9N4</vt:lpwstr>
  </property>
  <property fmtid="{D5CDD505-2E9C-101B-9397-08002B2CF9AE}" pid="18" name="x1ye=111">
    <vt:lpwstr>ccYHmoiitFWM6JjlREy0Y0s39SzKzgJ6n17BIjUwo/aGiLAnE+2g02uBkp8oXbvekAEGyojQI46Ztj/+6E9MOU8B0ovZ7ONREhxza6nKqt27vXfgupxPsxzY4VuwMLUyGJCngib7reKEZMqPyVZrW0KjaGsox5O2OYzMuPWPrKPGLNGhVBL9aTQ8tYZj+I65T+Q5X4SUCpHvRF9/T90rljrgQX8ME7Dql9ZgZbyKpaNBA/SiF/xxA23CYKk8ZYJ</vt:lpwstr>
  </property>
  <property fmtid="{D5CDD505-2E9C-101B-9397-08002B2CF9AE}" pid="19" name="x1ye=112">
    <vt:lpwstr>mtEmuKvfbks/RxbrFXZu7vGEZCDEiVT7jhm+xE4orhlHUGPdG65MtZSlafFWLoH1PNyYroNLv+v9NsZcY3bR4tzvDyO3r3LrBwzPczDsaSYMw2PE1kMHYZDireh+m3ZVJc72h6GKQOvYBjKz0KqFYkbKQvxhokUjKTLE1G1HOCHSg7YOLerCtxW8hkD9kAJZ9arVtWlZoayBWwrS9w5uHkxswjlR71GcTwsABw120GvoBNdZ9lNuWbeIketRxuM</vt:lpwstr>
  </property>
  <property fmtid="{D5CDD505-2E9C-101B-9397-08002B2CF9AE}" pid="20" name="x1ye=113">
    <vt:lpwstr>yHeYsjE/RVzRdwR8Tk+5twTHyFF+9e24sMwIkogcqT383ty80jl/P+prVsH2hGYrplkF/Ij45acL14pqiGVmjM9PC3+ygjenXPPq+jOeWAYnkKnv6g9TsxfuhOUpZmhUJ91H83kmunqWsMRM6+Y5XiHSocs4LF9W5b4Zk02mCTI8Dhpt3QRJ8Glrd9zHpxnP97kfw3Wk8v2kKzE+toSF41Iabe5FcCpaZZVXB3Fkc/sSaFX4o+KKAR4YQWrtYwE</vt:lpwstr>
  </property>
  <property fmtid="{D5CDD505-2E9C-101B-9397-08002B2CF9AE}" pid="21" name="x1ye=114">
    <vt:lpwstr>Z9Dge09dV2YAqn7/7SXLk0w5rqm9a/etgk7cuFep+uZqE5pbw9djztLIkg9rZmhKkJiX+96visuxcBLHWnUtIDx+nDlL9gT3593Ax+OlExsajHlmCPPcOdK+wHQlfj9U2OdCDMRM+FgPcyk2NV2Pkrh0F6oVLl4/LEqAfGcVilTzdVPmo10BksUxvzIIG44T1da+zioyKFO6t1hk9FBQ3+RRqAnlm9/72cm5zHE/g1/vXQJVY5f2ZV6VYT6jsO6</vt:lpwstr>
  </property>
  <property fmtid="{D5CDD505-2E9C-101B-9397-08002B2CF9AE}" pid="22" name="x1ye=115">
    <vt:lpwstr>mb8iu2fWZH0yfplszlu/M6Jv4mGL/xIHQkSJnegp4OqWWQiLpvB2y4AwWh1ZjAPENeZi03AAcrGacNGtPatzqOIiV5cEx/Dm+t41B1abn+IBVovnNmv1RNwDaF+Hjao7k9nX7HN4dBsofZ5jy0C/EE2chMFbAesWjilrckIanp5We/3fJ0MFgHJBtHIFZA87x3z20iZh05jE0XYrJ5m6DIDmg8cDOtbZIYinL8dJB6EXRfcp1S1l/YJq/RLdrWh</vt:lpwstr>
  </property>
  <property fmtid="{D5CDD505-2E9C-101B-9397-08002B2CF9AE}" pid="23" name="x1ye=116">
    <vt:lpwstr>aQ6WUoBsAXW+3SbbmYLvTMnSsFFuxg2nrxmPv4+gedU1jvsvWaglV39ExTXrly5FOfvMLbQXFOHyUbHPRLtBaH7rq9aJdM/JsmBYcHGldT5eruklwvg6Hum8Pmd8Fon7beN12VDgTo6Yu3YFBgem2ZtmXfVUjnvAeDWA0mTpnyjktFbgf+J6TROAq/yU1i3qRnfwo++F9ICA2PQQztRvhGBsiqgrUO0FfhxxORVuZp+hPRQfo3AK2z6oL1GcpFG</vt:lpwstr>
  </property>
  <property fmtid="{D5CDD505-2E9C-101B-9397-08002B2CF9AE}" pid="24" name="x1ye=117">
    <vt:lpwstr>BaWDhfrK4sju4JlLiByrY0AG+tt4aufCj6LYIr1Q9NjY/IvNEF905NnMBEfKG9jOePnXVal199NEI1HAMSQO1Ttu83CHALbUw3+zyUJfk76lPBqgXZaVsqmq1wHZZXTmGyknybQwSdLpws5MJD6s7CffGZAX08aiGloxgG58aE2TZvoXv9zPUOl33KQRIIzYELoz7m+pByaDL0W/5pVjY1lO+xO0O/ySC+ohtWDIRTw3bD9yH+uRBhf3RWlus1Z</vt:lpwstr>
  </property>
  <property fmtid="{D5CDD505-2E9C-101B-9397-08002B2CF9AE}" pid="25" name="x1ye=118">
    <vt:lpwstr>cyV1W08EjcgKl/x2HpTjdJ/a3AFjFosXgeBpdJClFIl090GUyBPES2SD0a7955qDMMNHy4swjHczZSPTBzx/yV2D6YULnvrbaox8yCWeRoXyD8y8/xDBwZnHtpnNAPsn1YwDyvuAmri4NXE5E3pEE/peCYTDGcpyr0S9erk4FPB2WeFGpUqwEeDF1XPyFnCQuKW37SPbD6yIqlujYTjEwHUj8abNkSsrnMJdW7sqcmg7UlSp2b59yq9LnyXSLLH</vt:lpwstr>
  </property>
  <property fmtid="{D5CDD505-2E9C-101B-9397-08002B2CF9AE}" pid="26" name="x1ye=119">
    <vt:lpwstr>OHWotixTdkrHrKBbyeqbFTby/wwkH9f7aWUd6PzhcnzG+pNpd9j7nSbE5Lij60zCNbF0OBDhzk4xpGqWUSHC7jly3CNUuEN9L7m8iQ+IiRmog5fwU9wvEBcug5fASzdSr4tGCq1qzP3B+rQHcuanwBFhFSlKU6gMY6fP3LXBj41XOucXuZA9Ix6farUdC6gEsc+ifDVN+FUqDytM8+vW5bk03vLTaUcnf7smo70yPaebc+DGbJt5SdbVOj9bns2</vt:lpwstr>
  </property>
  <property fmtid="{D5CDD505-2E9C-101B-9397-08002B2CF9AE}" pid="27" name="x1ye=12">
    <vt:lpwstr>zmmY01Yi9cjNWa6NPk1e/+1rn3FdiVj+BE6zkFrcWRYMfEHcGGIb/9OnMOEkbZbSR7/DIvxbxVxYaURv8eVdhR0qhhIB9U6pcEeNqrZ2TElHlhFpfMn+nFP+D3IdIFTzIZIkLC/93zZ2m/LTO02NfzMICkL6vlVHgLc9vh4zUmVfYljQtLCjh8ukcGhjitsgF2huelHKSUFcVp3x2qz2fjNYEpVB5+wJPIzhRLf1qGfODvSuhYJ7at7fhgyD4gD</vt:lpwstr>
  </property>
  <property fmtid="{D5CDD505-2E9C-101B-9397-08002B2CF9AE}" pid="28" name="x1ye=120">
    <vt:lpwstr>ekuccXQHABSJM3iaKHEZ5QPDB9QqlqiNGOokavdOy/jrrXfJzqE7XhrrVSgxKp3JbRxR/dqoYbP/O4wI38y3JTkQXBtGcVq3b59/h1vMg0a2pQbDrOGROz5kp+QEyg3CWdMu3P6IOgzLWKLXeoGMV4pmPZavQOkMLocJg0ph42lC8athhKvasedkvvOzftacchNgH4AAvXlLjbzTYeMnESJUJnVPJHVF6nWTikt+anr7JxK1PwNGAen3KgdXOS5</vt:lpwstr>
  </property>
  <property fmtid="{D5CDD505-2E9C-101B-9397-08002B2CF9AE}" pid="29" name="x1ye=121">
    <vt:lpwstr>Tr1PRB1gAOjLSYxlyEfJXmbpuc7wNfEhAXM3LJR/hTwk6/ONNkE9l6O1/DNWQ8Gqd1o5KrLoPdHbZBD1d2Gxp7s33tdhxxzmOK/Gzr/LPmlAkJErp4CGlALIUmyWk3ZiwuZANN6LusQREGX8v4dpZADTZVptrAV4JmTGV/wsElznOgwh3vcDbbA5jOWbRMThnDNLT5iHTEOMZFWpyZT12PzT75BkrFAdbLBUfG2nTLwsP5hZ8VBbmTHD+7DPjx8</vt:lpwstr>
  </property>
  <property fmtid="{D5CDD505-2E9C-101B-9397-08002B2CF9AE}" pid="30" name="x1ye=122">
    <vt:lpwstr>OojW5LndSsEmoifDvF4JX/S15Q2e9Ofz0jVsqBUkoOw3Ri/g5GBAraGu/kKsAQ+VF2UeYm/ChydYnl1i/gM5ZPWtTy5llmyldTj5diRMY30bVADUmFGPIJi6oZbH41fB0P64ZFrj8UlXCxTSsq3O46Hu8Vw0qUzLhbuT5MEYt2xwgo/Bxx13RhjjBG9EYpmE31QDZSGjDT+9QQjFWfztmAEpQS/DXTM2vcW7Hm+zS4nL5LCV+qX0cbQTZ13/tmh</vt:lpwstr>
  </property>
  <property fmtid="{D5CDD505-2E9C-101B-9397-08002B2CF9AE}" pid="31" name="x1ye=123">
    <vt:lpwstr>dVf4m/qImlp9FNynboOQ6vfb8u5Sw7eMROF2149EtWyqxUPMQbdWZX72W7Plc4sD551XjzJoSFQ/CTVVn0xZVfvMiWJn0/QWl2iJ98SwPWtXTAijJ/mnV1pVg3fJ6EMWSxxl58oew4yU8fqMKkL09fzbRsWVTNz6VjSjc+vtbdLDH1UJ9PefHBrtoNlbLjbOwG6+HkQjbL0oNh0QIX0gpodjkco4xRnwuO6V8X110mMbiq0UnbncHEznJsE6FCh</vt:lpwstr>
  </property>
  <property fmtid="{D5CDD505-2E9C-101B-9397-08002B2CF9AE}" pid="32" name="x1ye=124">
    <vt:lpwstr>061UqkXz8ReZgrm/B9LzOyPKUmnq9nNM5S/s6EbFwcClq2+Rj3xA6WZ4ZMjr2w7nnPZwQYzV1Jj2EGWFRd95LqL1CMOzgyfY0g/hjO/I3zLf++4hnHDIVhUhlz3w4+3Rd3ftEQupcBXw1E6whXaP8nmlEo/5G/dtXkJNjQjvlOntzNA7T2tvLdc7/lZh14bFULoTRu/b4GwFD5mDnQ5/4c2yrVPcXLxXpAWrWS6p9DqKpWsLsen40FNYDc8jKFD</vt:lpwstr>
  </property>
  <property fmtid="{D5CDD505-2E9C-101B-9397-08002B2CF9AE}" pid="33" name="x1ye=125">
    <vt:lpwstr>ErYvzfW45Xg92DO/jQhk84BInB+ox7s6ym543SHnnFfQgkrzi2p6Dz/elZvu4PevQyJFYKYRRMqws3ZIDRyHdZEu09ilcsx05z6gs6ni9i4m89xByam8KunqkhJVRERQjlrS2wGnhd7+9WQzkvhbfyaf+mZkvdXDjZ9XonK6ywRepXJ/+P1Z4sjiO7yohTw4lkn19QvMyc2OWpokVQPK28j+b1UTliCr58xj83llzyrCRuBbf1nQUE8dZeqHIkV</vt:lpwstr>
  </property>
  <property fmtid="{D5CDD505-2E9C-101B-9397-08002B2CF9AE}" pid="34" name="x1ye=126">
    <vt:lpwstr>JX1Rot77hSNryQxEroO/ugzOnZn8Ot6Bb7PJ9BfXQPYS8W4B38csHAU8zAegWoN871U2GCCmiP+fwyE5kHujuioDLZ2xjGGqRt9qzcd4RWr52Wme6tSCfKzjDfJ2pdKGrHtIG+wIwHn2wDohweBAF4TbrmPIxZ1PY5xSLZSnRxfw5mpkr7zWK47wR2UpWop3oeO0chOUvk7iWhqLlIEOK5nSr7CoKfQsV746MXSFb3hES+mYEXZwihN7cfblw/A</vt:lpwstr>
  </property>
  <property fmtid="{D5CDD505-2E9C-101B-9397-08002B2CF9AE}" pid="35" name="x1ye=127">
    <vt:lpwstr>E2en+DJiKKnXCjx4Tbul5iutCMH+Anfn4IO8U44cKYw3MF4jljSJqkTQsnCh89agtiwNN79GlE5ZqsmBug6TCEETeMJRG0ilLX6Zaz7o5VgRz3SIO4/oYxWUPA4Lm94+jnPS2iEpAUtdEVc0j3EM0r0cjYma3/e3P8DztSW4OB9AAA=</vt:lpwstr>
  </property>
  <property fmtid="{D5CDD505-2E9C-101B-9397-08002B2CF9AE}" pid="36" name="x1ye=13">
    <vt:lpwstr>V+RNFYLw+BttBocP561XxgYdfIwTaGTEb+RmQ71MklLYw13dzZ/4pI3IVqXfcprDgkeFxiO8tM4G03B+HDHMwHZ9Oqq1mNww3d54DoCNATluPpVZ5hunS4B+B1Zu1DwLH0WFPQg4Oj0/HbtA8rAAUSM0vCJqmpzkIZCQ22Lgns2VsOTe0K9Yc3PU955tVfuqDumwa98qBHTaC/hUQroFpJpTfzd8/Tkx/sh2jemwIPBQB89Qsef5h6f53QAFUcO</vt:lpwstr>
  </property>
  <property fmtid="{D5CDD505-2E9C-101B-9397-08002B2CF9AE}" pid="37" name="x1ye=14">
    <vt:lpwstr>eALowT18efDke+5d5/uQ1giZCeWN38VAY0CGnxlGHXQJKecpSZs7mYW3Rx21QfQvt+refnYQjrikZT/zLi60E5+R0L+3aPO6WOd+FRE62SvDCFzulvr6EE+jNnRohlJbfF3kHclebCDCykP9hXrOMUsFnnANB0qh5/609+tiCN2WBDuHvCJL+kO8y/Exnj7xhNmENjkgUEj2eBTL2eCGL14JG7FyClI30TXKY1RGUYygeufzrzJxfKr/wDK6fbd</vt:lpwstr>
  </property>
  <property fmtid="{D5CDD505-2E9C-101B-9397-08002B2CF9AE}" pid="38" name="x1ye=15">
    <vt:lpwstr>S7C0p86d4/EId5BSTvH/DoBHJmKrZI/ygD5K9fSRxgC8v6p/DCnHMrB2V+i9wFJWLovteNijdPVoyXCvvtzNptqkRGffQz6oQrtxL+oI05qpCQcJGBz66TdJxBbmLbOTtcRSzqWyhoI2MNFaVwPlHqMeQTU3k7oi++wubS0EwkwCf8atEIqhCRcJhm7n/qdnVJpngb8YB7bNSfbPJ/1fPSZJa2v6iJoQJxTEFj0p6P5rVrD6F07ia5nF6k4PgXU</vt:lpwstr>
  </property>
  <property fmtid="{D5CDD505-2E9C-101B-9397-08002B2CF9AE}" pid="39" name="x1ye=16">
    <vt:lpwstr>VCWuuJEN3e8OuM4HRowyjZG6+HmDmjogCLJAtu2TzX51kIocl2r49BV7EDTPCRK95y4ibItzPMJPjrm6JcIm/jkwyr59ZRapzc2j7b75o5/oIoKZAPgyht8zAXuPSRa+ZZ5sAyzC5dSbWIepHrQd49X92PwpaMuff+idXKGb5ehUYcIWH1MkxJBFU/wQnwQEK8uGZv30TH1AgRXzWM3Gp6BduOBRFrR9othuO05RohaIFONV03DsYGynGRSfsEG</vt:lpwstr>
  </property>
  <property fmtid="{D5CDD505-2E9C-101B-9397-08002B2CF9AE}" pid="40" name="x1ye=17">
    <vt:lpwstr>a5mhgGnldsboXZZf1yRFvs21LCwz2rU0btmDuYBn7ouxRkPyVTdLmwM4DU/u6yZwfYzT/SnCG3rsgLRfgK3lY9vrPWgAqEj6+yUD4QFZYRHhT2kjtYaSXs+xrRkQUdhBP/SVKKSn7D0nHHgz1ad8avV8FC/3gEDici6+D4vDCteL6aLYkeLgUZT45JgfLS93HRh32dMXh7du0oqGCPDxvTAy/vviBH8BqH03az4NObw3HpSwU2R/JFmcUkTJwV+</vt:lpwstr>
  </property>
  <property fmtid="{D5CDD505-2E9C-101B-9397-08002B2CF9AE}" pid="41" name="x1ye=18">
    <vt:lpwstr>dShW9E8Tsh5IBxGJ0tcMYWQLjQyTfjcR9LpmFfkE5AeUrTAab1hvDZpi96LabsCbCMRzmb7KgF59eAIz4NCkWYOURXN5E1ImQcYN2FlPTMcHHv68WjT9Qf/sMYkfUeBn8/CBB8aYc8IfzJaevYNgO3Os3F7WkrUzUaoMT9CZo4QfKB88dZ1voWeLYFWSr4oiYqcLmZrio40OO3uVo6/+pLDmB6LlzdtvBn8QRtVFH/PJ5iVLFxDFD/tcxNwuoRF</vt:lpwstr>
  </property>
  <property fmtid="{D5CDD505-2E9C-101B-9397-08002B2CF9AE}" pid="42" name="x1ye=19">
    <vt:lpwstr>hdeo/JcVq2jfzEMB/iPfBMfklO/P5q7qmgT6YyGOf/IOFHDtRuAkSstGCjrwC79iCZA5eyMHKkvzug5gjrE4JHodM3AFThLU3flL+V/Bfc7nnQCzrVkhbbDbv83wT7WZAie3aSp7y7BHmW8txEqpA7drz8B/M3doMJ3dgI8DxVBaHKXvYulrm+OXFyF8imtxfHSNUbYpJyAzUIdZnqpb6QfUTpJin2BNWDpUsPmRAwLFENbwrQHyORfVecgRX/c</vt:lpwstr>
  </property>
  <property fmtid="{D5CDD505-2E9C-101B-9397-08002B2CF9AE}" pid="43" name="x1ye=2">
    <vt:lpwstr>ZQ/qlAynDYC+2B5zoYXbF+4FMiS7RenkBD5TkmOunChDESNWf4AyexDo86eExKhnsA3/xgfRAhlxSMMr6DTYjM1mZ0xihyofMgDPXchAdZhIsXLjQj/A9uJVWKey2xIdpyaud3vruQCDMMuHUMCcsBwYM4bUWpOKY/qn85TLln4LkvKIGcYTKgcGDuOOh8BdMvMyLmLM7mvIkD4WWSi/+EZYFpyD/WOjw1a+YAFk17AmSr9b4XVG4popCz3PK1y</vt:lpwstr>
  </property>
  <property fmtid="{D5CDD505-2E9C-101B-9397-08002B2CF9AE}" pid="44" name="x1ye=20">
    <vt:lpwstr>qGRJEK1UJTPF3g1AKXxuc6hTiIKalsUnLjqa56LuqHC4XXOf1EC0qarS1tBoHc8Hc6Ma2BJM4VqjOtZQMM8yp34G4Wi86MI105oOPJYbIxuaXkWHrNR08kktG/GbMiUF30ZDJetD6tFQdclggs/o9OuPZ953Bv6nh1DOc/OSWEI79+jZ7lFMUZ6evRP2Uy3reH09K0zwFzAh3BvsH/RX/eUDxHeo6no9ZWyUz91w+kHsybNztxdD04J28MtxpfB</vt:lpwstr>
  </property>
  <property fmtid="{D5CDD505-2E9C-101B-9397-08002B2CF9AE}" pid="45" name="x1ye=21">
    <vt:lpwstr>rb3ThICfJvxDUP8eLV8/8a1yx8fBv0bL9QGHmT7xes04M0tHoO40kDtBntyNIwWBAJ5C7OFhPLDZ3kEltHqMs2RuZ17uUDqfowjgzgbf+Lhi5aMVQDA+6e/XUYd1NARF6YBHifF1rlL7FR/1PDgqh2j3wsuuqzCNAdg+BmHTzObx1rCRI0LsjWKCWkizuxy9Hr9U/+/B0yIyf+gaGmlzNtDXD+hJ5xskjbOc2OAMhdbU+LkH7c/wbCz5nMChkWP</vt:lpwstr>
  </property>
  <property fmtid="{D5CDD505-2E9C-101B-9397-08002B2CF9AE}" pid="46" name="x1ye=22">
    <vt:lpwstr>la5zwDrMl/PftU24Cmw9/Wl/pfOV+JBjrkV/igJP6CD0rNU1HZgcDeP+XLI/po1uQEaRXNi+wIADs4ubCDVk94Kpcv9dXAPMzdJ9b4w1i4SDc/aB5N8QDfmMFWR0YmExkdFGuhaQNNHYsNpL4f26FophsJFE5Dwhqy5jLqc+Ci7KYeja66qdWJ35hvBjkEfYVA2wfCmYzanhml6jC2WFMi0VBWMF8j4uD+VhaHH3aTCKhbKw2Pef0QIehw+yath</vt:lpwstr>
  </property>
  <property fmtid="{D5CDD505-2E9C-101B-9397-08002B2CF9AE}" pid="47" name="x1ye=23">
    <vt:lpwstr>bLJ4F5nHDRBVOMXrA4ZZBecWZbClwR4xTSIIJ4MQNIvscRSfL2GHrJtpr07dMolXf7kv8NrlX3ktPBwjyb1BgFPpxGoqAPuzEgPcLFftx/Qdo2PzKZl1ThTc/upQj+ZJfnG4miQWaM/55OiKH4VAl4QhEvC+xK5k6gzMXUgN/sh1ExKgYc0eepK3ykq7L4K7xOzP855zEuYD/mra1TM3GbcJ3s+vRr38LuhnUCyE0R3E8Gs+GbCo/VXNFHtD26Y</vt:lpwstr>
  </property>
  <property fmtid="{D5CDD505-2E9C-101B-9397-08002B2CF9AE}" pid="48" name="x1ye=24">
    <vt:lpwstr>1uo0FoxhTtkFn37EFzZ/CrFMD92M3wbtLUJ599pCuz833V8wzixCmKgj8KdsYUr/C43h5CXdyIWmi8v0zv8KaXHWv8pwMbYPFT8YWEOFjhUenceidFWpJDtI5vpvETVebt7fSZB6/bhHZTyeTsXP8QuFBCl/RGP3iqBUt1L9QMRgaW1omcLPPjE0Y9SldtZOOvstRfCkBCSf7EBDK7MT8vr43q7QXpJ/LcdW4N0QyRSJ1cuwBkXwTwblaWoIEVX</vt:lpwstr>
  </property>
  <property fmtid="{D5CDD505-2E9C-101B-9397-08002B2CF9AE}" pid="49" name="x1ye=25">
    <vt:lpwstr>dHKmZVtVqR573g+oFXQ7C6H6bmu6Q9l9qaWVOl6V0T7E77Oo0UTxVrg0CYRddyO7MEZ2VhK8Ev99hFqoADwQk2ds0FLBASDkOrz1Fdb/xk7FjNPdyBktxN9SP2szPxJ+B/1OzoT7FEpHuJiQ3PLBoVA5BUAPrJbK6N8/bYxVWWO8gFeiQ4E7AduneKE0HVzGShsVLQvae8TQY65x8Rj4Xj9MwhsTtTRqcNUEK+E/eXCN6KutrdsPGM131dUEruy</vt:lpwstr>
  </property>
  <property fmtid="{D5CDD505-2E9C-101B-9397-08002B2CF9AE}" pid="50" name="x1ye=26">
    <vt:lpwstr>NHG/xkkRwN50+Lm6DDE4SjRpP2VJMbwU/RzBlPjdpEB9hfRwn+FbcmO5kyclPFMAKNeYhJmTieuXGGCVgP/QBElpzdLvQmyATRRazevP/Yu5bNq/tDylFnF8yiNo3w7namhxP7rrkpaTj89YYMU3crerliIL1qaq1OCL4bAaonqdU7A288szR/mekv7C+rKHkISUac5atiMMKGRSk5al9cosu2yNs6p8DaA3Pgq/O1kbMa8yCNqbBvIGTKfIupx</vt:lpwstr>
  </property>
  <property fmtid="{D5CDD505-2E9C-101B-9397-08002B2CF9AE}" pid="51" name="x1ye=27">
    <vt:lpwstr>yTBI1SD4U36Gvjd/M2zy7BGVYzYd3PiT+RI6cgD/PDcTcWRIUZFxQiTHxV5d9q9vRQqUleW+ha/jZzr/ovwQxUH8VD7Bj7cv2l1uCv0rn3kDaFiCX2oZWPJbBNCcs2joEpHU0Ob3O0gs9vMfyPxGzi6yYbi4P/kcfLnigr0H3ZQXm2D7m8uTdffH76SPe5ohZFMwr0Ki6XsJuHbVrC+80zn4hiE3tYGT9iphhSuq+84qi8pHBR2ReckkI6QuaFJ</vt:lpwstr>
  </property>
  <property fmtid="{D5CDD505-2E9C-101B-9397-08002B2CF9AE}" pid="52" name="x1ye=28">
    <vt:lpwstr>IjT9Pciy4n/SpBDgD3uYGOQwm4kdprq8WXkMAk+oxFtDBHJaTl4CZCgYwU0E2CV7mvVq/1Fe5N1+PVRPOpTWJlz+0SzUuYQ3I9RmlTGohW84u28MZPHzgX5ApH2c2s4yaTUNAB/wyAUegKSF2yG+tN6vRcfT5RQBZbR0rahkBv6mAcmG5CiblN/GzH0G2bPGg2VhcxDd6DSXiOfpzeB2LyF63Fse0jQoi5jkseP316E4ZkiwXhfY1BYgdf7ohaH</vt:lpwstr>
  </property>
  <property fmtid="{D5CDD505-2E9C-101B-9397-08002B2CF9AE}" pid="53" name="x1ye=29">
    <vt:lpwstr>+oL5NwQFRsCV0SYX8Q6CzIAy3Trj8i10G7UL5IPPJpNW4aiNwlDzq73BjIiLZ20AHWCtCZotoZcKWodzOVmGyEbblZtuNvKFf948v/c/rHVs+fQEk4iEo2aKXlCp3gXyYexZh74rX5usPkqC3m68vTpIAS2wX+LiEOIpxP1GVr/ya+EualRVoL20K6LKrXevKn5f4LQGi50P7SWLaIHeAbGuw6LRF8N9HjqNvg0yWUtMpMKb7thKDceZgTSFj/R</vt:lpwstr>
  </property>
  <property fmtid="{D5CDD505-2E9C-101B-9397-08002B2CF9AE}" pid="54" name="x1ye=3">
    <vt:lpwstr>OKpDiRco1cmSRKoEI+T+GmYnbJvp/27ek3o4WyqoKU8896J4zVeZJvK8U1Ut5CrLgaOViPYQFaopsQ+cbE4pI29azzzSx6T9IyW5jMVzEfR4N7DweO9Z7DPbDal5M7YgyVK89OvN+W9j+rvbCs8pFEMzV7sLZRKNBl4YZBt9cSaO533Cr1BVmpohf7syg5qWSKl4/wTu4njVTwyr78m6zl3Fb+Xz5z02PAirsoaXX/EK5YUSsUYYEKRwDOuKfcS</vt:lpwstr>
  </property>
  <property fmtid="{D5CDD505-2E9C-101B-9397-08002B2CF9AE}" pid="55" name="x1ye=30">
    <vt:lpwstr>VcGPq2RTKoBQUpcIqL+sZNacmxvA70hiOhz3sXNgfQoYNac5CA8ZWQBSRLkOyzY/qDF9UJnNCj0awSYyDElLTcXFY4F/EZLPh9t7aexQGSNDYznM1XLjS1N80HOE8QV8fHhs3d8HR4olw3YETFgw3hjHF/pNZeFiymw2v/OJ7/c6ihQqJ08h/2s2XYWbTo92g1XGzebHJAfgfvHPuaZzy4yCHJKXq3Gwhrir3xgRTIsKpBcwgcTpwlFs2zPXYVg</vt:lpwstr>
  </property>
  <property fmtid="{D5CDD505-2E9C-101B-9397-08002B2CF9AE}" pid="56" name="x1ye=31">
    <vt:lpwstr>OsZz8v6fRGAigJhD8EjcU3sc8MCLJQhfr9nuP9swIAw0xRQ4CSdMRmIgN2Ma7BAD2Ju2u6D0bqjL2BnuJ+Gl1lu5gLdZSLqej0zXf/ITCWweTWATmjGECle7g+LYVEnCuvpygtx3hnVIxLsJa9oKSN+ZYwTSvCvJg+HmeCWIIEOmr+AoTUoyeZ66in317QtCPLlKviOv8jTqfZX+1LWMBnQePr997XeHiLwsI46Pd1EQDAqzvLHlcQAqwqIkkTH</vt:lpwstr>
  </property>
  <property fmtid="{D5CDD505-2E9C-101B-9397-08002B2CF9AE}" pid="57" name="x1ye=32">
    <vt:lpwstr>Y0VTg2QbhFRdOppiDwRTQEGQ4PTmJT94uNcLRHf515oaKglDkb+q+0Mn1olGyiDFurvrTl1BHMGqqXnpVOSYNY7iB3x5nDd00pEJ/+UY9NoxS4SX7KvR0N9JlBQbIJaqYni9fsDSGUgcVzEOmVOEM+t6u1Kv93pElPdX2J9dGMUmuid/ZMZs+cEb6mTuKWqx2ZLtb3dlbsxCOhhBDrmk7b7PC54/xyWq6+Up8RaZToSa5nOnzbdlXLecBvmlTQR</vt:lpwstr>
  </property>
  <property fmtid="{D5CDD505-2E9C-101B-9397-08002B2CF9AE}" pid="58" name="x1ye=33">
    <vt:lpwstr>WdJGlw6ZjUX4hdzMBNjlHB6jRgZ2CFv/rut9W821czWUvnddw7c3xN96Jps6/3A1Iy8QDI//7g0UfxFPCN1fUAur2L7hBKOYYd1dIS7H/kMpyy2QbAv8Lxuws7l3QIMjYboH9foNTtZ4G9w+sf5sf+1Zfi7vYjcCPkkW0U0MoPWna0et7XgA/n4NS20aSjG+ghZfAffHHT66MflyfmaZM+jA8Eh7Dklw7/91JFA8L5dLAn+r8Zs2/VXAXFfUC4/</vt:lpwstr>
  </property>
  <property fmtid="{D5CDD505-2E9C-101B-9397-08002B2CF9AE}" pid="59" name="x1ye=34">
    <vt:lpwstr>bl/0xwJvzfsLhOPIO11gh8EHno3/AacJxuMy7Mi+xHw2hH4SsYtKGgG254Wdo9VObsvEDfFpVE2mb1jQU2zP0AKPxJsSSNrHaHX+/toXzuKavDPIkTXk7HpKTp4FSTm4EihsFBDTXTbGPfgVppcwYAHRV2xh9YODOwTbpT1btOlGRrkjQGDKsgMytVD0A6aXY3GIeNqM97zjK+vgqfGPlD04A5sr5rY92ZTUIljqu+IXsDqiOYrx/btK/w+mvii</vt:lpwstr>
  </property>
  <property fmtid="{D5CDD505-2E9C-101B-9397-08002B2CF9AE}" pid="60" name="x1ye=35">
    <vt:lpwstr>IAjqZoHz/PyNV9Cv86GKPb0Ba1tTqsJFLqoCLqQpzHUNDmbSOUEgTGsLYY8boWYrWf3C0Pqy4UgGTqDzJQIgg6gbTjhLY3f76QHixwHSNsu8yjZP4nJ6RmEKZGHql2oX4PNjX6vqNuBjh4CWUf09yayzJ9dX156k9bX+sq4vBnfsXXto7G9ADaplJHKPSddiFOpp47Rtd/G8Lt2MjGJ2vwSxF9UckshB6S0NADFeN4dUh5bt/qsu6bZekUKF7Wa</vt:lpwstr>
  </property>
  <property fmtid="{D5CDD505-2E9C-101B-9397-08002B2CF9AE}" pid="61" name="x1ye=36">
    <vt:lpwstr>oKiURMGKX+AuL3edJ4oy/uPX5c2rLptPw0QxMNp1zH5r047wYi+gDo0lEOjH8ExsLNgSNxJJcmxTtSH3z7er+vwCwSBgw+u2r5trqBOfAgQAjt7aQ+dKMJZJDcXsfwMdq+FHDjqhN7ZWc0S6hDPVTX9zjYF3V1qPmSdUPJEjgGk0cDh5B6QBPFLPZj34ZzUHB/EJJIWBQ6l3I/xMEjV7ibp695jp3oJhIYDhHWvL10X4ie6Kr3DnG04TaXht+i8</vt:lpwstr>
  </property>
  <property fmtid="{D5CDD505-2E9C-101B-9397-08002B2CF9AE}" pid="62" name="x1ye=37">
    <vt:lpwstr>n7RODRMKwsNVSBTGKQy4R3fQPuyRSEwzoLy9raC6WLNgig6VkfF8ahBM7Wlx2lfaCsCuey+q1v65ZQ6l0wUkUuIpwSzKNuin/+DrN2BgQrIzZFsMByEx27qLrfEuzRWE74SxIK8eqO4EOFRyYro+urs6C40BwHOyZNJliOv+QeK0JNb/b1mCzcZJImliscUuYzUIX/fJPHo76KxiGEB3RuhdUhhXXywI6/0RVt4D7b/e85KL/HGxUd/DHIStgn/</vt:lpwstr>
  </property>
  <property fmtid="{D5CDD505-2E9C-101B-9397-08002B2CF9AE}" pid="63" name="x1ye=38">
    <vt:lpwstr>4HgYPaI3/IhGr6KEtLBoSOhZq2g+5jJ8I56NClm4VlPkg/oHgAUgf/sPSZq0JUKPfOhOcvrhK/uR2HssVM67VNTsdyA0ForCyfm+i1LRHTDEYzFvSKjUrA8JNeVHhGYIVf/+enAFwnU51hXb9bgmb2acyDpkyw542cMVxBF0cI4LJscadcrIlCvRr3GaKRs5nWqjwrHiQsbDFXC7qhbng9QW5zrSPt0V8pm76cQgW6QUGUTJ1nx3ZYu5MdJ48jc</vt:lpwstr>
  </property>
  <property fmtid="{D5CDD505-2E9C-101B-9397-08002B2CF9AE}" pid="64" name="x1ye=39">
    <vt:lpwstr>5LSzsPywnUfwKHh2eZsKAjAhDveliLjgavMftQ1CetYR5Rz2wFQQ8B83Mz+dUh6bnznzcH2IQ8L/sJ7iRpWkTDubMmpQPevkZ8BQ+S4LOUUbr3uAu372Q+cKMjb3xnHGwp2yvEQU3aYOXiyHXwB07ANnQ/HYX0lmMnx5J8fcW0XjUUw005fAkrbceHjF+fg2tdiNy8gXKxqBpa6F1aOtXEWdKKhtl9t2Db1dtviN3tpzpITh2pDWXPeWkOamrBO</vt:lpwstr>
  </property>
  <property fmtid="{D5CDD505-2E9C-101B-9397-08002B2CF9AE}" pid="65" name="x1ye=4">
    <vt:lpwstr>SFwSiY7CqVitGg2pWQnkwZAsmv9gUR73eAp9NLD+wOhQk9gxFPkRSzTLbFxcdw7CKNdxuteCDxBWnnc74A4Bkb9kpBDqdkCl64PjtIwm6iKgoMvMgXvMRjHDyt6YWjW14rrrZ/qMjnM3QbYjodkLVagHt/FaMMo8hs7sjzzSlDDSvBihyaF/j75whpQV5Y85uwGOYSsIcA3eszlveM0XlGM7bTGmp2QnKJmAE1ynLVLpq6WgvPKJ0Oo3qTYFwW1</vt:lpwstr>
  </property>
  <property fmtid="{D5CDD505-2E9C-101B-9397-08002B2CF9AE}" pid="66" name="x1ye=40">
    <vt:lpwstr>jKf+tuMlk9eOP3WPoUW6xkZTeRMruMmtzaoWZMgYH1UBzketT7+71Bzalos0WrPjDiNYzt4aFGZHBLiQcl06eNHsakmqnisPonvNn91mIu/7fU8e602VQPIHYqmiMfvrqeUKniR/4f6B3HjAkKXLz3cErFXdqp9BxsufD0UFuZQbY14kH/RBajQHdXoqfgFuO2KVgj+2jKrx78JVBu9b9K945cZFBMSLCJt5/WxslSxg1CyEnvb+W87F5LXcIAJ</vt:lpwstr>
  </property>
  <property fmtid="{D5CDD505-2E9C-101B-9397-08002B2CF9AE}" pid="67" name="x1ye=41">
    <vt:lpwstr>SZeOZV2rsOWnvN4eC+tLoHAebrjcB3sR0mf2tAxCXdrH+EgcCU8Vxkm4Ht5J70j+euz3LKjeDcY9D73GEaL8h4l+laf9c8GcCtUzRknZMn/HaiVA8pP5z+5VgyC71kMBPwU95v6uTnCAq+pWpaLcibn3w20wGjViDondTIkVK5sZuVRe39vRHMBTS1xa5BOZaJ5DVUgiIHLqJbw8uuwzomFzSXU5p/IVCZEnEzBs19iJOO7aeexXiMlc2xQmwb9</vt:lpwstr>
  </property>
  <property fmtid="{D5CDD505-2E9C-101B-9397-08002B2CF9AE}" pid="68" name="x1ye=42">
    <vt:lpwstr>AHGMR6NwG897dvul+TVrNeWL9gPWMsSw/efq7a6WSTgzQHcXZYIAp1lCsDlmOYtDbbm1/oNgVjIGUey69DZBbrsQE45qKYxgYAC/5p/3r2fXiEY63gCIGIrsiPBL89MYc9KtHq5+N+qDbRFWAWupBzNlnTDf5svdXwbZmllyRDXRQXHenmF3LCKHS3BVrAabXh0+nYLvDi3z5j0PTsPKEvhQqnJgHSRdkjHI0nEquD/sRW26LsRpo1UcGxo8sxs</vt:lpwstr>
  </property>
  <property fmtid="{D5CDD505-2E9C-101B-9397-08002B2CF9AE}" pid="69" name="x1ye=43">
    <vt:lpwstr>OmvwWL/CBfQznXwalpW6Xpo107F0XB5pT5CuJIcPBicKyZguFRtFytsLTkNhZZNQHxQxS1I+11F2lW9SH0ovdk/Oth4wQNLU/57frqbFT31r4P7CLXJn+iWxuQpqRjEdqfaruCgFZ+sBk0pICCkdeknwkCZLvDJ2EmEsdEaOYBQodfKKtSqX6F8L1+ag8FqjRZPvK67oNgbZUpWbVMW40AJ2T6f8X3ukHL4OybWzum3qrgdcmPLA6kFggV9FbR9</vt:lpwstr>
  </property>
  <property fmtid="{D5CDD505-2E9C-101B-9397-08002B2CF9AE}" pid="70" name="x1ye=44">
    <vt:lpwstr>hGs5a/q5QumScAlg3ZDTEk6iStw9/pPNwNlTOVsnQaSr4G86c4k5Yc2MyTNQ/opmyArEaoW3woxeH1FzNH129Gia1xcehmoNBE06o0FvafW+Po0G3i9xfFrMrK3De+rGGi/2dgAdzab1GilVhwm/6uDUnbNExsW6NSYTpXX6TdwAz2Ozz4QY7IASrin0oWSg4UbSHBJvlLaxYzedSRyk+Fx4nn4EuaoOlixjIEOLihEQly4dH9s4/pOp2pzLYH5</vt:lpwstr>
  </property>
  <property fmtid="{D5CDD505-2E9C-101B-9397-08002B2CF9AE}" pid="71" name="x1ye=45">
    <vt:lpwstr>11XWD+ARjyjYk/hb+IMspnT8GIxXEJ39WnomJ7ejTH6kMjtRWd7VY3SDD6hQa4yrVrnY9adpLLD7c2JIhKTFxtDIXIXXgur6a6K9f52mS7TKbpy97CvhLBB1u3oaWjWrdE//v5BfuDFxU+1U5wz9ZeXyFMgYGvMTfMVdIiSxT/Kml8W3CUnnOW1rE6YIfKd/S8pBwHZQPAp9rbyiLAkBRnHaL3STfoBzGfocXZkqIfGME8/s+4Jl2PvAuOk8VFB</vt:lpwstr>
  </property>
  <property fmtid="{D5CDD505-2E9C-101B-9397-08002B2CF9AE}" pid="72" name="x1ye=46">
    <vt:lpwstr>xg/VsflV4WCMVJntvLVdJ2Zuliog5bhwEb+6+ADmUGhFR9ueykrRYs4uVXyV+BWxEnGO1WiJjS9HxAv+IjvxNIYeuJkyen3SFahRKU7fLb0qalg5TBPupOC+qcKYjcKoOSqLw1duQfdMYLXwjmfb46QBmPvZAN9+H3+teK1V7+RRARJXE6x2EBM5vxq2BAS14C3l21NMpp8Cvizbq9PWX95bdO587++Lwq4h7nm+DO6K6rC2g4vK92U3Sa4JjtS</vt:lpwstr>
  </property>
  <property fmtid="{D5CDD505-2E9C-101B-9397-08002B2CF9AE}" pid="73" name="x1ye=47">
    <vt:lpwstr>h0WASqzQkn3gH8UPclDoad8SsrXrj43uZbAPncnyJ3XxxOzAYw/cURmrLXwPqDw8cEs6Ax5JUouorhMyq48HxHnHmhCenOkv2G/AW1UzpYvbzJtRLHQFSh6FD/jUSXSnb9H/jaEQznrzjszlyWESGdmu5GU7EeyHvrtaZ5tdMO7W5yKoe4SRN+Fozzu4gvG6i7YVWEUfcUQdLk5InUELapG/nYxMdm/Tz1V2aE4sODj5k5y5tm7bOCHWT959ysJ</vt:lpwstr>
  </property>
  <property fmtid="{D5CDD505-2E9C-101B-9397-08002B2CF9AE}" pid="74" name="x1ye=48">
    <vt:lpwstr>IlVdSVAW/+dsKBCeyvYwoA8e9V89vx7cUtpSkzkubKu73tIsO/Z01U4zrCG0p2D9wdJpeb6WmwVyb8LUa9lA0wZYK9+tXiNh3/s2psT6zsNHOaIKtMPQqBuuwz8mE8hkAz8zBrEkLjfeE70ZigYRm8irQhU70HmwMEvQEO+VcEx8BpyZxWktQHJk3a3QL5HWlfnxS/Jd0ZwLTFj8LGG27SfCaJRepciM6P70h0veeMpybK/8J6iTgi+emfGPpAH</vt:lpwstr>
  </property>
  <property fmtid="{D5CDD505-2E9C-101B-9397-08002B2CF9AE}" pid="75" name="x1ye=49">
    <vt:lpwstr>USzLqL2pZWqT80D8R4IYxeRxlV7SP7r5Shcae+kvlgXgCgMr7TsDBjOIIxG8j3ecVGtD3P46bPBiTNMU6AedymE0Yl7u4WU5J3AUxu/0vsElfV0SBr2KmSx8+XzB+C80lyWqYv58QC/FD8EARLuivPhpk5SN/BywNC6IcGHlzna8v/tpc+bCT1oicE62R57b98Deg8+vWDKP/C3r9WVoGgTPYKcHlLP5cGYo8dixfDAzIgH2hZqdo1mMDqRPQQx</vt:lpwstr>
  </property>
  <property fmtid="{D5CDD505-2E9C-101B-9397-08002B2CF9AE}" pid="76" name="x1ye=5">
    <vt:lpwstr>5P1GycLQ/W4Zm2dB7dhsDY6FxTHZwJ0leLG3T/ZCfxxfQTKryEZ5x52uyn95o48506mNH/5Nk7cTAJkqiHdQoNYR2q0AOloQCF4jPzS1HSzZp8QXWVNYykSwLAOLapCmu4JdZ/sOgFwhT7Z5vtse3szI34XT9BkXFrbmvGGNzTHZhLilxjUZ2kpPUwKjI+Jsj+752gVsJTVD6ZRUW+j/pIaGlwzlc151tavHmXbJGvNHZnSjgT8xP7G/zAXySQv</vt:lpwstr>
  </property>
  <property fmtid="{D5CDD505-2E9C-101B-9397-08002B2CF9AE}" pid="77" name="x1ye=50">
    <vt:lpwstr>Tzjt/MQUYyX/Zu79LuFRMfJvB6XkFl6g7Jl2Rb16wXjh6Rgq5nGe5QnkA8UR7B2ge1b/ZU7e9qf5hb9wdnAra777s7cgNuTb/PamLlfwfz6yt5LSsIvyQNo8d78lzpUcXhKIQSEwDawEu76+COIVfTjaY+eLUTke0gyoGKAUlCFkPn2aLKjIGMaS6On8Ok6Vty/aU3F5soIclZTLpT+JPGc53AeZSIAQtCsFfbTgvRlQqrKOJ/+5Ecy8P7S22Xc</vt:lpwstr>
  </property>
  <property fmtid="{D5CDD505-2E9C-101B-9397-08002B2CF9AE}" pid="78" name="x1ye=51">
    <vt:lpwstr>fz3soxBWWnyyyad87Rxr5lZHY0tPDMnWC/vb4MNM1UrOJA2f/fNmybb+p6Rv695TSceO8pKHwzw/5/9MrVOx4Gu0zDAjIL0c3gvbCrFpOND2sGw7sZM08TzMRESHmh4mVN9upzaX0/hFKV7lCYvVQvY9LKBMcwPKzpc5y85G9wvoFMjIBAN/3rh8Ds3AVGwNuX5zwIZ2P8yGnkMVRh98FMYhlPiXDRf3OubvTNVsQkJhWp/jHTtxNubtGKFG8Uk</vt:lpwstr>
  </property>
  <property fmtid="{D5CDD505-2E9C-101B-9397-08002B2CF9AE}" pid="79" name="x1ye=52">
    <vt:lpwstr>EvYls3iFBx3o8Yj8MV13ohJ2RZLuJkwWX8dmT4HA//xo/+sbilJKlYt5qMbHLNj1HUYp1mW3BJr/ftbSrzgV9MKTvrT/ByMCQWJVgQZMGmh+yJe9zAaVUtctF60HveApop5T+P/NTxjEBpmSpTVhR+wqIe+UGgz1JjO0yqTae2YalF9PfC1Qu3rvI8kKw8XZRERSCdNRLaR26OByIB2d4lBSRTbm2jGxw81EQr8e4+nxZPt0pbZO1vBLCz4AQp4</vt:lpwstr>
  </property>
  <property fmtid="{D5CDD505-2E9C-101B-9397-08002B2CF9AE}" pid="80" name="x1ye=53">
    <vt:lpwstr>k8AmJih1tqBhsL+I7W9SteFW1DqasLv9y4uJ65bLCq3islXYPNy9EW1SjVAbxdMjt3qVPcTMykk4PfDcr2FcroLA1QHNtLXoVctn17cb4j137gQ5eolpGz8lHISYcOwnSrM/coMf55tsCjG1qWyFzK+noQCFoyWEArlVfnGbYyJbvLL5f7oVui1dzf8oiv/shL+GOcsTnx9+pZmcfd02fOX+O0eGwZeqX7nvIytSoLSiFvNKO3ZJVxB/4MSlosY</vt:lpwstr>
  </property>
  <property fmtid="{D5CDD505-2E9C-101B-9397-08002B2CF9AE}" pid="81" name="x1ye=54">
    <vt:lpwstr>+z3otCCzCIOk+A5QeLog8QVSD1Hs8xYxenwB0UxTiKiy7zemagcJqtPD3Vnx1ndvZATbSdXcyzfxv9Yuju9Gnhqzb2XIy2NkZeZ78eiCyPAapu+TxDyLi2qVS0HbuAIlqEq1QvJT5lWtL5II1OTX+aZzdXFoHWI1yxAnWj4D5ipfx0cwLv3JY1ujsJt64diOgptRNTv+42DiGmC33/ZnVvur8H4kqYrPhAWHvK9Aqtsan0530HS0aH+mJl/yar1</vt:lpwstr>
  </property>
  <property fmtid="{D5CDD505-2E9C-101B-9397-08002B2CF9AE}" pid="82" name="x1ye=55">
    <vt:lpwstr>qTUn6DXBYvY2Mk/hTTuiqDVG0LPBEpOJ7FyIHYMjCK1n35sKntk1G2iCJnq1GDXCgyYriIJXTZ/oPJxKiG8ssat/gSoLvMjt+3v515reWN0IlzUEL55b8gTvliOTdeQnwze2BfRTkOtSOkhDzyHaBhqTwbx9DnHHQt+1mGq6PbsYos54z7o/89OKUC0KbwyXL9004XAq/eJsW1hA1tcoYb7lNqfw8YBVkABi8XM2pB1Ylem3npBDcfMj0601CHa</vt:lpwstr>
  </property>
  <property fmtid="{D5CDD505-2E9C-101B-9397-08002B2CF9AE}" pid="83" name="x1ye=56">
    <vt:lpwstr>rMd7JriSetn65krlnPGOoun69FYGU4oUj8XhWT6+tlDxXfHlRqtAgRlrgjdMDgqHWGftfjZ0OE8nEtDMfDx+JNPhMsd7NzJ0rosSDCYesHBzlWxZjexIBN2Tn3HFWD5t459kVH9Gt/clcQzTbSlLhialaolh4+bQpOAzvjK/zFW+ydStsD6djICxYwCMnWZ67ZWNDn7Wn/xKBanQM4wBfo50vpXK5rgenFXvtYDR7NbS01Fkh8s+AL884rp7s3s</vt:lpwstr>
  </property>
  <property fmtid="{D5CDD505-2E9C-101B-9397-08002B2CF9AE}" pid="84" name="x1ye=57">
    <vt:lpwstr>V+uaw8hxGrbrWG3cAizmtEOKJoZU4kPPbdFeBguyB+G5eJwbsCBK7mNaeeeT1NgT852drV/wDdo9r/3KYroBUE7FNLLJNX84w0LczBOMw9MjkV2jU+NcYbaqj8w6OtYySi/akDlkVDlkaCcpxYjCHsEGSM7NDbPTXh3t7fN2FbX+Uys1u7FUa+r7ZEiJKZwA/Cbdbq4aJR1Voq6EQCmnnis8NWRH/DmzqesoIxtRlrKp6ohn2nb/5/vLUwl53hT</vt:lpwstr>
  </property>
  <property fmtid="{D5CDD505-2E9C-101B-9397-08002B2CF9AE}" pid="85" name="x1ye=58">
    <vt:lpwstr>kDfJRY2oum7qAKWAAIfuYeLcF+iQXnPgQbzPbPkgfLhVTOwczcrdKeFIqM4yIMlKCYtkoBRoW6m9GiW0h/5nawk14EtrBjfR0sUsl8wR2iyup8E+fAboQ/lrbtjunGHQAvmglX0prbPdpeBFW9Yv6pdtger6kBPSsIsoXx2cvJBfhrcaxfc8fKzmLnT6FozgBKGZv9OEKLHAgsx0swNf2tnT3KjaX9LT97um1iu+77BuFFzjoL/aJ/39/RyBd2T</vt:lpwstr>
  </property>
  <property fmtid="{D5CDD505-2E9C-101B-9397-08002B2CF9AE}" pid="86" name="x1ye=59">
    <vt:lpwstr>btfk/xUmJ35AQYmSxB2rsRW0Cg7gBKre4v4DUO4YqRhPlbecfCPDeycDLkwQznszLtqRmHb6Gu/EjPvpDZqMt1SQe1df8f6xCqcbEwZHEpzZsJd3ocJueUldKfhsgL3y9HfoAoiw5HDU+cTTOdiQ7VcaoRRxcXU8sylVVHcX+aS5k9zBhG+ZXJ5iLq8UTpzDlfGcqpc7ILZyZWH/tiGYFB4tBu9U4xJLe3JRn+nGJfCcCYkdHWOp3OjAqlExevs</vt:lpwstr>
  </property>
  <property fmtid="{D5CDD505-2E9C-101B-9397-08002B2CF9AE}" pid="87" name="x1ye=6">
    <vt:lpwstr>qmB926MvdicR6eH0WIXt8eYH7C/hryhNnDO9VR8LSCZl9FC0PZbDrd6fht9l9ed1Ey6KN8TVTWgtAF/Ab5vsDBWpUPNwjc8HtrQdRSFoQ/pX/NrUr9D7nfGdLy40qcbZQUO39k44dQu2bVOxUYf15V3xAu9a4wvuYnqFQcfhOa6ZxQ9wygZ1iRa5HLmru/MPPSrNm+E6wNnAJcyNykycI1W4LdcpNSAfXqsPCrUWKlzlJ47IrYXNJrxzz47rDhv</vt:lpwstr>
  </property>
  <property fmtid="{D5CDD505-2E9C-101B-9397-08002B2CF9AE}" pid="88" name="x1ye=60">
    <vt:lpwstr>vAOpF9eA5CWNbUkgDPLg2WqNrs49O89MwKgj2rM9HpvWuZfftbgYabzwLhDke5omwCOW3jf9acF3cwokg0x+CPtmGgTk7PaRx0xF3CGRO2Duk59m69u8hHH+eq5LIicb6UwNH8JQfA4SXQ40B0+kdfcyoFkTXW/DVYGKX4m0i/tglvV88vPJyGOOzZ1WTStQ/dTojouiLcRS200C6UwgvjJQlReIiCXyO2yuY1tB2zsARhbRDG8W2tDBEnUYx62</vt:lpwstr>
  </property>
  <property fmtid="{D5CDD505-2E9C-101B-9397-08002B2CF9AE}" pid="89" name="x1ye=61">
    <vt:lpwstr>v/Qvs60kv80N6Ys243eSVvmBAQ8Nffyn4YPEi87ewCLN77Ztg7Gt+2+1JwTo3rFkHsRQ4m3+Woy8CDTf9jnppLwnR8ixsiWkd0p/cg+07bBbWYEd0KC3loH5rXcdPU37blYjPDiSH/T0r3X0x0Ms16w3dAwRh4Z1QQL6PVK/iKYiwzAxBu0lqlaBSMXA29zeIPRb7YoXYleSBodBFi58nFbrggpbf79e75h9CNCN81V//EED814tQLYn44MWNhm</vt:lpwstr>
  </property>
  <property fmtid="{D5CDD505-2E9C-101B-9397-08002B2CF9AE}" pid="90" name="x1ye=62">
    <vt:lpwstr>KAZ1DEG/3VnDbNFvFCElYAhYA4PloFxtc4LHp9L6D1DyH08WcW1t8Ry1J2m5WIL0HP/31X2RPLZnE8r9K3Ki18XkMGKiWMyEYvVtsTdTbQnmsh6Ges6kTxxjQM+KPMgRaB1hRrp9fIb6E/A4To692QGj5vohubKRtC5F7xgE2UG6JmaibKGQ2F5nFSAg0NdfxJr5G3T1wc34ZEfQYbKrytepFKoW4YLhTOf5U2oM8iWYB3so3HkGV/xzEFlzMhl</vt:lpwstr>
  </property>
  <property fmtid="{D5CDD505-2E9C-101B-9397-08002B2CF9AE}" pid="91" name="x1ye=63">
    <vt:lpwstr>86pH21J8AzxJMqF/XVaIMZ8Emebq5mNM/KXsXVFBTfOX4dlRxCTNZ9JQYP/prt7t9RGjRscQ7i0kCft0eYsSLY57PzCJuN3bqRwMBXyg5BrCvqYQ0AZmXEd3AmQKFRIbV3QliDU/WOgM2nboZ4tHNTeFmye+/xi7qNWuCpX1AST5GqYm7xQOOkvXNI9GUWsK4vTdyhqoX8peD5x6t7CIHjOC3/lpA8B5pRtQ/9xmd0nSaj6bz+d3guyic5IFrxQ</vt:lpwstr>
  </property>
  <property fmtid="{D5CDD505-2E9C-101B-9397-08002B2CF9AE}" pid="92" name="x1ye=64">
    <vt:lpwstr>Q+eUJVV8Xk4vyLIeXI7nBpLHHpv8f2P04idq0m91loOwS/vPV5WPnjPnGXWCvr/ekHC4YpkSGKu44o8kvpKp9eGK/sXRF0hQ88iywo0dno0TFfkNJBuTjaDj312c7uzRoNMLU8bgHYSeZ1VIK1iJe01Nn3Ldx5zwEFVOjj/8Bo5dR9q+sJe9/CYtS7A+wmVVd7A7Miyv+WFYB6J2Jy4d/Ng4Ozf3JItM+HA8tTPDodk91ZGxF+t7dIiineoient</vt:lpwstr>
  </property>
  <property fmtid="{D5CDD505-2E9C-101B-9397-08002B2CF9AE}" pid="93" name="x1ye=65">
    <vt:lpwstr>I+VbMbD6wUN92L3Eb8yBV9SWuA69p8vn8DllZnTYvQguJhFF4C7bFkiFrPDHXME+UP1N0WMeWvlvA5gQWE6FQqJ5gkM2oXMCiUTeyY0TbdeGVTEUI1ZkZkk2A5ZybawuYOH7hu9jhBMdoeaMRMntw1g2ZxSD6oY5ilGfcdqO9+r9fmC1v7KbEJbbPrZCUHyJvViPdR20z6wdXZzeapdwpkiVuOCgz8fuzYthca9VFhd65CKEzC4C7K+FVIanM4G</vt:lpwstr>
  </property>
  <property fmtid="{D5CDD505-2E9C-101B-9397-08002B2CF9AE}" pid="94" name="x1ye=66">
    <vt:lpwstr>gDoU0W1MlTlx0seoOtPggWUZGxLRePIWtBBXAX0o5XFkNbxmGSECHN9YOOMrPp04Dwgl4kqnxqsZT4EFHELB32ze9vvUeZ/5HmUCxknrRPEFw+LbiU20IYQ68jmZtEo8Gbp/laDILBXmZy5CK1lB9pn7aw0znPcuTHUeM3xczozjtL3H6lYZLl36lw2KaE/yo4j+QGgSgKHogFOS1BgMg57wCRcw6nN/bGVVZZRsyf97oFloXq8Gh79FNvLDD3V</vt:lpwstr>
  </property>
  <property fmtid="{D5CDD505-2E9C-101B-9397-08002B2CF9AE}" pid="95" name="x1ye=67">
    <vt:lpwstr>dJpMq4t2ODeuZs+AE+vnEYv7lUGKbA+ZI/48hBdKVgwzLyWqnv/eE5oybcHeEbLX9GpLr4e2b5jkqNcYQubdI+nZRsasLANAg1Hpunzq0x1Q2Y2PblpUR1QivJP62AzsR91lnxjHGajuQTvI0V83EFcPZ7BLEKgt1Y8pkrusKYR4/XRAM+lJ9LObblGsnUN5Uj30SPlQ6DhX5t8ujO0IN8GEGvF1ZWrQ0JcjJ4QmMefkBDXEfLsQGCizAfeTyfg</vt:lpwstr>
  </property>
  <property fmtid="{D5CDD505-2E9C-101B-9397-08002B2CF9AE}" pid="96" name="x1ye=68">
    <vt:lpwstr>itzPnoZklZgdI4KtuftRNV4Wq3MZ5v4tZn7m40/wf/ulRmpoE+LTi4bftB6jYfcq2Eo5dWRQjKSOCZYKcGgsKd+Nd0fyg9SLNDv4GU3jZTd0LOsMPpeSPoRiv/u8aKY/Qztlucn6OailP7fDKSGNNoWxWKWKHzbedady9E20OLk4SCIgf1fjB6thn0DpYVzN5pZLmli5FaZ2UOkuqCy/YGLvBwMrdqA18wpjJUdpWL/bcRFHYdfoc78b1s+Cuy6</vt:lpwstr>
  </property>
  <property fmtid="{D5CDD505-2E9C-101B-9397-08002B2CF9AE}" pid="97" name="x1ye=69">
    <vt:lpwstr>2nyLZamXTcYjlkNLrocZ8qDOtUOoOED1PZl2aILMg60GI4A/vnYqFGphU0Sfd1jd1+qRw75qCjAi5ZOU3PWDf38jW7CMsSIf9RZNOE0t8QcpiOCES/Q5U6vciCRMiT6UcSfPNml01GPdDmIjgAl1Hw2ahlVE3dluUftcSPUAvMlPUB7zwQtkfWTgjBtEWAxg/c6HO574SKUHruxh3jDq6Ecb5QnNFSD+nWPJxMsvWrLqn4LYAEaYezVq1DHAita</vt:lpwstr>
  </property>
  <property fmtid="{D5CDD505-2E9C-101B-9397-08002B2CF9AE}" pid="98" name="x1ye=7">
    <vt:lpwstr>3Q3l/0xV2ViwwJT7D+dsyPAyNDQPpBH+wuNqBMu73hzVPRiZtUAr3gxRI2ccYMEK9XaL9l0b8hxPjfjXcK2l+YdApjKsdoFmznECWagbMGC6h59g66JaLmt2vzxeuh0E6s9QneGS5s+46P5i/uX54XuiQw00WEdfPaLv4sd0JlGf96mMIxtwYQAcTkFSUFkTiJACqcsJwX0dtx2K1nlyD11dVxdCFLiiEZUf2evDzXYsefqeGAsvi/xaOl2AaD1</vt:lpwstr>
  </property>
  <property fmtid="{D5CDD505-2E9C-101B-9397-08002B2CF9AE}" pid="99" name="x1ye=70">
    <vt:lpwstr>UI1mJigFy1PktjIbn+1aDk+hb6244d4QPURVwEf4psBtTH7js9+WkisEmKNaTFrR9nMD7ar2S7k9nutM+8TjpqsonQd0iBytGMYZ574dz1PexJjCGr32BgFroMZlmaOYQDQD9Ry6g6rI22YcoreBc/dGIev5UdYJ142amuG9zzM4aBA82amHgfEjJQlxwuayMzcrnRl+fH3D1GQuOs+c6cjKBsZyHk6B0UMM6bqVsh6SchzJS9rNRzEN4K2ecWg</vt:lpwstr>
  </property>
  <property fmtid="{D5CDD505-2E9C-101B-9397-08002B2CF9AE}" pid="100" name="x1ye=71">
    <vt:lpwstr>pVaOWcbzGu1jDqococLoBaDIZxgEIEQGALIjPwEudSU79akG9Z0hQrIQgDdiqwMbxsQ9ZP8Ys37tS9D8uK6mTFAfC+Jx/C3W7iLPYnOVgTghGfoFW0avlTPfg1GFNsCv7BmJMoT1iPjAMmpOpamcgDChmFFb3L8sh3CFWJF/0r5hrVKaDOWe6i9H7gqHfAFvV6KKD9DK9V5t/RqzL0p5JhqUpBqLeVoRF86MOkDOAC6nNlircwt64I8955vfYNv</vt:lpwstr>
  </property>
  <property fmtid="{D5CDD505-2E9C-101B-9397-08002B2CF9AE}" pid="101" name="x1ye=72">
    <vt:lpwstr>TSmkCM48RHM8R2SsmhlqP7dxfpMFHtVp5q6FSa2A3fp30xTo28wMo9OH0uUeSf7UP1fkXn5bTotb9c7sWYq3ER/1FIl3H2WYhi5ix7Nzb+41NkAfCXlCt5YjqEbw29EK4UJiV5yql6CiyJzHBKz5PNiN3IK677MtZ9kjgTXEV7qEb59s9FRb5JIy7wDwsVfbCR5qruSZ5Ef6/LiHHl9sIERp9MyBq2TB1J8MA4Gh7iuo/Ql0rf9qAsY1qLVxYjw</vt:lpwstr>
  </property>
  <property fmtid="{D5CDD505-2E9C-101B-9397-08002B2CF9AE}" pid="102" name="x1ye=73">
    <vt:lpwstr>YBFNp1yaIRUoJsKvFQ/NMmdoRqd7B5xs/v5EyN6nhNmczPBn2BNKen1QGapMhD2ZKxl6SN6ttSIXOSEY+3ml8Q02g7s1TXxFV7wF4p0hbJy7I2yRcboIhXFlya7VP1YXT9rBjIx2ptPQX015IdLR/TMaWFbjpGZWqFNT2Mz0cG9s49I5i5ZGyRop6B5w3ReNVXlbh88T4yMPu+GU6nZICOxbORvPoTlqM7k5/yoX0v3Ut7vrX5+HFYfFXdOjpi1</vt:lpwstr>
  </property>
  <property fmtid="{D5CDD505-2E9C-101B-9397-08002B2CF9AE}" pid="103" name="x1ye=74">
    <vt:lpwstr>0/dKd5Yew6AyjkWyUkdwOn2ZH8UgZFErq0I/zIOiSeWPNWBWIzq/kRAMHaRWFV9Re+VuYpAvyeN/Hi8Xf6UcZclOptC/Hs8xtDhIaPhRUnBGCI9oGos4zFy9LWJw5Qu4DqvMD+PKdbA5ZuxWWWNpyORARZNfO0MN2U5QH2S2Qd0NYCWNbGAkNTrjZQwC+WVPj1XHGpixnh3Ls+21u84bWryhnjKJbYcVQlkgW0QjRyXBjoo8QzLrSEDxbaw8GB4</vt:lpwstr>
  </property>
  <property fmtid="{D5CDD505-2E9C-101B-9397-08002B2CF9AE}" pid="104" name="x1ye=75">
    <vt:lpwstr>H2JinUpJxIaGYVbgDYJS9SmoKl76VBc9J0Mt2ZBW781+psTHzq4Ad+nl1C53Z8Jpfw5+xC3fcvh3axcC4NLcHPkpx8ZXzKCAYxZBWiP1E7z1iZaCt2lbtZ8JBnCtVCWD2BRbe+JqUMMUG3bfiGFU4oViKg87OmaJIXjatYE5bebfnyDldKKQjomcFE5xGMRZJtA4xHdlSMfTzrpDXjZfNvu58aOD2Xs9iTTj/WGhPAsH518NgNvq1HICdsm2jGD</vt:lpwstr>
  </property>
  <property fmtid="{D5CDD505-2E9C-101B-9397-08002B2CF9AE}" pid="105" name="x1ye=76">
    <vt:lpwstr>C29M6mW2fUiVOjf1FT/aAwK9ya6kzSWND4hcU62wy8SYgsjHUCO8YWGK+q8CxaogO1pLb3wb18z+LSk/+2Dw0uWVE/EIAb9vBFmkIkARMLThKhaY6wBPgOmKrhShC0hp8o7LabArLzk/wZiyp7XIt83zYIOKa9zSSWpM62PwMSKqui1+SFMYtfPHG6fmXuGW+WvafDF1jMvqzmDvTsfpmW2n9J9tJ7AEppFZ2xdur7+ITIbETooVspPBqP8ch1f</vt:lpwstr>
  </property>
  <property fmtid="{D5CDD505-2E9C-101B-9397-08002B2CF9AE}" pid="106" name="x1ye=77">
    <vt:lpwstr>hD+wF09JBEqzWv8Gz35yGN9oxmuVYProy5wKzsm+Q0YLwDCydxst1/WzZuhjHob4tfHwzEH717a0Mw4qgVz0w9NGwyQZJQN8A7PgxSNqv/XlDbm1+ehdlHRTqJdSwp+2D5iHdsieN3PAn1iOpCMn4TZMgO381mtabdLwe+/ocEApM3cZsl4QXA2xEo13yN79rb5YPTwWsau60HwNpQ0k4jYFvQUfN2K0mObl9Lx2VNMfOCz4NfSDzJiBIO/hkkt</vt:lpwstr>
  </property>
  <property fmtid="{D5CDD505-2E9C-101B-9397-08002B2CF9AE}" pid="107" name="x1ye=78">
    <vt:lpwstr>AEqtZhSrui7zVxghXJuMGAYfSURUlVcyuzn/jX5Kb9fx0WFfYQSWJhOyjaN+sy/xQfI7Jm650+6uYBk27kTW8lhQ9QpqOl8lIGY4qU3qXUbOqdAEmXF+A9IjC7wiaPGcDPlp5zsG10NyHCpOOTN/4MngC+g8dLP7Jr8Q3QR9gVicoaDEJFAjLJ4V/zgy3r5aWkTkVhGQEtdqtdNpjQnAu6nRZqFrytndHSKu9fe7K1M00MT8z5we/EydzOd8B/o</vt:lpwstr>
  </property>
  <property fmtid="{D5CDD505-2E9C-101B-9397-08002B2CF9AE}" pid="108" name="x1ye=79">
    <vt:lpwstr>6T832/6WxMVshGBoYkQeDoOFAbt9lnZgS0ALUW0wZNCiXYldQ+FeXVq0oNVffXtiSdT68cfAfNSYdZhsNpFLAG7vOoyAiQwwSQ8hNGvyqAEDdtnR14ldv5gTw1Xw8Q202Md6f+fe0v2u4Z9hj/oKx6mjZG3yopAm4b22sO/G40O4BVxUY02lCrbxrUTa5LcXVVsPuMswukh887YgY2ljYAr1ZPCQ7AXY1NQNWXzMW7FbelqKO8iZKJsDi2dWG7M</vt:lpwstr>
  </property>
  <property fmtid="{D5CDD505-2E9C-101B-9397-08002B2CF9AE}" pid="109" name="x1ye=8">
    <vt:lpwstr>JYX2Wr/JbJ4TWbX+rmEKtAJxHFmOvSsM24jWkZ6/Nh/b46dCZsDmzx15vKIbIZQ2ltaenb77z2OasuwBBYeZne7+CeGsbUUkJFXAUOd833WENkRDs+aAF7/SPRhKJH/SYib9QcBA5KnovkZrcKOqpT0yY+IjVktgSxmNs9V7I8XubkMyo+frpdDGZQPJOuZqZGTP/fMeYSamBZ0maUnBN/6zcKa8It+wgVV9R1fOVdQIu1Av9zhrNDPnFK7+KW7</vt:lpwstr>
  </property>
  <property fmtid="{D5CDD505-2E9C-101B-9397-08002B2CF9AE}" pid="110" name="x1ye=80">
    <vt:lpwstr>U9OCxNkWRMyqJUUDwNnq7dHrjbp0Snipz3xGWeWJzZfaRY3trfO/xs8BP7ZjdnUfAa/Eeq5naoJtEx5pEARNLiCn+s0vFTTBa9gg+K08puo90kpDAp5ti4hA+UNQWUZWRBIrLCKm28BMOCppiG55bqxOJQr76JfjL7Za9HsGx2dhkcKzo1H3f/JpM78vSIpjkP9uPxOavF0LOAuraAPHvvrEZefjH0yyelEdOAoOeHc1Rnpno/CLc/N3aMDzfXW</vt:lpwstr>
  </property>
  <property fmtid="{D5CDD505-2E9C-101B-9397-08002B2CF9AE}" pid="111" name="x1ye=81">
    <vt:lpwstr>PnwxVe45OoPfJcljZjEhsGvaF1Ibfp9zpL6ld22mkDdaE/JAZYjj5F0QK41nA3PXOVDc7qbLJII+GPgNxpPUR0/Mm5igNrR9npceFrcRPIrzuZu+mxnKdDuE6texGy/MM0TjHOT8heCgoO2Y8F2jqTU/hAfosecdf12WJixGSUa3MF7tr4TqS+DvS4MhfNPjTlEs52mW0BSeSgcIQyW1ZF4aL1h4RAB1mDv3maYQeq7oZc1wp10hFFrlbOBifT0</vt:lpwstr>
  </property>
  <property fmtid="{D5CDD505-2E9C-101B-9397-08002B2CF9AE}" pid="112" name="x1ye=82">
    <vt:lpwstr>P+RHjxrmbXE7O9FQrty3sb79uXR1rKX5QieCk4KVlf4/BSi6Nr/3pAgAc8DPC7v6czINERnFqjOLpmHzoUmm2VRgyD5vxwlGEtdOc5Se2u1d/hKhL2z7TSNj33R0alp4pwWMpXhfpCPF7TOq0hBMe0U/hr15r/Rt6DFVm0yF/ke6/NgB1H7HZOQVtm1ThM32KBIeP/t8zzQ+AIzS1ae8jf90iPmV9mBeeK6PWelnfpkLC6t6Ne7R8EDHMD39uAd</vt:lpwstr>
  </property>
  <property fmtid="{D5CDD505-2E9C-101B-9397-08002B2CF9AE}" pid="113" name="x1ye=83">
    <vt:lpwstr>DQu+yZz9NGTvv2vOkzSSkUmL0HaNJ+tStOPQTw2WnYmCH6EwkSHs00gv08hLsUlDPYTf8KmVSY5EmT98qG3QKwLJ+2/Dywbi5emggqfTWT0r0RrbWwtl2vtnCxfW4yei2y3kf1anGGQ4kZJRR5F7KiLm+xtYsaM7YaMEgX7ODQiArk6LBrdiN3qUJNXDZDiCI9ws7IZa68X61GQcup4jWCGdMQygccKXpguvKiREbD39eHGDJpuk33OYgLNZxip</vt:lpwstr>
  </property>
  <property fmtid="{D5CDD505-2E9C-101B-9397-08002B2CF9AE}" pid="114" name="x1ye=84">
    <vt:lpwstr>CbzL7Rnhsl0Mu/tVPp+nedRZ60JCis4dcyctvCL/pkY+6uEhECKSFlogFl9vBUSph9UOFrnh+Th3PRq5s0d14Aw83cK7o+5MJF/P/JRgtpZiNlSDm5zC9LsrHgw3F1lIJ4RyWfaH9Bt/foxPx4eysxvJnG1TdZxGC6D2mSTvu1h1AnyBbXJyPDT9LKFr5nCjxuIkvv9QwEXSlsO/c5mpYMtTbyGhwfg7q7auEmhcEYyaWQwObv73QWIoj27LPr3</vt:lpwstr>
  </property>
  <property fmtid="{D5CDD505-2E9C-101B-9397-08002B2CF9AE}" pid="115" name="x1ye=85">
    <vt:lpwstr>HyxtFZV7ezTO1/Jgb485nFjLiZl9aDsoSUZcyHJxn4zV1AHc0r5M1h9iZwqBm7MrwnnrqzW28bIPuzqB3rRVXtiFovURF4c8Lsto1lc4YpyI6pyrro4OEn5wlobB0MaMbxWY9Mytw1I+iM35aDK6L5qUe57JWN2vs6f+iPAy8HUfDKUWnXyrpe85i2ag1vTE50qm8iQ/V2qQGoatHhlLWDXFqZDQvfU0iN8WYzJw1E9+k+mSqj5REW2CBmGWlw8</vt:lpwstr>
  </property>
  <property fmtid="{D5CDD505-2E9C-101B-9397-08002B2CF9AE}" pid="116" name="x1ye=86">
    <vt:lpwstr>ZXwM6uQwIR5i9DFSKzQkJqekjlxjxobhbPoMicYu8/L2zzeZdpk7nb6yf2znXG5yZAOeXmh9IvtPhDzXdYQLdz6RiZsT6IRzWwD/ZeO75CDm/gYuUKrLsTWbC8pCWEUEjaoawgddglBaB1BCly2pb80RmI7BCwMYapXYndQMkTUf4nWUEfS4t3trueEmnZy79Eem3Nchdzqyr7MjOYomFGNSADUnLfMpLLN24bnJsyyco39BiVrx1ZNfkdMtaBu</vt:lpwstr>
  </property>
  <property fmtid="{D5CDD505-2E9C-101B-9397-08002B2CF9AE}" pid="117" name="x1ye=87">
    <vt:lpwstr>FzUmKlQfdfNT649jjVAR9NTuCTjadPS9MIlIUTifIo69ygcDm4ZsauLlEFlOHwUZ+yUPUyxYuxd4KUdO+Wd+0msdka7pU/zOEShrV6D8n7Tiwf/DTipe4AIXrKQBlThgME7yh9dUOPX1hNlsvNwKF5a6IkrndpyZXhbduLdXCciur6P77g6XWXmGRnoLFB8DzFnnY5+WpADXPyQDz5CFRGVgJ++u+n47UwT/EoheEJBS+ztWxQRZZKH+YjtDxR/</vt:lpwstr>
  </property>
  <property fmtid="{D5CDD505-2E9C-101B-9397-08002B2CF9AE}" pid="118" name="x1ye=88">
    <vt:lpwstr>BPhMXMsiglR44hghR6mb12QoO0ovQxc92NiMTA+OLL5eDosJAuhMr+kbdrhjI79h9yxyEiWr3YHrBooBRE0Vx0gEkHAk+/YhYfFBi/SH6viWebQs4fXb6/2N/zBJeJA4mHYncK5M+cRBU32AaHX1QPqWIBZgM4XeSDZAlmi7tqd1fESG1puUbt/onxj3gfPdxcx3PzHvZldHvX1bU15Besjo0raPAcTn9WOp8TKrF7MzSHG/AA3r3eTnMXSSGAv</vt:lpwstr>
  </property>
  <property fmtid="{D5CDD505-2E9C-101B-9397-08002B2CF9AE}" pid="119" name="x1ye=89">
    <vt:lpwstr>BFlJJ8WLJmt5Cxpt6KQrjFdErOeHJGvcZ03Kl71F6GkA6zNtXhWDdhwL153liyapnD3KdJeejKeQqieyxeRVZbha+C4BliQRUblKwYhZ0V+QNfvWtz/tvpm8cFY3LtxTGnldbRgaqdTUQeKbqcGAbvjvRO+K27dh/KBmEiqAszdoFAR8ATOI50WGd7CZ13ek8mz3HxMd1GBDBkS2yegk75PEVcG3LIHoi13HkMDto7xeoauO1WPb64OL4xMirB3</vt:lpwstr>
  </property>
  <property fmtid="{D5CDD505-2E9C-101B-9397-08002B2CF9AE}" pid="120" name="x1ye=9">
    <vt:lpwstr>fndrf9Qy0v6pzXO5TuinVWmFxe6hpk20HCqhDEypsSToercRNMaHJAhkF46QwhNxisLRQnGuweCPY4xDToxDpdfuPOkhC84bb3Me3OrNPvCQ2Cp08zKMhPwx1BAcIU8b9zsYE9kzR8kvLFZJCqJCEvPt1Aac8HnuTOOdwB0QoFS/H0X7+VfmcUwZmjEDItHjJ4WYtKlDr06vHdJ08+DuLk3QHDhjM/5VRqXRAVP9d1vXH+l5e/flyjWz5Yi/pHx</vt:lpwstr>
  </property>
  <property fmtid="{D5CDD505-2E9C-101B-9397-08002B2CF9AE}" pid="121" name="x1ye=90">
    <vt:lpwstr>MZbcCcAVuIsHnK1TM66yipEp67JOcyy+ZKm6war/H87Gb6sH7voR/5mpRkDSQDZb4eqyeJtEjWctBUUiHwQWrDxtImPDdfN1UtuvG098XwW/8Ew9s0wPyqnETn9enkOzWwZlX82hqXv5QP4LoX1zKrgASAaKzrfK2ub5Qpd/wjQi7ss7WKae1Ltlny25rbELiRshokB77ZrId7lnUlILOM53Yh/xoOsKyoqJcDZ5/MB9xFwUF2eTK4vgZUTXHSg</vt:lpwstr>
  </property>
  <property fmtid="{D5CDD505-2E9C-101B-9397-08002B2CF9AE}" pid="122" name="x1ye=91">
    <vt:lpwstr>kG92wIARMBONt7RLmOIMOxxb/RIMcCIj/OeTGUDQLu5SVCthRhMkXzEvhN9fdBe46zNnfRZDcsdce+9hPwEjjmCPT/lczCWB5eMXlOlp/JTLwU2ygULMsDQZNu35fTZHKh26yjM9TZnIbpA76NNXnspzjpk7O7OxzcNlNZXgBEMmI40327B1SOSs0rEesDtw6w65nID2gM93V14cBN8N10XDOOrUNSchsttSDq+9qLhbbbG1YdPlYP+oKBMaJA5</vt:lpwstr>
  </property>
  <property fmtid="{D5CDD505-2E9C-101B-9397-08002B2CF9AE}" pid="123" name="x1ye=92">
    <vt:lpwstr>rt2E01rDKfA7bWvvX6/m5R0hLoluM+LA2LRHoCp7KPFtEGffxLhUsyMHZKO/46qUgtpRN4T/f4l/A70Z2t9spyb/GwbWRfptSZaHGTRg/kvVQW9yuSdKMzSEcWMZPzPuOIi/HyqCJs5bBYgCbtoYnu6bt3kAzYkREXiDBAVEhk5DRUIDCbL2zDvSN2CCNH707jwPfICQJn/bO2v4es7TxvIM+h7rgFPUvIdNokkkGIWfKImU4ksKMro+s7yX3jh</vt:lpwstr>
  </property>
  <property fmtid="{D5CDD505-2E9C-101B-9397-08002B2CF9AE}" pid="124" name="x1ye=93">
    <vt:lpwstr>lRi1bCmsmXEFlfehbc+9FzyorC5rK+lUaJzYd4KOC6OYez/4Lzo7Ng5r+XWG0qvbpT66MppIKjLSvS9I9ksbX+gWAGmxVcxM6gIKVQXkIWTjTEiCWV43hComsxXMJnq8l/UVAdmd1EFyfA5eOwFWSh7ASLXKk73SNgq47nbbLUOHekDxsi47P4qDnWE0WVrI5yyOVpwo5EsRey4eHW/a1HlXDuupcMxrcEtuIV6zdChXUIQYK9LxOfpI+fH+V5W</vt:lpwstr>
  </property>
  <property fmtid="{D5CDD505-2E9C-101B-9397-08002B2CF9AE}" pid="125" name="x1ye=94">
    <vt:lpwstr>nESoXqXpO8HbCn9HakvTQJXZrPepHSmJ56cQbi3VJPCKrK6CV6JaoXCbni3ml3Dcws/CUV4DRjon3Z41HgmUcBwxMLx62w1T8MVuHEFOtvaby/9cwi6+utTSLdApLbT4c/vrRMpyhz12frSP/HoUjWg6vgrdTVV6ttht933RjrSy918K1fnB0AMgu2c+TUsxh+ey4KPZQms7SS5ELqY2K+FiYwoTAqE/4CSTd5MGraAA/9f4gour+qqWj4Pb5hJ</vt:lpwstr>
  </property>
  <property fmtid="{D5CDD505-2E9C-101B-9397-08002B2CF9AE}" pid="126" name="x1ye=95">
    <vt:lpwstr>KVFsmZHhl5lq0/8DTExuzkZd3SIX0VLMBuhCcX5kMf3h4k5g4YszlBavDiXFiGercCpd8tA27WiP2AqbfPCXzYt5tJl4hKt3e+gCo6oX6FLifk+9zxw867W2j/MQrXAHO+Z103AKRv7Xv4/zKvEc2lPM4HWNipDg+krFIDnIReOl4o3bPhwPg5eQt/74SZ41aiHe6hNyX5jOz4rO8qZlAVsEqNc7p2BGuTBaSc7ZKGf89zABVX0lPYdT26Pc71b</vt:lpwstr>
  </property>
  <property fmtid="{D5CDD505-2E9C-101B-9397-08002B2CF9AE}" pid="127" name="x1ye=96">
    <vt:lpwstr>MgHZz1S7FWWWxMT1ifcyOop1zwYX1I/OY3V1QgcVEwuEtSCPy6nkLTDpxcQwHB6FiqWJowXo6kD7uRdR0Uebk55n7NzXPwaPIWIISG6UpsSI7c8dcKM3mQReQg9VgZTSf6TwNheXlePxW/BBfE9dOdqUa9uBhoFEeIafAI1HdMwdB/hWwuaNLELe0looAKl+wfA4Zt/xUyhi6Dwvqc7NEoqDy/bseKDy2YT7kv3gc5UQFnc3sYlTeK5XabDhmWq</vt:lpwstr>
  </property>
  <property fmtid="{D5CDD505-2E9C-101B-9397-08002B2CF9AE}" pid="128" name="x1ye=97">
    <vt:lpwstr>h9aemtkQtRfcHjKldRErKT9wK/haYRMX0GInYcxkM9akiK1iH2zhyED+uDT0ZooTcXeJ1fyx6/sENtWM8leKunKF2QTzyMI+tmqaVkwoe/AFZ6NEvxNS7wtriplsaICfGCZi1pSQKQ8eOSF9gXBOltgg3bp+WtIRlEv5tSZ8avIOPqxnUdpXAy8+PLpIkiYRcjPhL+v6RsMZVwQjATnSjwpwIyzPgRRyX1ikkoy3b6aY4aNwTIkSBIA4qhVhyLB</vt:lpwstr>
  </property>
  <property fmtid="{D5CDD505-2E9C-101B-9397-08002B2CF9AE}" pid="129" name="x1ye=98">
    <vt:lpwstr>I6VE5dM59qOx6/2OMkD1BtIu1NwIl9CtnO3zk15yU3sq9Ppz0GXLzMJUPoD5Md/asp89G1YbWgVZWDqhRaoyMigjlYyLkeXIdtNkhwL+W9/Kvdsk9KGPf+coZgCBQon72gBN8uft+SziwzNarUhPmY27IEF9l+uBVVIFpTWP33WaVyZCGIwNWamwryxy8V/znsGFwmu9A+QOXGWH942VFz6dWoE3gSNUyPYhZ7nR3GWwqIM/U0Z+APCfCGeO5HH</vt:lpwstr>
  </property>
  <property fmtid="{D5CDD505-2E9C-101B-9397-08002B2CF9AE}" pid="130" name="x1ye=99">
    <vt:lpwstr>StJeuPjbmlLiJyGyWyThp1Lv9EABo60Guj+ZCidxX00J5uJ6iTsfOIG/EV4b5K/RpFZ39kkDFmRcWCjXUW8IO8Z8wLS3QoxihZD8cU3goUwIOySS8Ecelv2tb6jtag7+4Q/zRWB1PfTGXMPTjk+WwxX8jUBPGuJWyBfJzL3o75OHcyMQWr296dq6q9/uS3W6A2RicXVbnawcCo2tEOiA+5b1XCuHG3RO097bZCIGerWyCFr6fbxkXp1+/bgr+8R</vt:lpwstr>
  </property>
</Properties>
</file>