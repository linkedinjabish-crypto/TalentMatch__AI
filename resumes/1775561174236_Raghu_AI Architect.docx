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C7E44" w14:textId="2D5F83EA" w:rsidR="00ED78A5" w:rsidRPr="00432D3B" w:rsidRDefault="00377D7C" w:rsidP="00136116">
      <w:pPr>
        <w:autoSpaceDE/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</w:pPr>
      <w:r w:rsidRPr="00432D3B">
        <w:rPr>
          <w:rFonts w:ascii="Calibri" w:hAnsi="Calibri" w:cs="Calibri"/>
          <w:b/>
          <w:bCs/>
          <w:noProof/>
          <w:spacing w:val="20"/>
          <w:w w:val="90"/>
          <w:kern w:val="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20BA330" wp14:editId="13D293DE">
            <wp:simplePos x="0" y="0"/>
            <wp:positionH relativeFrom="column">
              <wp:posOffset>3781425</wp:posOffset>
            </wp:positionH>
            <wp:positionV relativeFrom="paragraph">
              <wp:posOffset>0</wp:posOffset>
            </wp:positionV>
            <wp:extent cx="1339850" cy="660400"/>
            <wp:effectExtent l="0" t="0" r="0" b="6350"/>
            <wp:wrapSquare wrapText="bothSides"/>
            <wp:docPr id="1683535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32D3B">
        <w:rPr>
          <w:rFonts w:ascii="Calibri" w:hAnsi="Calibri" w:cs="Calibri"/>
          <w:b/>
          <w:bCs/>
          <w:noProof/>
          <w:spacing w:val="20"/>
          <w:w w:val="90"/>
          <w:kern w:val="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38030E4" wp14:editId="054E13B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996950" cy="685800"/>
            <wp:effectExtent l="0" t="0" r="0" b="0"/>
            <wp:wrapSquare wrapText="bothSides"/>
            <wp:docPr id="1303171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6116" w:rsidRPr="00432D3B"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  <w:t>RAGHU RAM MOLLETI</w:t>
      </w:r>
    </w:p>
    <w:p w14:paraId="77E08D77" w14:textId="7C37EE59" w:rsidR="00A43202" w:rsidRPr="00432D3B" w:rsidRDefault="00A43202" w:rsidP="00A43202">
      <w:pPr>
        <w:autoSpaceDE/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</w:pPr>
      <w:r w:rsidRPr="00432D3B"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  <w:t>678-862-2110</w:t>
      </w:r>
    </w:p>
    <w:p w14:paraId="7CA00AFC" w14:textId="61FA9DA7" w:rsidR="00A43202" w:rsidRPr="00432D3B" w:rsidRDefault="00235C0B" w:rsidP="00A43202">
      <w:pPr>
        <w:autoSpaceDE/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</w:pPr>
      <w:hyperlink r:id="rId7" w:history="1">
        <w:r w:rsidR="00A43202" w:rsidRPr="00432D3B">
          <w:rPr>
            <w:rStyle w:val="Hyperlink"/>
            <w:rFonts w:ascii="Calibri" w:hAnsi="Calibri" w:cs="Calibri"/>
            <w:b/>
            <w:bCs/>
            <w:color w:val="auto"/>
            <w:spacing w:val="20"/>
            <w:w w:val="90"/>
            <w:kern w:val="1"/>
            <w:sz w:val="22"/>
            <w:szCs w:val="22"/>
            <w:u w:val="none"/>
          </w:rPr>
          <w:t>rrmolleti888@gmail.com</w:t>
        </w:r>
      </w:hyperlink>
    </w:p>
    <w:p w14:paraId="7954AE00" w14:textId="3D45C20C" w:rsidR="00A43202" w:rsidRPr="00432D3B" w:rsidRDefault="00432D3B" w:rsidP="00A43202">
      <w:pPr>
        <w:autoSpaceDE/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</w:pPr>
      <w:r w:rsidRPr="00432D3B"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  <w:t>Senior AI/ML</w:t>
      </w:r>
      <w:r w:rsidR="00235C0B"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  <w:t xml:space="preserve"> Architect</w:t>
      </w:r>
      <w:r w:rsidR="00A43202" w:rsidRPr="00432D3B"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  <w:tab/>
      </w:r>
    </w:p>
    <w:p w14:paraId="40A41C34" w14:textId="01ECE0F1" w:rsidR="00A43202" w:rsidRPr="00432D3B" w:rsidRDefault="00A43202" w:rsidP="00A43202">
      <w:pPr>
        <w:autoSpaceDE/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</w:pPr>
    </w:p>
    <w:p w14:paraId="7FCA4145" w14:textId="151FD9A2" w:rsidR="00F90CF4" w:rsidRPr="00432D3B" w:rsidRDefault="00377D7C" w:rsidP="00136116">
      <w:pPr>
        <w:widowControl/>
        <w:autoSpaceDE/>
        <w:rPr>
          <w:rFonts w:ascii="Calibri" w:hAnsi="Calibri" w:cs="Calibri"/>
          <w:color w:val="000080"/>
          <w:sz w:val="22"/>
          <w:szCs w:val="22"/>
        </w:rPr>
      </w:pPr>
      <w:r w:rsidRPr="00432D3B">
        <w:rPr>
          <w:rFonts w:ascii="Calibri" w:hAnsi="Calibri" w:cs="Calibri"/>
          <w:color w:val="000080"/>
          <w:sz w:val="22"/>
          <w:szCs w:val="22"/>
        </w:rPr>
        <w:t>------------------------------------------------------------------------------------------------------------------------------------------------</w:t>
      </w:r>
    </w:p>
    <w:p w14:paraId="68DD9102" w14:textId="5D887333" w:rsidR="00792608" w:rsidRPr="00432D3B" w:rsidRDefault="00136116" w:rsidP="00136116">
      <w:pPr>
        <w:rPr>
          <w:rFonts w:ascii="Calibri" w:hAnsi="Calibri" w:cs="Calibri"/>
          <w:b/>
          <w:bCs/>
          <w:sz w:val="22"/>
          <w:szCs w:val="22"/>
        </w:rPr>
      </w:pPr>
      <w:r w:rsidRPr="00432D3B">
        <w:rPr>
          <w:rFonts w:ascii="Calibri" w:hAnsi="Calibri" w:cs="Calibri"/>
          <w:b/>
          <w:bCs/>
          <w:iCs/>
          <w:sz w:val="22"/>
          <w:szCs w:val="22"/>
        </w:rPr>
        <w:t>SUMMARY</w:t>
      </w:r>
      <w:r w:rsidRPr="00432D3B">
        <w:rPr>
          <w:rFonts w:ascii="Calibri" w:hAnsi="Calibri" w:cs="Calibri"/>
          <w:b/>
          <w:bCs/>
          <w:spacing w:val="20"/>
          <w:w w:val="90"/>
          <w:kern w:val="1"/>
          <w:sz w:val="22"/>
          <w:szCs w:val="22"/>
        </w:rPr>
        <w:t>:</w:t>
      </w:r>
    </w:p>
    <w:p w14:paraId="3BE8EA86" w14:textId="39A5A5E2" w:rsidR="00935C7C" w:rsidRPr="00432D3B" w:rsidRDefault="00377D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Having </w:t>
      </w:r>
      <w:r w:rsidR="00935C7C" w:rsidRPr="00432D3B">
        <w:rPr>
          <w:rFonts w:ascii="Calibri" w:hAnsi="Calibri" w:cs="Calibri"/>
          <w:b/>
          <w:bCs/>
          <w:sz w:val="22"/>
          <w:szCs w:val="22"/>
          <w:lang w:val="en-IN"/>
        </w:rPr>
        <w:t>14+</w:t>
      </w:r>
      <w:r w:rsidR="00935C7C" w:rsidRPr="00432D3B">
        <w:rPr>
          <w:rFonts w:ascii="Calibri" w:hAnsi="Calibri" w:cs="Calibri"/>
          <w:sz w:val="22"/>
          <w:szCs w:val="22"/>
          <w:lang w:val="en-IN"/>
        </w:rPr>
        <w:t xml:space="preserve"> years of professional experience in </w:t>
      </w:r>
      <w:r w:rsidR="00935C7C" w:rsidRPr="00432D3B">
        <w:rPr>
          <w:rFonts w:ascii="Calibri" w:hAnsi="Calibri" w:cs="Calibri"/>
          <w:b/>
          <w:bCs/>
          <w:sz w:val="22"/>
          <w:szCs w:val="22"/>
          <w:lang w:val="en-IN"/>
        </w:rPr>
        <w:t>AI Engineering, LLM Infrastructure, Full Stack Development, and Cloud-Native Architecture</w:t>
      </w:r>
      <w:r w:rsidR="00935C7C"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7179DBFC" w14:textId="6729D319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Hands-on expertise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building, deploying, and optimizing Large Language Models (LLMs)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="00600931" w:rsidRPr="00432D3B">
        <w:rPr>
          <w:rFonts w:ascii="Calibri" w:hAnsi="Calibri" w:cs="Calibri"/>
          <w:b/>
          <w:bCs/>
          <w:sz w:val="22"/>
          <w:szCs w:val="22"/>
          <w:lang w:val="en-IN"/>
        </w:rPr>
        <w:t>Lang Chain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, </w:t>
      </w:r>
      <w:r w:rsidR="00600931"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Agentic AI,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OpenAI, Hugging Face, and Ollama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6AF9536C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and 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retrieval-augmented generation (RAG)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pipelines with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vector databases (Pinecone, FAISS, Chroma)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enterprise search and chat systems.</w:t>
      </w:r>
    </w:p>
    <w:p w14:paraId="7A024041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Experienced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building scalable AI microservices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Python, FastAPI, Flask, and Spring Boot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, containerized via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Docker and Kubernetes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4367FEB7" w14:textId="7350ADD4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Skilled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integrating LLM APIs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and orchestrating inference workflows for contextual chat, summarization, and document Q&amp;A.</w:t>
      </w:r>
    </w:p>
    <w:p w14:paraId="79298676" w14:textId="34B08A20" w:rsidR="007F4A3C" w:rsidRPr="00432D3B" w:rsidRDefault="007F4A3C" w:rsidP="007F4A3C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Strong experience in developing agentic AI workflows using LLMs, Lang Chain, and OpenAI APIs for intelligent task automation.</w:t>
      </w:r>
    </w:p>
    <w:p w14:paraId="07A38B20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Strong background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GPU model hosting, load balancing, and performance tuning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LLM endpoints.</w:t>
      </w:r>
    </w:p>
    <w:p w14:paraId="281CF988" w14:textId="71FBEB6A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and maintained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MLOps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model training, fine-tuning, deployment, and version control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MLflow,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Sage Maker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, and Azure ML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7A9DA501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interactive AI-driven web apps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React, Next.js, Angular, and Node.js</w:t>
      </w:r>
      <w:r w:rsidRPr="00432D3B">
        <w:rPr>
          <w:rFonts w:ascii="Calibri" w:hAnsi="Calibri" w:cs="Calibri"/>
          <w:sz w:val="22"/>
          <w:szCs w:val="22"/>
          <w:lang w:val="en-IN"/>
        </w:rPr>
        <w:t>, integrated with intelligent backend APIs.</w:t>
      </w:r>
    </w:p>
    <w:p w14:paraId="0CD005F6" w14:textId="73AFC4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Experience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cloud-native infrastructure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multi-cloud architecture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AWS, Azure, and GCP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services.</w:t>
      </w:r>
    </w:p>
    <w:p w14:paraId="3910F713" w14:textId="4595B6A6" w:rsidR="007F4A3C" w:rsidRPr="00432D3B" w:rsidRDefault="007F4A3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Hands-on experience designing and deploying Agentic AI systems with autonomous decision-making and tool-usage capabilities.</w:t>
      </w:r>
    </w:p>
    <w:p w14:paraId="238165BE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CI/CD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Jenkins, GitHub Actions, Terraform, and Helm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automated LLM service deployment.</w:t>
      </w:r>
    </w:p>
    <w:p w14:paraId="3628E66B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observability and monitoring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tools like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Prometheus, Grafana, ELK, and CloudWatch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LLM performance tracking.</w:t>
      </w:r>
    </w:p>
    <w:p w14:paraId="5A1C59C8" w14:textId="459C0862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Strong experience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data engineering and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pre-processing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LLM fine-tuning and knowledge retrieval.</w:t>
      </w:r>
    </w:p>
    <w:p w14:paraId="0CAD2F5E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Delivered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secure, production-grade APIs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leveraging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OAuth2, AWS IAM, Azure AD</w:t>
      </w:r>
      <w:r w:rsidRPr="00432D3B">
        <w:rPr>
          <w:rFonts w:ascii="Calibri" w:hAnsi="Calibri" w:cs="Calibri"/>
          <w:sz w:val="22"/>
          <w:szCs w:val="22"/>
          <w:lang w:val="en-IN"/>
        </w:rPr>
        <w:t>, and custom authentication middleware.</w:t>
      </w:r>
    </w:p>
    <w:p w14:paraId="6AFED73A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Proven expertise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Agile/Scrum environments</w:t>
      </w:r>
      <w:r w:rsidRPr="00432D3B">
        <w:rPr>
          <w:rFonts w:ascii="Calibri" w:hAnsi="Calibri" w:cs="Calibri"/>
          <w:sz w:val="22"/>
          <w:szCs w:val="22"/>
          <w:lang w:val="en-IN"/>
        </w:rPr>
        <w:t>, leading cross-functional AI and full-stack teams.</w:t>
      </w:r>
    </w:p>
    <w:p w14:paraId="4D93C11C" w14:textId="77777777" w:rsidR="00935C7C" w:rsidRPr="00432D3B" w:rsidRDefault="00935C7C" w:rsidP="00935C7C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Known for bridging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machine learning and software engineering disciplines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to deliver scalable, maintainable, and high-performing AI systems.</w:t>
      </w:r>
    </w:p>
    <w:p w14:paraId="38641E86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66EA50E1">
          <v:rect id="_x0000_i1109" style="width:0;height:1.5pt" o:hralign="center" o:hrstd="t" o:hr="t" fillcolor="#a0a0a0" stroked="f"/>
        </w:pict>
      </w:r>
    </w:p>
    <w:p w14:paraId="73F3BBDD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EDUCATION</w:t>
      </w:r>
    </w:p>
    <w:p w14:paraId="687B0E89" w14:textId="77777777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Masters in Computer Applications (MCA)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– Osmania University, India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Bachelors in Science (BSc)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– Osmania University, India</w:t>
      </w:r>
    </w:p>
    <w:p w14:paraId="53E98458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462DBEE0">
          <v:rect id="_x0000_i1110" style="width:0;height:1.5pt" o:hralign="center" o:hrstd="t" o:hr="t" fillcolor="#a0a0a0" stroked="f"/>
        </w:pict>
      </w:r>
    </w:p>
    <w:p w14:paraId="4087175C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CERTIFICATIONS</w:t>
      </w:r>
    </w:p>
    <w:p w14:paraId="1997F3C6" w14:textId="77777777" w:rsidR="00935C7C" w:rsidRPr="00432D3B" w:rsidRDefault="00935C7C" w:rsidP="00935C7C">
      <w:pPr>
        <w:numPr>
          <w:ilvl w:val="0"/>
          <w:numId w:val="2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Microsoft Certified: Designing Microsoft Azure Infrastructure Solutions (AZ-305)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– April 2025</w:t>
      </w:r>
    </w:p>
    <w:p w14:paraId="756FB41D" w14:textId="77777777" w:rsidR="00935C7C" w:rsidRPr="00432D3B" w:rsidRDefault="00935C7C" w:rsidP="00935C7C">
      <w:pPr>
        <w:numPr>
          <w:ilvl w:val="0"/>
          <w:numId w:val="2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Microsoft Certified: Designing and Implementing a Microsoft Azure AI Solution (AI-102)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– April 2025</w:t>
      </w:r>
    </w:p>
    <w:p w14:paraId="595DBDC9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640069DF">
          <v:rect id="_x0000_i1111" style="width:0;height:1.5pt" o:hralign="center" o:hrstd="t" o:hr="t" fillcolor="#a0a0a0" stroked="f"/>
        </w:pict>
      </w:r>
    </w:p>
    <w:p w14:paraId="7C46AE98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TECHNICAL SKILLS</w:t>
      </w:r>
    </w:p>
    <w:p w14:paraId="3EA4F09C" w14:textId="71E015F3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>Languages: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Python, Java, JavaScript, TypeScript, SQL, PL/SQL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 / LLM Stack: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>Lang Chain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,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 xml:space="preserve">Agentic AI, </w:t>
      </w:r>
      <w:r w:rsidRPr="00432D3B">
        <w:rPr>
          <w:rFonts w:ascii="Calibri" w:hAnsi="Calibri" w:cs="Calibri"/>
          <w:sz w:val="22"/>
          <w:szCs w:val="22"/>
          <w:lang w:val="en-IN"/>
        </w:rPr>
        <w:t>OpenAI, Hugging Face, Ollama, TensorFlow, PyTorch, RAG, Embeddings, Transformers, Prompt Engineering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Vector Databases: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Pinecone, FAISS, Chroma, Weaviate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Frameworks: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FastAPI, Flask, Spring Boot, Node.js, React, Angular, Next.js, Express.js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Cloud Platforms: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AWS (EKS, EC2, S3,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>Sage Maker</w:t>
      </w:r>
      <w:r w:rsidRPr="00432D3B">
        <w:rPr>
          <w:rFonts w:ascii="Calibri" w:hAnsi="Calibri" w:cs="Calibri"/>
          <w:sz w:val="22"/>
          <w:szCs w:val="22"/>
          <w:lang w:val="en-IN"/>
        </w:rPr>
        <w:t>, CloudFront), Azure (AKS, Cognitive Services, Synapse), Google Cloud (Vertex AI)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DevOps / MLOps: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Jenkins, GitHub Actions, Docker, Kubernetes, Helm, Terraform, MLflow, Ansible, Azure DevOps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Databases: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PostgreSQL, MySQL, MongoDB, Redis, Oracle, DynamoDB, NoSQL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Monitoring / Observability: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Prometheus, Grafana, ELK Stack, Dynatrace, CloudWatch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Version Control: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Git, GitLab, SVN, CVS</w:t>
      </w:r>
      <w:r w:rsidRPr="00432D3B">
        <w:rPr>
          <w:rFonts w:ascii="Calibri" w:hAnsi="Calibri" w:cs="Calibri"/>
          <w:sz w:val="22"/>
          <w:szCs w:val="22"/>
          <w:lang w:val="en-IN"/>
        </w:rPr>
        <w:br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Tools: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IntelliJ, Eclipse, VS Code, STS, JIRA, Swagger, Postman, Confluence</w:t>
      </w:r>
    </w:p>
    <w:p w14:paraId="58AF6005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7EEA6953">
          <v:rect id="_x0000_i1112" style="width:0;height:1.5pt" o:hralign="center" o:hrstd="t" o:hr="t" fillcolor="#a0a0a0" stroked="f"/>
        </w:pict>
      </w:r>
    </w:p>
    <w:p w14:paraId="5B03875E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PROFESSIONAL EXPERIENCE</w:t>
      </w:r>
    </w:p>
    <w:p w14:paraId="316CFC0A" w14:textId="4D79663B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</w:p>
    <w:p w14:paraId="3D0DCBC6" w14:textId="7EA88623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CVS Health, Woonsocket, </w:t>
      </w:r>
      <w:proofErr w:type="gramStart"/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RI,  </w:t>
      </w:r>
      <w:r w:rsidR="00377D7C"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proofErr w:type="gramEnd"/>
      <w:r w:rsidR="00377D7C"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                                                                                                  July 2022 – Present</w:t>
      </w:r>
    </w:p>
    <w:p w14:paraId="554F30FD" w14:textId="145C6F81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</w:t>
      </w:r>
      <w:r w:rsidR="00235C0B">
        <w:rPr>
          <w:rFonts w:ascii="Calibri" w:hAnsi="Calibri" w:cs="Calibri"/>
          <w:b/>
          <w:bCs/>
          <w:sz w:val="22"/>
          <w:szCs w:val="22"/>
          <w:lang w:val="en-IN"/>
        </w:rPr>
        <w:t>/ML Architect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/ Full Stack LLM Developer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="00377D7C" w:rsidRPr="00432D3B">
        <w:rPr>
          <w:rFonts w:ascii="Calibri" w:hAnsi="Calibri" w:cs="Calibri"/>
          <w:sz w:val="22"/>
          <w:szCs w:val="22"/>
          <w:lang w:val="en-IN"/>
        </w:rPr>
        <w:t xml:space="preserve">                                    </w:t>
      </w:r>
    </w:p>
    <w:p w14:paraId="5A172D61" w14:textId="7DABCDCE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and deployed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LLM-based microservices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Python (FastAPI, </w:t>
      </w:r>
      <w:r w:rsidR="00600931" w:rsidRPr="00432D3B">
        <w:rPr>
          <w:rFonts w:ascii="Calibri" w:hAnsi="Calibri" w:cs="Calibri"/>
          <w:b/>
          <w:bCs/>
          <w:sz w:val="22"/>
          <w:szCs w:val="22"/>
          <w:lang w:val="en-IN"/>
        </w:rPr>
        <w:t>Lang Chain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containerized with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Docker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and orchestrated via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Azure EKS.</w:t>
      </w:r>
    </w:p>
    <w:p w14:paraId="4634C96A" w14:textId="222EDAF0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retrieval-augmented generation (RAG)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pipelines leveraging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Pinecone and FAISS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enterprise-level semantic search and intelligent Q&amp;A.</w:t>
      </w:r>
    </w:p>
    <w:p w14:paraId="7A91E427" w14:textId="67251C25" w:rsidR="007F4A3C" w:rsidRPr="00432D3B" w:rsidRDefault="007F4A3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Developed complex SQL queries for data extraction, transformation, and feature generation for ML models.</w:t>
      </w:r>
    </w:p>
    <w:p w14:paraId="34F7ABD0" w14:textId="1E4ACC71" w:rsidR="00600931" w:rsidRPr="00432D3B" w:rsidRDefault="00600931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Designed and developed Agentic AI systems capable of autonomous task planning, decision-making, and goal-driven execution using LLMs and multi-agent frameworks.</w:t>
      </w:r>
    </w:p>
    <w:p w14:paraId="721FC5EA" w14:textId="0DFA7797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LLM APIs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internal enterprise systems, automating document </w:t>
      </w:r>
      <w:r w:rsidR="00377D7C" w:rsidRPr="00432D3B">
        <w:rPr>
          <w:rFonts w:ascii="Calibri" w:hAnsi="Calibri" w:cs="Calibri"/>
          <w:sz w:val="22"/>
          <w:szCs w:val="22"/>
          <w:lang w:val="en-IN"/>
        </w:rPr>
        <w:t>summarisation</w:t>
      </w:r>
      <w:r w:rsidRPr="00432D3B">
        <w:rPr>
          <w:rFonts w:ascii="Calibri" w:hAnsi="Calibri" w:cs="Calibri"/>
          <w:sz w:val="22"/>
          <w:szCs w:val="22"/>
          <w:lang w:val="en-IN"/>
        </w:rPr>
        <w:t>, classification, and workflow automation.</w:t>
      </w:r>
    </w:p>
    <w:p w14:paraId="5CCA831E" w14:textId="6A72300F" w:rsidR="007F4A3C" w:rsidRPr="00432D3B" w:rsidRDefault="007F4A3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Developed scalable data processing pipelines using PySpark to prepare large datasets for machine learning workflows.</w:t>
      </w:r>
    </w:p>
    <w:p w14:paraId="47F89D1D" w14:textId="15B59C99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AI-powered chat interfaces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React + Next.js</w:t>
      </w:r>
      <w:r w:rsidRPr="00432D3B">
        <w:rPr>
          <w:rFonts w:ascii="Calibri" w:hAnsi="Calibri" w:cs="Calibri"/>
          <w:sz w:val="22"/>
          <w:szCs w:val="22"/>
          <w:lang w:val="en-IN"/>
        </w:rPr>
        <w:t>, supporting streaming responses and conversation context retention.</w:t>
      </w:r>
    </w:p>
    <w:p w14:paraId="7345554C" w14:textId="1269D2BD" w:rsidR="007F4A3C" w:rsidRPr="00432D3B" w:rsidRDefault="007F4A3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Created optimized views, stored procedures, and analytical queries in relational databases (MySQL, PostgreSQL, SQL Server).</w:t>
      </w:r>
    </w:p>
    <w:p w14:paraId="70E8EA6B" w14:textId="3720ED3B" w:rsidR="007F4A3C" w:rsidRPr="00432D3B" w:rsidRDefault="007F4A3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Integrated Agentic AI workflows with Lang Chain, CrewAI, AutoGPT, Llama Index, and custom orchestration pipelines for scalable deployment.</w:t>
      </w:r>
    </w:p>
    <w:p w14:paraId="31668694" w14:textId="39183D36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GPU inference clusters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load balancing and high concurrency scaling on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zure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and Kubernetes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4545B2C2" w14:textId="39AAACF4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observability dashboards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Grafana and Prometheus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model performance metrics and usage analytics.</w:t>
      </w:r>
    </w:p>
    <w:p w14:paraId="63B9EFFE" w14:textId="59A36B0E" w:rsidR="007F4A3C" w:rsidRPr="00432D3B" w:rsidRDefault="007F4A3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Optimized ETL pipelines with PySpark Data frame and Spark SQL APIs, improving data processing performance.</w:t>
      </w:r>
    </w:p>
    <w:p w14:paraId="043705DD" w14:textId="31ADDEAE" w:rsidR="007F4A3C" w:rsidRPr="00432D3B" w:rsidRDefault="007F4A3C" w:rsidP="007F4A3C">
      <w:pPr>
        <w:pStyle w:val="ListParagraph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Designed agentic AI with modular and scalable components for enterprise AI systems.</w:t>
      </w:r>
    </w:p>
    <w:p w14:paraId="1DE791E6" w14:textId="77777777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Established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CI/CD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integrated with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GitHub Actions and Terraform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rapid LLM deployment lifecycle management.</w:t>
      </w:r>
    </w:p>
    <w:p w14:paraId="57D4DABA" w14:textId="73884FDE" w:rsidR="00935C7C" w:rsidRPr="00432D3B" w:rsidRDefault="00935C7C" w:rsidP="00935C7C">
      <w:pPr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Collaborated with cross-functional teams to </w:t>
      </w:r>
      <w:r w:rsidR="00377D7C" w:rsidRPr="00432D3B">
        <w:rPr>
          <w:rFonts w:ascii="Calibri" w:hAnsi="Calibri" w:cs="Calibri"/>
          <w:sz w:val="22"/>
          <w:szCs w:val="22"/>
          <w:lang w:val="en-IN"/>
        </w:rPr>
        <w:t>optimise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prompt tuning, token usage, and latency across high-traffic APIs.</w:t>
      </w:r>
    </w:p>
    <w:p w14:paraId="1BD7F7ED" w14:textId="79A7C032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Python, FastAPI,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>Lang Chain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, Docker, Kubernetes,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 xml:space="preserve">Azure, PySpark, </w:t>
      </w:r>
      <w:r w:rsidRPr="00432D3B">
        <w:rPr>
          <w:rFonts w:ascii="Calibri" w:hAnsi="Calibri" w:cs="Calibri"/>
          <w:sz w:val="22"/>
          <w:szCs w:val="22"/>
          <w:lang w:val="en-IN"/>
        </w:rPr>
        <w:t>Pinecone, React, Next.js, PostgreSQL, Jenkins, Grafana, MLflow, Terraform</w:t>
      </w:r>
    </w:p>
    <w:p w14:paraId="474EF738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43C0B5E1">
          <v:rect id="_x0000_i1113" style="width:0;height:1.5pt" o:hralign="center" o:hrstd="t" o:hr="t" fillcolor="#a0a0a0" stroked="f"/>
        </w:pict>
      </w:r>
    </w:p>
    <w:p w14:paraId="3B6EFB0E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Citi, Irving, TX</w:t>
      </w:r>
    </w:p>
    <w:p w14:paraId="2BA22E84" w14:textId="4BBF8398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 xml:space="preserve">Senior AI </w:t>
      </w:r>
      <w:r w:rsidR="00235C0B">
        <w:rPr>
          <w:rFonts w:ascii="Calibri" w:hAnsi="Calibri" w:cs="Calibri"/>
          <w:b/>
          <w:bCs/>
          <w:sz w:val="22"/>
          <w:szCs w:val="22"/>
          <w:lang w:val="en-IN"/>
        </w:rPr>
        <w:t>Architect</w:t>
      </w:r>
      <w:bookmarkStart w:id="0" w:name="_GoBack"/>
      <w:bookmarkEnd w:id="0"/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/ Cloud-Native Developer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="00377D7C" w:rsidRPr="00432D3B">
        <w:rPr>
          <w:rFonts w:ascii="Calibri" w:hAnsi="Calibri" w:cs="Calibri"/>
          <w:sz w:val="22"/>
          <w:szCs w:val="22"/>
          <w:lang w:val="en-IN"/>
        </w:rPr>
        <w:t xml:space="preserve">     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September 2021 – June 2022</w:t>
      </w:r>
    </w:p>
    <w:p w14:paraId="07DF3D0C" w14:textId="77777777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and deployed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AI-driven microservices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intelligent automation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Boot and Python APIs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1A35A697" w14:textId="00C66126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OpenAI and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Lang Chain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models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natural language understanding and document analysis.</w:t>
      </w:r>
    </w:p>
    <w:p w14:paraId="5589A307" w14:textId="2DDF708E" w:rsidR="007F4A3C" w:rsidRPr="00432D3B" w:rsidRDefault="007F4A3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Performed data profiling, anomaly detection, and data quality checks using SQL.</w:t>
      </w:r>
    </w:p>
    <w:p w14:paraId="0E82604E" w14:textId="76825A59" w:rsidR="007F4A3C" w:rsidRPr="00432D3B" w:rsidRDefault="007F4A3C" w:rsidP="007F4A3C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Designed and implemented agentic AI workflows enabling autonomous task execution, decision-making, and multi-agent collaboration.</w:t>
      </w:r>
    </w:p>
    <w:p w14:paraId="1744AF4C" w14:textId="6D4EDDE9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front-end AI integrations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React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to visualize model responses and summarize structured data.</w:t>
      </w:r>
    </w:p>
    <w:p w14:paraId="05A42E15" w14:textId="0AFC6FC4" w:rsidR="007F4A3C" w:rsidRPr="00432D3B" w:rsidRDefault="007F4A3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Integrated PySpark pipelines with ML frameworks like MLlib, TensorFlow, and Scikit-learn for large-scale model training.</w:t>
      </w:r>
    </w:p>
    <w:p w14:paraId="4105B22D" w14:textId="2ED062F6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containerized applications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Docker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and managed deployments via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Kubernetes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on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Azure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EKS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129151B3" w14:textId="77777777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Automated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CI/CD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Jenkins and GitHub Actions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model release and versioning.</w:t>
      </w:r>
    </w:p>
    <w:p w14:paraId="6BF80256" w14:textId="2E3513D1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Configured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serverless LLM endpoints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via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Azure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Lambda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API Gateway</w:t>
      </w:r>
      <w:r w:rsidRPr="00432D3B">
        <w:rPr>
          <w:rFonts w:ascii="Calibri" w:hAnsi="Calibri" w:cs="Calibri"/>
          <w:sz w:val="22"/>
          <w:szCs w:val="22"/>
          <w:lang w:val="en-IN"/>
        </w:rPr>
        <w:t>, achieving sub-second response times.</w:t>
      </w:r>
    </w:p>
    <w:p w14:paraId="100F8537" w14:textId="6C4E78B3" w:rsidR="007F4A3C" w:rsidRPr="00432D3B" w:rsidRDefault="007F4A3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Used SQL window functions, CTEs, and indexing strategies for high-performance analytics queries.</w:t>
      </w:r>
    </w:p>
    <w:p w14:paraId="060843FC" w14:textId="36293823" w:rsidR="007F4A3C" w:rsidRPr="00432D3B" w:rsidRDefault="007F4A3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Built and automated data pre-processing workflows on PySpark clusters for model training and batch inference.</w:t>
      </w:r>
    </w:p>
    <w:p w14:paraId="1FEED8B4" w14:textId="345F8917" w:rsidR="007F4A3C" w:rsidRPr="00432D3B" w:rsidRDefault="007F4A3C" w:rsidP="007F4A3C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Developed intelligent agentic AI capable of goal decomposition, planning, and self-correction using LLMs (GPT, Claude, Gemini) and frameworks like Lang Chain or AutoGen.</w:t>
      </w:r>
    </w:p>
    <w:p w14:paraId="247E93EE" w14:textId="1E3455C8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access control and data encryption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A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>zure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IAM and Cloud KMS for model-serving APIs.</w:t>
      </w:r>
    </w:p>
    <w:p w14:paraId="623BC65E" w14:textId="0F05254F" w:rsidR="007F4A3C" w:rsidRPr="00432D3B" w:rsidRDefault="007F4A3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Integrated SQL pipelines with BI/ML workflows for model monitoring and performance reporting.</w:t>
      </w:r>
    </w:p>
    <w:p w14:paraId="7BEA26F6" w14:textId="749C091C" w:rsidR="007F4A3C" w:rsidRPr="00432D3B" w:rsidRDefault="007F4A3C" w:rsidP="007F4A3C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Developed meta-agentic AI to coordinate and supervise multiple specialized agents for distributed AI task execution.</w:t>
      </w:r>
    </w:p>
    <w:p w14:paraId="26FDE083" w14:textId="77777777" w:rsidR="00935C7C" w:rsidRPr="00432D3B" w:rsidRDefault="00935C7C" w:rsidP="00935C7C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Optimized LLM inference workloads through asynchronous processing and caching for high performance.</w:t>
      </w:r>
    </w:p>
    <w:p w14:paraId="749ACD44" w14:textId="3E7F3C2F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Java, Python, Spring Boot, React, Docker,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 xml:space="preserve">Azure, 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PostgreSQL, Jenkins, Kubernetes, OpenAI,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>Lang Chain</w:t>
      </w:r>
    </w:p>
    <w:p w14:paraId="71C19513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530E4B50">
          <v:rect id="_x0000_i1114" style="width:0;height:1.5pt" o:hralign="center" o:hrstd="t" o:hr="t" fillcolor="#a0a0a0" stroked="f"/>
        </w:pict>
      </w:r>
    </w:p>
    <w:p w14:paraId="5AE649C4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</w:p>
    <w:p w14:paraId="2A80DEFB" w14:textId="2F834B23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FedEx, Irving, TX</w:t>
      </w:r>
    </w:p>
    <w:p w14:paraId="2CF71E5F" w14:textId="45ED95DC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Senior AI &amp; Full Stack Developer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="00377D7C" w:rsidRPr="00432D3B">
        <w:rPr>
          <w:rFonts w:ascii="Calibri" w:hAnsi="Calibri" w:cs="Calibri"/>
          <w:sz w:val="22"/>
          <w:szCs w:val="22"/>
          <w:lang w:val="en-IN"/>
        </w:rPr>
        <w:t xml:space="preserve">                           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April 2018 – August 2021</w:t>
      </w:r>
    </w:p>
    <w:p w14:paraId="1F54FE87" w14:textId="77777777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cloud-native microservices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integrating LLM-based text analytics for logistics automation.</w:t>
      </w:r>
    </w:p>
    <w:p w14:paraId="1AB5369F" w14:textId="1976B5C0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MLOps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model versioning, drift detection, and retraining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MLflow and A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zure.</w:t>
      </w:r>
    </w:p>
    <w:p w14:paraId="5083C656" w14:textId="665B623E" w:rsidR="007F4A3C" w:rsidRPr="00432D3B" w:rsidRDefault="007F4A3C" w:rsidP="007F4A3C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Deployed agentic AI workflows in production with scalable microservices architecture using Docker, Kubernetes, and FastAPI.</w:t>
      </w:r>
    </w:p>
    <w:p w14:paraId="5AD4C1F5" w14:textId="11C26EB7" w:rsidR="007F4A3C" w:rsidRPr="00432D3B" w:rsidRDefault="007F4A3C" w:rsidP="007F4A3C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Performed data validation and quality checks in PySpark to ensure clean and reliable datasets for ML models.</w:t>
      </w:r>
    </w:p>
    <w:p w14:paraId="34FD205E" w14:textId="77777777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Angular dashboards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real-time model visualization and operations tracking.</w:t>
      </w:r>
    </w:p>
    <w:p w14:paraId="6DCF8F3C" w14:textId="77777777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automated batch processing jobs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intelligent parcel routing recommendations.</w:t>
      </w:r>
    </w:p>
    <w:p w14:paraId="4EB6EFE0" w14:textId="537501FC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semantic search and summarization models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delivery insights and analytics.</w:t>
      </w:r>
    </w:p>
    <w:p w14:paraId="4AD9F747" w14:textId="23842CB8" w:rsidR="007F4A3C" w:rsidRPr="00432D3B" w:rsidRDefault="007F4A3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Collaborated with Data Scientists to convert business logic into SQL-based feature engineering scripts.</w:t>
      </w:r>
    </w:p>
    <w:p w14:paraId="5B1D409C" w14:textId="77777777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Jenkins-based CI/CD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deploying Python and Java microservices on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Kubernetes clusters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0C449184" w14:textId="77777777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Conducted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 observability and inference profiling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CloudWatch and Prometheus metrics.</w:t>
      </w:r>
    </w:p>
    <w:p w14:paraId="3D8F3D8F" w14:textId="20B44BEA" w:rsidR="00935C7C" w:rsidRPr="00432D3B" w:rsidRDefault="00935C7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Led a team of 12 engineers, mentoring them in cloud AI architecture and best development practices.</w:t>
      </w:r>
    </w:p>
    <w:p w14:paraId="3FD104E8" w14:textId="4675776B" w:rsidR="007F4A3C" w:rsidRPr="00432D3B" w:rsidRDefault="007F4A3C" w:rsidP="00935C7C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lastRenderedPageBreak/>
        <w:t>Supported real-time and batch pipelines using SQL in cloud platforms like Big Query, Snowflake, and Redshift.</w:t>
      </w:r>
    </w:p>
    <w:p w14:paraId="3B39712A" w14:textId="36723EFD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Python, Java, Angular,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 xml:space="preserve">Azure, 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MLflow, Docker, </w:t>
      </w:r>
      <w:r w:rsidR="00432D3B" w:rsidRPr="00432D3B">
        <w:rPr>
          <w:rFonts w:ascii="Calibri" w:hAnsi="Calibri" w:cs="Calibri"/>
          <w:sz w:val="22"/>
          <w:szCs w:val="22"/>
          <w:lang w:val="en-IN"/>
        </w:rPr>
        <w:t xml:space="preserve">PySpark, </w:t>
      </w:r>
      <w:r w:rsidRPr="00432D3B">
        <w:rPr>
          <w:rFonts w:ascii="Calibri" w:hAnsi="Calibri" w:cs="Calibri"/>
          <w:sz w:val="22"/>
          <w:szCs w:val="22"/>
          <w:lang w:val="en-IN"/>
        </w:rPr>
        <w:t>Kubernetes, Jenkins, DynamoDB, Prometheus</w:t>
      </w:r>
    </w:p>
    <w:p w14:paraId="25B72669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666C0CFC">
          <v:rect id="_x0000_i1115" style="width:0;height:1.5pt" o:hralign="center" o:hrstd="t" o:hr="t" fillcolor="#a0a0a0" stroked="f"/>
        </w:pict>
      </w:r>
    </w:p>
    <w:p w14:paraId="7E494EED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Sabre, Southlake, TX</w:t>
      </w:r>
    </w:p>
    <w:p w14:paraId="5D65D08F" w14:textId="70DEE25E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 Systems Developer / Full Stack Engineer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="00377D7C" w:rsidRPr="00432D3B">
        <w:rPr>
          <w:rFonts w:ascii="Calibri" w:hAnsi="Calibri" w:cs="Calibri"/>
          <w:sz w:val="22"/>
          <w:szCs w:val="22"/>
          <w:lang w:val="en-IN"/>
        </w:rPr>
        <w:t xml:space="preserve">   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September 2015 – April 2018</w:t>
      </w:r>
    </w:p>
    <w:p w14:paraId="25FEDE89" w14:textId="77777777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AI-driven microservices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travel recommendation and personalization systems.</w:t>
      </w:r>
    </w:p>
    <w:p w14:paraId="3DABE66A" w14:textId="77777777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Boot APIs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integrating NLP and embedding models for contextual search.</w:t>
      </w:r>
    </w:p>
    <w:p w14:paraId="06B356A4" w14:textId="77777777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data enrichment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Batch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intelligent itinerary generation.</w:t>
      </w:r>
    </w:p>
    <w:p w14:paraId="290F74CC" w14:textId="77777777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Angular components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AI-assisted trip suggestions and semantic queries.</w:t>
      </w:r>
    </w:p>
    <w:p w14:paraId="510077D2" w14:textId="4993A18A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Deployed microservices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Docker and A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zure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Beanstalk</w:t>
      </w:r>
      <w:r w:rsidRPr="00432D3B">
        <w:rPr>
          <w:rFonts w:ascii="Calibri" w:hAnsi="Calibri" w:cs="Calibri"/>
          <w:sz w:val="22"/>
          <w:szCs w:val="22"/>
          <w:lang w:val="en-IN"/>
        </w:rPr>
        <w:t>, improving latency and throughput.</w:t>
      </w:r>
    </w:p>
    <w:p w14:paraId="1A019898" w14:textId="77777777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Memcached and Redis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caching high-traffic inference responses.</w:t>
      </w:r>
    </w:p>
    <w:p w14:paraId="4A47C8DF" w14:textId="77777777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monitoring dashboards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real-time tracking of API performance and ML accuracy.</w:t>
      </w:r>
    </w:p>
    <w:p w14:paraId="3EF2020E" w14:textId="77777777" w:rsidR="00935C7C" w:rsidRPr="00432D3B" w:rsidRDefault="00935C7C" w:rsidP="00935C7C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Collaborated with data scientists to deploy models to production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CI/CD pipelines</w:t>
      </w:r>
      <w:r w:rsidRPr="00432D3B">
        <w:rPr>
          <w:rFonts w:ascii="Calibri" w:hAnsi="Calibri" w:cs="Calibri"/>
          <w:sz w:val="22"/>
          <w:szCs w:val="22"/>
          <w:lang w:val="en-IN"/>
        </w:rPr>
        <w:t>.</w:t>
      </w:r>
    </w:p>
    <w:p w14:paraId="6545B444" w14:textId="1599671A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Java, Python, </w:t>
      </w:r>
      <w:r w:rsidR="00432D3B" w:rsidRPr="00432D3B">
        <w:rPr>
          <w:rFonts w:ascii="Calibri" w:hAnsi="Calibri" w:cs="Calibri"/>
          <w:sz w:val="22"/>
          <w:szCs w:val="22"/>
          <w:lang w:val="en-IN"/>
        </w:rPr>
        <w:t xml:space="preserve">SQL, </w:t>
      </w:r>
      <w:r w:rsidRPr="00432D3B">
        <w:rPr>
          <w:rFonts w:ascii="Calibri" w:hAnsi="Calibri" w:cs="Calibri"/>
          <w:sz w:val="22"/>
          <w:szCs w:val="22"/>
          <w:lang w:val="en-IN"/>
        </w:rPr>
        <w:t>Spring Boot, Angular, A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>zure</w:t>
      </w:r>
      <w:r w:rsidRPr="00432D3B">
        <w:rPr>
          <w:rFonts w:ascii="Calibri" w:hAnsi="Calibri" w:cs="Calibri"/>
          <w:sz w:val="22"/>
          <w:szCs w:val="22"/>
          <w:lang w:val="en-IN"/>
        </w:rPr>
        <w:t>, Redis, Docker, Jenkins, Elastic Beanstalk</w:t>
      </w:r>
    </w:p>
    <w:p w14:paraId="3E218519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5A3AFFFA">
          <v:rect id="_x0000_i1116" style="width:0;height:1.5pt" o:hralign="center" o:hrstd="t" o:hr="t" fillcolor="#a0a0a0" stroked="f"/>
        </w:pict>
      </w:r>
    </w:p>
    <w:p w14:paraId="26FBD53E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AT&amp;T, Richardson, TX</w:t>
      </w:r>
    </w:p>
    <w:p w14:paraId="2630781A" w14:textId="0C0A4D48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Full Stack Developer (AI &amp; Data Engineering)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ab/>
      </w:r>
      <w:r w:rsidR="00377D7C"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     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May 2014 – August 2015</w:t>
      </w:r>
    </w:p>
    <w:p w14:paraId="2C7C4959" w14:textId="77777777" w:rsidR="00935C7C" w:rsidRPr="00432D3B" w:rsidRDefault="00935C7C" w:rsidP="00935C7C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AI-driven APIs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integrating text classification and summarization models for automated support systems.</w:t>
      </w:r>
    </w:p>
    <w:p w14:paraId="3716B53F" w14:textId="77777777" w:rsidR="00935C7C" w:rsidRPr="00432D3B" w:rsidRDefault="00935C7C" w:rsidP="00935C7C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AngularJS-based dashboards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real-time visualization of AI predictions.</w:t>
      </w:r>
    </w:p>
    <w:p w14:paraId="7D340A86" w14:textId="18FE77E3" w:rsidR="00935C7C" w:rsidRPr="00432D3B" w:rsidRDefault="00935C7C" w:rsidP="00935C7C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data ingestion and </w:t>
      </w:r>
      <w:r w:rsidR="007F4A3C" w:rsidRPr="00432D3B">
        <w:rPr>
          <w:rFonts w:ascii="Calibri" w:hAnsi="Calibri" w:cs="Calibri"/>
          <w:b/>
          <w:bCs/>
          <w:sz w:val="22"/>
          <w:szCs w:val="22"/>
          <w:lang w:val="en-IN"/>
        </w:rPr>
        <w:t>pre-processing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 xml:space="preserve"> pipelines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Spark and Hive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model input preparation.</w:t>
      </w:r>
    </w:p>
    <w:p w14:paraId="5084B250" w14:textId="77777777" w:rsidR="00935C7C" w:rsidRPr="00432D3B" w:rsidRDefault="00935C7C" w:rsidP="00935C7C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JWT-based authentication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secure access to internal AI APIs.</w:t>
      </w:r>
    </w:p>
    <w:p w14:paraId="0DB975D1" w14:textId="77777777" w:rsidR="00935C7C" w:rsidRPr="00432D3B" w:rsidRDefault="00935C7C" w:rsidP="00935C7C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Optimized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query performance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pipeline throughput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distributed caching strategies.</w:t>
      </w:r>
    </w:p>
    <w:p w14:paraId="7F49156C" w14:textId="32782806" w:rsidR="00935C7C" w:rsidRPr="00432D3B" w:rsidRDefault="00935C7C" w:rsidP="00935C7C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ML-based analytics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call </w:t>
      </w:r>
      <w:r w:rsidR="007F4A3C" w:rsidRPr="00432D3B">
        <w:rPr>
          <w:rFonts w:ascii="Calibri" w:hAnsi="Calibri" w:cs="Calibri"/>
          <w:sz w:val="22"/>
          <w:szCs w:val="22"/>
          <w:lang w:val="en-IN"/>
        </w:rPr>
        <w:t>centre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workload prediction.</w:t>
      </w:r>
    </w:p>
    <w:p w14:paraId="31C7DA1B" w14:textId="77777777" w:rsidR="00935C7C" w:rsidRPr="00432D3B" w:rsidRDefault="00935C7C" w:rsidP="00935C7C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Participated in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Agile sprints</w:t>
      </w:r>
      <w:r w:rsidRPr="00432D3B">
        <w:rPr>
          <w:rFonts w:ascii="Calibri" w:hAnsi="Calibri" w:cs="Calibri"/>
          <w:sz w:val="22"/>
          <w:szCs w:val="22"/>
          <w:lang w:val="en-IN"/>
        </w:rPr>
        <w:t>, delivering AI feature enhancements biweekly.</w:t>
      </w:r>
    </w:p>
    <w:p w14:paraId="5B06F9AD" w14:textId="2165EAC1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Python, </w:t>
      </w:r>
      <w:r w:rsidR="00432D3B" w:rsidRPr="00432D3B">
        <w:rPr>
          <w:rFonts w:ascii="Calibri" w:hAnsi="Calibri" w:cs="Calibri"/>
          <w:sz w:val="22"/>
          <w:szCs w:val="22"/>
          <w:lang w:val="en-IN"/>
        </w:rPr>
        <w:t>PySpark’s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, </w:t>
      </w:r>
      <w:r w:rsidR="00432D3B" w:rsidRPr="00432D3B">
        <w:rPr>
          <w:rFonts w:ascii="Calibri" w:hAnsi="Calibri" w:cs="Calibri"/>
          <w:sz w:val="22"/>
          <w:szCs w:val="22"/>
          <w:lang w:val="en-IN"/>
        </w:rPr>
        <w:t>SQL,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Hive, AngularJS, A</w:t>
      </w:r>
      <w:r w:rsidR="00432D3B" w:rsidRPr="00432D3B">
        <w:rPr>
          <w:rFonts w:ascii="Calibri" w:hAnsi="Calibri" w:cs="Calibri"/>
          <w:sz w:val="22"/>
          <w:szCs w:val="22"/>
          <w:lang w:val="en-IN"/>
        </w:rPr>
        <w:t>zure</w:t>
      </w:r>
      <w:r w:rsidRPr="00432D3B">
        <w:rPr>
          <w:rFonts w:ascii="Calibri" w:hAnsi="Calibri" w:cs="Calibri"/>
          <w:sz w:val="22"/>
          <w:szCs w:val="22"/>
          <w:lang w:val="en-IN"/>
        </w:rPr>
        <w:t>, Docker, REST APIs</w:t>
      </w:r>
    </w:p>
    <w:p w14:paraId="35A540B5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247B1142">
          <v:rect id="_x0000_i1117" style="width:0;height:1.5pt" o:hralign="center" o:hrstd="t" o:hr="t" fillcolor="#a0a0a0" stroked="f"/>
        </w:pict>
      </w:r>
    </w:p>
    <w:p w14:paraId="1FB037F2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Southwest Airlines, Dallas, TX</w:t>
      </w:r>
    </w:p>
    <w:p w14:paraId="465F10BC" w14:textId="04443C12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Senior Full Stack AI Developer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July 2013 – May 2014</w:t>
      </w:r>
    </w:p>
    <w:p w14:paraId="4811E39F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AOP modules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transaction management and AI workflow integration.</w:t>
      </w:r>
    </w:p>
    <w:p w14:paraId="7156371B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Groovy and Grails-based 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predictive maintenance and data insights.</w:t>
      </w:r>
    </w:p>
    <w:p w14:paraId="138CF9AD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semantic enrichment APIs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to summarize passenger feedback data.</w:t>
      </w:r>
    </w:p>
    <w:p w14:paraId="225326DC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interactive dashboards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jQuery and AJAX for AI report visualizations.</w:t>
      </w:r>
    </w:p>
    <w:p w14:paraId="6B06848F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Security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secure API access.</w:t>
      </w:r>
    </w:p>
    <w:p w14:paraId="74185C74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data persistence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Hibernate ORM and Oracle backends.</w:t>
      </w:r>
    </w:p>
    <w:p w14:paraId="659FCDBE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Debugged and optimized AI pipelines for real-time processing.</w:t>
      </w:r>
    </w:p>
    <w:p w14:paraId="3EA4D8C0" w14:textId="77777777" w:rsidR="00935C7C" w:rsidRPr="00432D3B" w:rsidRDefault="00935C7C" w:rsidP="00935C7C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Collaborated with QA and BSA teams to validate use cases and model accuracy.</w:t>
      </w:r>
    </w:p>
    <w:p w14:paraId="551C18B6" w14:textId="77777777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Groovy, Grails, Spring, Hibernate, Oracle, JavaScript, AJAX</w:t>
      </w:r>
    </w:p>
    <w:p w14:paraId="31ECEB97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2051D8FC">
          <v:rect id="_x0000_i1118" style="width:0;height:1.5pt" o:hralign="center" o:hrstd="t" o:hr="t" fillcolor="#a0a0a0" stroked="f"/>
        </w:pict>
      </w:r>
    </w:p>
    <w:p w14:paraId="6916C1CA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Cisco Systems, Inc, Richardson, TX</w:t>
      </w:r>
    </w:p>
    <w:p w14:paraId="29155C98" w14:textId="33EB34AE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Full Stack Developer (Java / AI Integration)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May 2011 – May 2013</w:t>
      </w:r>
    </w:p>
    <w:p w14:paraId="338DF083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Struts and Spring MVC</w:t>
      </w:r>
      <w:r w:rsidRPr="00432D3B">
        <w:rPr>
          <w:rFonts w:ascii="Calibri" w:hAnsi="Calibri" w:cs="Calibri"/>
          <w:sz w:val="22"/>
          <w:szCs w:val="22"/>
          <w:lang w:val="en-IN"/>
        </w:rPr>
        <w:t>-based web services integrated with AI-powered analytics modules.</w:t>
      </w:r>
    </w:p>
    <w:p w14:paraId="67509B64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intelligent dashboards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network event summarization using LLM APIs.</w:t>
      </w:r>
    </w:p>
    <w:p w14:paraId="1A664850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Agile methodology (SCRUM)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iterative AI feature releases.</w:t>
      </w:r>
    </w:p>
    <w:p w14:paraId="60F0D7A3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Configured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WebLogic servers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high-availability AI endpoints.</w:t>
      </w:r>
    </w:p>
    <w:p w14:paraId="128D795C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JSP pages and JSTL tags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modular and reusable UI components.</w:t>
      </w:r>
    </w:p>
    <w:p w14:paraId="58757C89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logging and monitoring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Log4j and Splunk for AI service logs.</w:t>
      </w:r>
    </w:p>
    <w:p w14:paraId="2E3783DD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lastRenderedPageBreak/>
        <w:t xml:space="preserve">Performed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unit and integration testing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backend services using JUnit.</w:t>
      </w:r>
    </w:p>
    <w:p w14:paraId="22CA84F0" w14:textId="77777777" w:rsidR="00935C7C" w:rsidRPr="00432D3B" w:rsidRDefault="00935C7C" w:rsidP="00935C7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Deployed and optimized model APIs for high-traffic enterprise use.</w:t>
      </w:r>
    </w:p>
    <w:p w14:paraId="4E5AA1E2" w14:textId="77777777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Java, Struts, Spring, WebLogic, Oracle, JSP, Log4j, AJAX</w:t>
      </w:r>
    </w:p>
    <w:p w14:paraId="06014BDF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7EFE0460">
          <v:rect id="_x0000_i1119" style="width:0;height:1.5pt" o:hralign="center" o:hrstd="t" o:hr="t" fillcolor="#a0a0a0" stroked="f"/>
        </w:pict>
      </w:r>
    </w:p>
    <w:p w14:paraId="7AC86BA5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FedEx, Collierville, TN</w:t>
      </w:r>
    </w:p>
    <w:p w14:paraId="75D69DA3" w14:textId="6150D8B1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Senior Java Developer (AI Data Systems)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March 2010 – April 2011</w:t>
      </w:r>
    </w:p>
    <w:p w14:paraId="456A6A6E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data-driven AI automation 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and Hibernate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frameworks.</w:t>
      </w:r>
    </w:p>
    <w:p w14:paraId="1E81CD50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LDAP-based user authentication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data access APIs.</w:t>
      </w:r>
    </w:p>
    <w:p w14:paraId="74AE373F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stored procedures and PL/SQL functions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to support backend AI models.</w:t>
      </w:r>
    </w:p>
    <w:p w14:paraId="5A8A6D23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AJAX-enabled UI components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visualization of model output.</w:t>
      </w:r>
    </w:p>
    <w:p w14:paraId="0B89BE4C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Managed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configurations and environment migrations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across test and production.</w:t>
      </w:r>
    </w:p>
    <w:p w14:paraId="3E561046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Tuned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database queries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to enhance model response times.</w:t>
      </w:r>
    </w:p>
    <w:p w14:paraId="06BB1CC8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Deployed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SOAP web 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Apache Axis for AI data exchange.</w:t>
      </w:r>
    </w:p>
    <w:p w14:paraId="534BE5D8" w14:textId="77777777" w:rsidR="00935C7C" w:rsidRPr="00432D3B" w:rsidRDefault="00935C7C" w:rsidP="00935C7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Collaborated with DevOps to automate deployments using WebSphere.</w:t>
      </w:r>
    </w:p>
    <w:p w14:paraId="21BD6A5C" w14:textId="77777777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Java, Spring, Hibernate, Oracle, WebSphere, Axis</w:t>
      </w:r>
    </w:p>
    <w:p w14:paraId="7AA60B8F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71FAC5FE">
          <v:rect id="_x0000_i1120" style="width:0;height:1.5pt" o:hralign="center" o:hrstd="t" o:hr="t" fillcolor="#a0a0a0" stroked="f"/>
        </w:pict>
      </w:r>
    </w:p>
    <w:p w14:paraId="4F16595F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State of Missouri (Dept. of Corrections), Jefferson City, MO</w:t>
      </w:r>
    </w:p>
    <w:p w14:paraId="276F650F" w14:textId="7595E433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Senior Java Developer (AI Automation)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October 2009 – February 2010</w:t>
      </w:r>
    </w:p>
    <w:p w14:paraId="7784B83A" w14:textId="77777777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SOAP-based AI microservices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using Apache Axis integrated with Spring.</w:t>
      </w:r>
    </w:p>
    <w:p w14:paraId="399C89B9" w14:textId="77777777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XML configurations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dependency injection and service orchestration.</w:t>
      </w:r>
    </w:p>
    <w:p w14:paraId="455C5367" w14:textId="77777777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Automated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data pipelines and ETL jobs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with UNIX shell scripts.</w:t>
      </w:r>
    </w:p>
    <w:p w14:paraId="01F85E0E" w14:textId="77777777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stored procedures, triggers, and functions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backend Oracle database.</w:t>
      </w:r>
    </w:p>
    <w:p w14:paraId="303CE513" w14:textId="77777777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service interfaces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AI-enabled data ingestion.</w:t>
      </w:r>
    </w:p>
    <w:p w14:paraId="2B2CE744" w14:textId="77777777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JUnit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TDD and test case validation of core modules.</w:t>
      </w:r>
    </w:p>
    <w:p w14:paraId="74B0F29E" w14:textId="77777777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Configured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JBoss servers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development and WebSphere for deployment.</w:t>
      </w:r>
    </w:p>
    <w:p w14:paraId="43588C36" w14:textId="459B27FA" w:rsidR="00935C7C" w:rsidRPr="00432D3B" w:rsidRDefault="00935C7C" w:rsidP="00935C7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Enhanced system reliability by implementing retry and </w:t>
      </w:r>
      <w:r w:rsidR="00432D3B" w:rsidRPr="00432D3B">
        <w:rPr>
          <w:rFonts w:ascii="Calibri" w:hAnsi="Calibri" w:cs="Calibri"/>
          <w:sz w:val="22"/>
          <w:szCs w:val="22"/>
          <w:lang w:val="en-IN"/>
        </w:rPr>
        <w:t>fall-back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mechanisms.</w:t>
      </w:r>
    </w:p>
    <w:p w14:paraId="3707D45A" w14:textId="77777777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Java, Spring, JBoss, WebSphere, Oracle, Axis, JUnit</w:t>
      </w:r>
    </w:p>
    <w:p w14:paraId="426A4747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3C8A8980">
          <v:rect id="_x0000_i1121" style="width:0;height:1.5pt" o:hralign="center" o:hrstd="t" o:hr="t" fillcolor="#a0a0a0" stroked="f"/>
        </w:pict>
      </w:r>
    </w:p>
    <w:p w14:paraId="023D4CAF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ACS, Franklin, TN</w:t>
      </w:r>
    </w:p>
    <w:p w14:paraId="04B3798B" w14:textId="126079EE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Sr. Java J2EE Developer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January 2008 – September 2008</w:t>
      </w:r>
    </w:p>
    <w:p w14:paraId="744A842A" w14:textId="014646D8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Struts-based applications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integrating with AI data </w:t>
      </w:r>
      <w:r w:rsidR="00432D3B" w:rsidRPr="00432D3B">
        <w:rPr>
          <w:rFonts w:ascii="Calibri" w:hAnsi="Calibri" w:cs="Calibri"/>
          <w:sz w:val="22"/>
          <w:szCs w:val="22"/>
          <w:lang w:val="en-IN"/>
        </w:rPr>
        <w:t>pre-processing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layers.</w:t>
      </w:r>
    </w:p>
    <w:p w14:paraId="69BD38B4" w14:textId="77777777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DAO and POJO models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modular backend design.</w:t>
      </w:r>
    </w:p>
    <w:p w14:paraId="1B35533E" w14:textId="77777777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HQL queries and mappings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efficient ORM management.</w:t>
      </w:r>
    </w:p>
    <w:p w14:paraId="67C7430B" w14:textId="77777777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and Hibernate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dependency injection and persistence.</w:t>
      </w:r>
    </w:p>
    <w:p w14:paraId="6263EECF" w14:textId="77777777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JSP and JSTL pages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the front-end presentation layer.</w:t>
      </w:r>
    </w:p>
    <w:p w14:paraId="2ECD7808" w14:textId="77777777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Configured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WebSphere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environments for deployment and testing.</w:t>
      </w:r>
    </w:p>
    <w:p w14:paraId="1B8295E9" w14:textId="77777777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Wrote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JUnit test suites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business components.</w:t>
      </w:r>
    </w:p>
    <w:p w14:paraId="7BBDDEA9" w14:textId="77777777" w:rsidR="00935C7C" w:rsidRPr="00432D3B" w:rsidRDefault="00935C7C" w:rsidP="00935C7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Supported cross-functional AI feature testing and validation.</w:t>
      </w:r>
    </w:p>
    <w:p w14:paraId="3E14037D" w14:textId="77777777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Java, Spring, Hibernate, Struts, Oracle, WebSphere</w:t>
      </w:r>
    </w:p>
    <w:p w14:paraId="20D6A343" w14:textId="77777777" w:rsidR="00935C7C" w:rsidRPr="00432D3B" w:rsidRDefault="00235C0B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pict w14:anchorId="29C9C074">
          <v:rect id="_x0000_i1122" style="width:0;height:1.5pt" o:hralign="center" o:hrstd="t" o:hr="t" fillcolor="#a0a0a0" stroked="f"/>
        </w:pict>
      </w:r>
    </w:p>
    <w:p w14:paraId="6541F470" w14:textId="77777777" w:rsidR="00935C7C" w:rsidRPr="00432D3B" w:rsidRDefault="00935C7C" w:rsidP="00935C7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UPS, Roswell, GA</w:t>
      </w:r>
    </w:p>
    <w:p w14:paraId="2E4B683F" w14:textId="37E28ED9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Sr. Java J2EE Developer</w:t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sz w:val="22"/>
          <w:szCs w:val="22"/>
          <w:lang w:val="en-IN"/>
        </w:rPr>
        <w:tab/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May 2007 – January 2008</w:t>
      </w:r>
    </w:p>
    <w:p w14:paraId="1DEB0085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+ GWT applications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AI data visualization.</w:t>
      </w:r>
    </w:p>
    <w:p w14:paraId="5B7FBAAB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Designed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model objects and data structures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predictive analytics systems.</w:t>
      </w:r>
    </w:p>
    <w:p w14:paraId="4E290F7B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REST endpoints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AI data collection.</w:t>
      </w:r>
    </w:p>
    <w:p w14:paraId="1843C7F7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Hibernate mappings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relational data persistence.</w:t>
      </w:r>
    </w:p>
    <w:p w14:paraId="7B5AFFE1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Configured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Spring IOC and AOP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modularity and transaction management.</w:t>
      </w:r>
    </w:p>
    <w:p w14:paraId="6D1760EF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Automated deployments and build management using Ant and Maven.</w:t>
      </w:r>
    </w:p>
    <w:p w14:paraId="34EE96F4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logging and exception handling modules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for system observability.</w:t>
      </w:r>
    </w:p>
    <w:p w14:paraId="4021D84C" w14:textId="77777777" w:rsidR="00935C7C" w:rsidRPr="00432D3B" w:rsidRDefault="00935C7C" w:rsidP="00935C7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sz w:val="22"/>
          <w:szCs w:val="22"/>
          <w:lang w:val="en-IN"/>
        </w:rPr>
        <w:t>Delivered on-time, production-ready code for enterprise AI integrations.</w:t>
      </w:r>
    </w:p>
    <w:p w14:paraId="6D73A44A" w14:textId="77777777" w:rsidR="00935C7C" w:rsidRPr="00432D3B" w:rsidRDefault="00935C7C" w:rsidP="00935C7C">
      <w:pPr>
        <w:rPr>
          <w:rFonts w:ascii="Calibri" w:hAnsi="Calibri" w:cs="Calibri"/>
          <w:sz w:val="22"/>
          <w:szCs w:val="22"/>
          <w:lang w:val="en-IN"/>
        </w:rPr>
      </w:pPr>
      <w:r w:rsidRPr="00432D3B">
        <w:rPr>
          <w:rFonts w:ascii="Calibri" w:hAnsi="Calibri" w:cs="Calibri"/>
          <w:b/>
          <w:bCs/>
          <w:sz w:val="22"/>
          <w:szCs w:val="22"/>
          <w:lang w:val="en-IN"/>
        </w:rPr>
        <w:t>Environment:</w:t>
      </w:r>
      <w:r w:rsidRPr="00432D3B">
        <w:rPr>
          <w:rFonts w:ascii="Calibri" w:hAnsi="Calibri" w:cs="Calibri"/>
          <w:sz w:val="22"/>
          <w:szCs w:val="22"/>
          <w:lang w:val="en-IN"/>
        </w:rPr>
        <w:t xml:space="preserve"> Java, Spring, GWT, Hibernate, WebLogic, Oracle</w:t>
      </w:r>
    </w:p>
    <w:p w14:paraId="46D392FC" w14:textId="08728C12" w:rsidR="00792608" w:rsidRPr="00432D3B" w:rsidRDefault="00792608" w:rsidP="00136116">
      <w:pPr>
        <w:rPr>
          <w:rFonts w:ascii="Calibri" w:hAnsi="Calibri" w:cs="Calibri"/>
          <w:spacing w:val="20"/>
          <w:w w:val="90"/>
          <w:kern w:val="1"/>
          <w:sz w:val="22"/>
          <w:szCs w:val="22"/>
        </w:rPr>
      </w:pPr>
    </w:p>
    <w:sectPr w:rsidR="00792608" w:rsidRPr="00432D3B" w:rsidSect="00D90D35">
      <w:pgSz w:w="12240" w:h="15840"/>
      <w:pgMar w:top="990" w:right="1170" w:bottom="900" w:left="135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  <w:b/>
        <w:i w:val="0"/>
        <w:color w:val="000000"/>
        <w:sz w:val="20"/>
        <w:szCs w:val="16"/>
      </w:rPr>
    </w:lvl>
  </w:abstractNum>
  <w:abstractNum w:abstractNumId="2" w15:restartNumberingAfterBreak="0">
    <w:nsid w:val="00000003"/>
    <w:multiLevelType w:val="singleLevel"/>
    <w:tmpl w:val="00000003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000000"/>
        <w:sz w:val="16"/>
        <w:szCs w:val="16"/>
      </w:rPr>
    </w:lvl>
  </w:abstractNum>
  <w:abstractNum w:abstractNumId="3" w15:restartNumberingAfterBreak="0">
    <w:nsid w:val="00000004"/>
    <w:multiLevelType w:val="singleLevel"/>
    <w:tmpl w:val="00000004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6"/>
      </w:rPr>
    </w:lvl>
  </w:abstractNum>
  <w:abstractNum w:abstractNumId="4" w15:restartNumberingAfterBreak="0">
    <w:nsid w:val="00000005"/>
    <w:multiLevelType w:val="singleLevel"/>
    <w:tmpl w:val="00000005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</w:abstractNum>
  <w:abstractNum w:abstractNumId="5" w15:restartNumberingAfterBreak="0">
    <w:nsid w:val="00000006"/>
    <w:multiLevelType w:val="singleLevel"/>
    <w:tmpl w:val="00000006"/>
    <w:name w:val="WW8Num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z w:val="16"/>
        <w:szCs w:val="16"/>
      </w:rPr>
    </w:lvl>
  </w:abstractNum>
  <w:abstractNum w:abstractNumId="6" w15:restartNumberingAfterBreak="0">
    <w:nsid w:val="00000007"/>
    <w:multiLevelType w:val="singleLevel"/>
    <w:tmpl w:val="00000007"/>
    <w:name w:val="WW8Num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7" w15:restartNumberingAfterBreak="0">
    <w:nsid w:val="00000008"/>
    <w:multiLevelType w:val="singleLevel"/>
    <w:tmpl w:val="00000008"/>
    <w:name w:val="WW8Num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</w:abstractNum>
  <w:abstractNum w:abstractNumId="8" w15:restartNumberingAfterBreak="0">
    <w:nsid w:val="014F5454"/>
    <w:multiLevelType w:val="hybridMultilevel"/>
    <w:tmpl w:val="C63E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104ADA"/>
    <w:multiLevelType w:val="hybridMultilevel"/>
    <w:tmpl w:val="8E1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2F007D"/>
    <w:multiLevelType w:val="hybridMultilevel"/>
    <w:tmpl w:val="E982C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BC1EAB"/>
    <w:multiLevelType w:val="hybridMultilevel"/>
    <w:tmpl w:val="9ACCF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DA244C"/>
    <w:multiLevelType w:val="hybridMultilevel"/>
    <w:tmpl w:val="7A406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17D11"/>
    <w:multiLevelType w:val="multilevel"/>
    <w:tmpl w:val="AE1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00FBC"/>
    <w:multiLevelType w:val="hybridMultilevel"/>
    <w:tmpl w:val="CA026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C81E75"/>
    <w:multiLevelType w:val="multilevel"/>
    <w:tmpl w:val="3552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8182C"/>
    <w:multiLevelType w:val="hybridMultilevel"/>
    <w:tmpl w:val="1BF0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157AB7"/>
    <w:multiLevelType w:val="hybridMultilevel"/>
    <w:tmpl w:val="390A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070A1"/>
    <w:multiLevelType w:val="multilevel"/>
    <w:tmpl w:val="5AE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70DC5"/>
    <w:multiLevelType w:val="multilevel"/>
    <w:tmpl w:val="D8E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30AD4"/>
    <w:multiLevelType w:val="multilevel"/>
    <w:tmpl w:val="38D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4787E"/>
    <w:multiLevelType w:val="multilevel"/>
    <w:tmpl w:val="8FDC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C361C"/>
    <w:multiLevelType w:val="multilevel"/>
    <w:tmpl w:val="308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95414"/>
    <w:multiLevelType w:val="multilevel"/>
    <w:tmpl w:val="71D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05BF8"/>
    <w:multiLevelType w:val="multilevel"/>
    <w:tmpl w:val="267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5018F"/>
    <w:multiLevelType w:val="hybridMultilevel"/>
    <w:tmpl w:val="11A0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93ADC"/>
    <w:multiLevelType w:val="hybridMultilevel"/>
    <w:tmpl w:val="80EC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E01D9A"/>
    <w:multiLevelType w:val="hybridMultilevel"/>
    <w:tmpl w:val="BF8C0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C1D3A"/>
    <w:multiLevelType w:val="multilevel"/>
    <w:tmpl w:val="E61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55EF5"/>
    <w:multiLevelType w:val="multilevel"/>
    <w:tmpl w:val="336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D292C"/>
    <w:multiLevelType w:val="hybridMultilevel"/>
    <w:tmpl w:val="5B66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26341"/>
    <w:multiLevelType w:val="multilevel"/>
    <w:tmpl w:val="0CF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9154B"/>
    <w:multiLevelType w:val="multilevel"/>
    <w:tmpl w:val="414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730C0"/>
    <w:multiLevelType w:val="hybridMultilevel"/>
    <w:tmpl w:val="CFB6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"/>
  </w:num>
  <w:num w:numId="10">
    <w:abstractNumId w:val="9"/>
  </w:num>
  <w:num w:numId="11">
    <w:abstractNumId w:val="8"/>
  </w:num>
  <w:num w:numId="12">
    <w:abstractNumId w:val="12"/>
  </w:num>
  <w:num w:numId="13">
    <w:abstractNumId w:val="30"/>
  </w:num>
  <w:num w:numId="14">
    <w:abstractNumId w:val="17"/>
  </w:num>
  <w:num w:numId="15">
    <w:abstractNumId w:val="25"/>
  </w:num>
  <w:num w:numId="16">
    <w:abstractNumId w:val="27"/>
  </w:num>
  <w:num w:numId="17">
    <w:abstractNumId w:val="16"/>
  </w:num>
  <w:num w:numId="18">
    <w:abstractNumId w:val="26"/>
  </w:num>
  <w:num w:numId="19">
    <w:abstractNumId w:val="11"/>
  </w:num>
  <w:num w:numId="20">
    <w:abstractNumId w:val="14"/>
  </w:num>
  <w:num w:numId="21">
    <w:abstractNumId w:val="10"/>
  </w:num>
  <w:num w:numId="22">
    <w:abstractNumId w:val="33"/>
  </w:num>
  <w:num w:numId="23">
    <w:abstractNumId w:val="21"/>
  </w:num>
  <w:num w:numId="24">
    <w:abstractNumId w:val="13"/>
  </w:num>
  <w:num w:numId="25">
    <w:abstractNumId w:val="24"/>
  </w:num>
  <w:num w:numId="26">
    <w:abstractNumId w:val="22"/>
  </w:num>
  <w:num w:numId="27">
    <w:abstractNumId w:val="31"/>
  </w:num>
  <w:num w:numId="28">
    <w:abstractNumId w:val="18"/>
  </w:num>
  <w:num w:numId="29">
    <w:abstractNumId w:val="19"/>
  </w:num>
  <w:num w:numId="30">
    <w:abstractNumId w:val="23"/>
  </w:num>
  <w:num w:numId="31">
    <w:abstractNumId w:val="28"/>
  </w:num>
  <w:num w:numId="32">
    <w:abstractNumId w:val="15"/>
  </w:num>
  <w:num w:numId="33">
    <w:abstractNumId w:val="32"/>
  </w:num>
  <w:num w:numId="34">
    <w:abstractNumId w:val="29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5A"/>
    <w:rsid w:val="0001558F"/>
    <w:rsid w:val="00017858"/>
    <w:rsid w:val="00017F13"/>
    <w:rsid w:val="00051B4D"/>
    <w:rsid w:val="00055929"/>
    <w:rsid w:val="000608AD"/>
    <w:rsid w:val="00087A14"/>
    <w:rsid w:val="00097708"/>
    <w:rsid w:val="000B068B"/>
    <w:rsid w:val="000B768D"/>
    <w:rsid w:val="000C1AF1"/>
    <w:rsid w:val="000D1898"/>
    <w:rsid w:val="000D6CB6"/>
    <w:rsid w:val="000F40BF"/>
    <w:rsid w:val="001145C0"/>
    <w:rsid w:val="001210E1"/>
    <w:rsid w:val="00121583"/>
    <w:rsid w:val="00136116"/>
    <w:rsid w:val="001476D2"/>
    <w:rsid w:val="00174711"/>
    <w:rsid w:val="0017581E"/>
    <w:rsid w:val="00182E89"/>
    <w:rsid w:val="00186C75"/>
    <w:rsid w:val="00190D59"/>
    <w:rsid w:val="001A32D4"/>
    <w:rsid w:val="001C3D30"/>
    <w:rsid w:val="001D73AD"/>
    <w:rsid w:val="001E1269"/>
    <w:rsid w:val="001E320E"/>
    <w:rsid w:val="002118B9"/>
    <w:rsid w:val="002142BE"/>
    <w:rsid w:val="00226624"/>
    <w:rsid w:val="002337A5"/>
    <w:rsid w:val="00235C0B"/>
    <w:rsid w:val="00235D80"/>
    <w:rsid w:val="0024792E"/>
    <w:rsid w:val="00257F1E"/>
    <w:rsid w:val="00287862"/>
    <w:rsid w:val="002B4B6E"/>
    <w:rsid w:val="002E37C3"/>
    <w:rsid w:val="00311159"/>
    <w:rsid w:val="00377D7C"/>
    <w:rsid w:val="0038644B"/>
    <w:rsid w:val="003A361E"/>
    <w:rsid w:val="003B16A3"/>
    <w:rsid w:val="003B4293"/>
    <w:rsid w:val="003B6C84"/>
    <w:rsid w:val="003B7EA1"/>
    <w:rsid w:val="003C0AFA"/>
    <w:rsid w:val="003D1E7C"/>
    <w:rsid w:val="003E3982"/>
    <w:rsid w:val="00423433"/>
    <w:rsid w:val="00432D36"/>
    <w:rsid w:val="00432D3B"/>
    <w:rsid w:val="00434786"/>
    <w:rsid w:val="00443330"/>
    <w:rsid w:val="004473FE"/>
    <w:rsid w:val="00450F7B"/>
    <w:rsid w:val="00454907"/>
    <w:rsid w:val="00460450"/>
    <w:rsid w:val="00463E60"/>
    <w:rsid w:val="0046721A"/>
    <w:rsid w:val="004E3DD2"/>
    <w:rsid w:val="00522E92"/>
    <w:rsid w:val="005324F9"/>
    <w:rsid w:val="0054098C"/>
    <w:rsid w:val="00562508"/>
    <w:rsid w:val="005B29A7"/>
    <w:rsid w:val="005B5199"/>
    <w:rsid w:val="005C2433"/>
    <w:rsid w:val="005F4F3A"/>
    <w:rsid w:val="00600931"/>
    <w:rsid w:val="0061781D"/>
    <w:rsid w:val="0062759F"/>
    <w:rsid w:val="00635330"/>
    <w:rsid w:val="00660A0C"/>
    <w:rsid w:val="00660E41"/>
    <w:rsid w:val="006A42F1"/>
    <w:rsid w:val="006C794B"/>
    <w:rsid w:val="00721CE8"/>
    <w:rsid w:val="00722073"/>
    <w:rsid w:val="00724761"/>
    <w:rsid w:val="007777A6"/>
    <w:rsid w:val="00792608"/>
    <w:rsid w:val="007A29C4"/>
    <w:rsid w:val="007C1824"/>
    <w:rsid w:val="007C1FDC"/>
    <w:rsid w:val="007C258F"/>
    <w:rsid w:val="007C339B"/>
    <w:rsid w:val="007F4A3C"/>
    <w:rsid w:val="00803F65"/>
    <w:rsid w:val="008442A9"/>
    <w:rsid w:val="008541F6"/>
    <w:rsid w:val="0085487A"/>
    <w:rsid w:val="008559E7"/>
    <w:rsid w:val="00861C13"/>
    <w:rsid w:val="00873260"/>
    <w:rsid w:val="00877C04"/>
    <w:rsid w:val="00883FF0"/>
    <w:rsid w:val="008C263E"/>
    <w:rsid w:val="008C4959"/>
    <w:rsid w:val="008D0E8E"/>
    <w:rsid w:val="008D2BCB"/>
    <w:rsid w:val="008F1297"/>
    <w:rsid w:val="008F242D"/>
    <w:rsid w:val="00905961"/>
    <w:rsid w:val="009207E3"/>
    <w:rsid w:val="00935C7C"/>
    <w:rsid w:val="009531E8"/>
    <w:rsid w:val="00956B71"/>
    <w:rsid w:val="00956C1B"/>
    <w:rsid w:val="009605F3"/>
    <w:rsid w:val="00967CA6"/>
    <w:rsid w:val="00971094"/>
    <w:rsid w:val="00973E8A"/>
    <w:rsid w:val="0097619F"/>
    <w:rsid w:val="0098111E"/>
    <w:rsid w:val="00994932"/>
    <w:rsid w:val="009C081E"/>
    <w:rsid w:val="009D2169"/>
    <w:rsid w:val="009D2CDC"/>
    <w:rsid w:val="009D3965"/>
    <w:rsid w:val="009E5BF8"/>
    <w:rsid w:val="009F1EC5"/>
    <w:rsid w:val="00A351AC"/>
    <w:rsid w:val="00A404CF"/>
    <w:rsid w:val="00A421A3"/>
    <w:rsid w:val="00A43202"/>
    <w:rsid w:val="00A44709"/>
    <w:rsid w:val="00A5045A"/>
    <w:rsid w:val="00A57950"/>
    <w:rsid w:val="00A62328"/>
    <w:rsid w:val="00A84579"/>
    <w:rsid w:val="00A84A34"/>
    <w:rsid w:val="00A950CF"/>
    <w:rsid w:val="00A97823"/>
    <w:rsid w:val="00AA5D95"/>
    <w:rsid w:val="00AB0736"/>
    <w:rsid w:val="00AC2B28"/>
    <w:rsid w:val="00AC380A"/>
    <w:rsid w:val="00AD10C7"/>
    <w:rsid w:val="00B06022"/>
    <w:rsid w:val="00B324CE"/>
    <w:rsid w:val="00B87980"/>
    <w:rsid w:val="00B91A8B"/>
    <w:rsid w:val="00BA3597"/>
    <w:rsid w:val="00BB302E"/>
    <w:rsid w:val="00BD13B3"/>
    <w:rsid w:val="00C01E14"/>
    <w:rsid w:val="00C061C7"/>
    <w:rsid w:val="00C46CDE"/>
    <w:rsid w:val="00C64BAC"/>
    <w:rsid w:val="00C938C5"/>
    <w:rsid w:val="00CC0D3B"/>
    <w:rsid w:val="00CC5397"/>
    <w:rsid w:val="00D000A3"/>
    <w:rsid w:val="00D00F9D"/>
    <w:rsid w:val="00D36971"/>
    <w:rsid w:val="00D41D84"/>
    <w:rsid w:val="00D4275C"/>
    <w:rsid w:val="00D5365F"/>
    <w:rsid w:val="00D756F6"/>
    <w:rsid w:val="00D90D35"/>
    <w:rsid w:val="00DB5BD3"/>
    <w:rsid w:val="00DF0373"/>
    <w:rsid w:val="00DF260F"/>
    <w:rsid w:val="00E05424"/>
    <w:rsid w:val="00E22E70"/>
    <w:rsid w:val="00E35CA7"/>
    <w:rsid w:val="00E42541"/>
    <w:rsid w:val="00E43345"/>
    <w:rsid w:val="00E5656D"/>
    <w:rsid w:val="00E82169"/>
    <w:rsid w:val="00E91587"/>
    <w:rsid w:val="00EA1219"/>
    <w:rsid w:val="00EC76FA"/>
    <w:rsid w:val="00ED78A5"/>
    <w:rsid w:val="00F1205F"/>
    <w:rsid w:val="00F14120"/>
    <w:rsid w:val="00F45507"/>
    <w:rsid w:val="00F65523"/>
    <w:rsid w:val="00F66998"/>
    <w:rsid w:val="00F73256"/>
    <w:rsid w:val="00F90CF4"/>
    <w:rsid w:val="00F916F5"/>
    <w:rsid w:val="00FA38A7"/>
    <w:rsid w:val="00FB13EA"/>
    <w:rsid w:val="00FD1823"/>
    <w:rsid w:val="00FE503F"/>
    <w:rsid w:val="00FE5D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403BA8"/>
  <w15:docId w15:val="{9C5AD28B-82A7-4BC8-8369-80182B27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0D35"/>
    <w:pPr>
      <w:widowControl w:val="0"/>
      <w:suppressAutoHyphens/>
      <w:autoSpaceDE w:val="0"/>
    </w:pPr>
    <w:rPr>
      <w:rFonts w:ascii="Verdana" w:hAnsi="Verdana" w:cs="Verdana"/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D90D35"/>
    <w:pPr>
      <w:numPr>
        <w:numId w:val="1"/>
      </w:numPr>
      <w:outlineLvl w:val="0"/>
    </w:pPr>
  </w:style>
  <w:style w:type="paragraph" w:styleId="Heading2">
    <w:name w:val="heading 2"/>
    <w:basedOn w:val="Normal"/>
    <w:next w:val="Normal"/>
    <w:qFormat/>
    <w:rsid w:val="00D90D35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qFormat/>
    <w:rsid w:val="00D90D35"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qFormat/>
    <w:rsid w:val="00D90D35"/>
    <w:pPr>
      <w:numPr>
        <w:ilvl w:val="3"/>
        <w:numId w:val="1"/>
      </w:numPr>
      <w:outlineLvl w:val="3"/>
    </w:pPr>
  </w:style>
  <w:style w:type="paragraph" w:styleId="Heading5">
    <w:name w:val="heading 5"/>
    <w:basedOn w:val="Normal"/>
    <w:next w:val="Normal"/>
    <w:qFormat/>
    <w:rsid w:val="00D90D35"/>
    <w:pPr>
      <w:numPr>
        <w:ilvl w:val="4"/>
        <w:numId w:val="1"/>
      </w:numPr>
      <w:outlineLvl w:val="4"/>
    </w:pPr>
  </w:style>
  <w:style w:type="paragraph" w:styleId="Heading6">
    <w:name w:val="heading 6"/>
    <w:basedOn w:val="Normal"/>
    <w:next w:val="Normal"/>
    <w:qFormat/>
    <w:rsid w:val="00D90D35"/>
    <w:pPr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qFormat/>
    <w:rsid w:val="00D90D35"/>
    <w:pPr>
      <w:numPr>
        <w:ilvl w:val="6"/>
        <w:numId w:val="1"/>
      </w:numPr>
      <w:outlineLvl w:val="6"/>
    </w:pPr>
  </w:style>
  <w:style w:type="paragraph" w:styleId="Heading8">
    <w:name w:val="heading 8"/>
    <w:basedOn w:val="Normal"/>
    <w:next w:val="Normal"/>
    <w:qFormat/>
    <w:rsid w:val="00D90D35"/>
    <w:pPr>
      <w:numPr>
        <w:ilvl w:val="7"/>
        <w:numId w:val="1"/>
      </w:numPr>
      <w:outlineLvl w:val="7"/>
    </w:pPr>
  </w:style>
  <w:style w:type="paragraph" w:styleId="Heading9">
    <w:name w:val="heading 9"/>
    <w:basedOn w:val="Normal"/>
    <w:next w:val="Normal"/>
    <w:qFormat/>
    <w:rsid w:val="00D90D35"/>
    <w:pPr>
      <w:keepNext/>
      <w:numPr>
        <w:ilvl w:val="8"/>
        <w:numId w:val="1"/>
      </w:numPr>
      <w:ind w:left="-180" w:firstLine="180"/>
      <w:jc w:val="both"/>
      <w:outlineLvl w:val="8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D90D35"/>
  </w:style>
  <w:style w:type="character" w:customStyle="1" w:styleId="WW8Num2z0">
    <w:name w:val="WW8Num2z0"/>
    <w:rsid w:val="00D90D35"/>
    <w:rPr>
      <w:rFonts w:ascii="Symbol" w:hAnsi="Symbol" w:cs="Arial" w:hint="default"/>
      <w:b/>
      <w:i w:val="0"/>
      <w:color w:val="000000"/>
      <w:sz w:val="20"/>
      <w:szCs w:val="16"/>
    </w:rPr>
  </w:style>
  <w:style w:type="character" w:customStyle="1" w:styleId="WW8Num3z0">
    <w:name w:val="WW8Num3z0"/>
    <w:rsid w:val="00D90D35"/>
    <w:rPr>
      <w:rFonts w:ascii="Arial" w:hAnsi="Arial" w:cs="Arial" w:hint="default"/>
      <w:b/>
      <w:i w:val="0"/>
      <w:sz w:val="20"/>
    </w:rPr>
  </w:style>
  <w:style w:type="character" w:customStyle="1" w:styleId="WW8Num3z1">
    <w:name w:val="WW8Num3z1"/>
    <w:rsid w:val="00D90D35"/>
    <w:rPr>
      <w:rFonts w:ascii="Courier New" w:hAnsi="Courier New" w:cs="Courier New" w:hint="default"/>
    </w:rPr>
  </w:style>
  <w:style w:type="character" w:customStyle="1" w:styleId="WW8Num3z2">
    <w:name w:val="WW8Num3z2"/>
    <w:rsid w:val="00D90D35"/>
    <w:rPr>
      <w:rFonts w:ascii="Wingdings" w:hAnsi="Wingdings" w:cs="Wingdings" w:hint="default"/>
    </w:rPr>
  </w:style>
  <w:style w:type="character" w:customStyle="1" w:styleId="WW8Num3z3">
    <w:name w:val="WW8Num3z3"/>
    <w:rsid w:val="00D90D35"/>
    <w:rPr>
      <w:rFonts w:ascii="Symbol" w:hAnsi="Symbol" w:cs="Symbol" w:hint="default"/>
    </w:rPr>
  </w:style>
  <w:style w:type="character" w:customStyle="1" w:styleId="WW8Num4z0">
    <w:name w:val="WW8Num4z0"/>
    <w:rsid w:val="00D90D35"/>
    <w:rPr>
      <w:rFonts w:ascii="Symbol" w:hAnsi="Symbol" w:cs="Symbol" w:hint="default"/>
    </w:rPr>
  </w:style>
  <w:style w:type="character" w:customStyle="1" w:styleId="WW8Num4z1">
    <w:name w:val="WW8Num4z1"/>
    <w:rsid w:val="00D90D35"/>
    <w:rPr>
      <w:rFonts w:ascii="Courier New" w:hAnsi="Courier New" w:cs="Courier New" w:hint="default"/>
    </w:rPr>
  </w:style>
  <w:style w:type="character" w:customStyle="1" w:styleId="WW8Num4z2">
    <w:name w:val="WW8Num4z2"/>
    <w:rsid w:val="00D90D35"/>
    <w:rPr>
      <w:rFonts w:ascii="Wingdings" w:hAnsi="Wingdings" w:cs="Wingdings" w:hint="default"/>
    </w:rPr>
  </w:style>
  <w:style w:type="character" w:customStyle="1" w:styleId="WW8Num5z0">
    <w:name w:val="WW8Num5z0"/>
    <w:rsid w:val="00D90D35"/>
    <w:rPr>
      <w:rFonts w:ascii="Symbol" w:hAnsi="Symbol" w:cs="Symbol" w:hint="default"/>
    </w:rPr>
  </w:style>
  <w:style w:type="character" w:customStyle="1" w:styleId="WW8Num5z1">
    <w:name w:val="WW8Num5z1"/>
    <w:rsid w:val="00D90D35"/>
    <w:rPr>
      <w:rFonts w:ascii="Courier New" w:hAnsi="Courier New" w:cs="Courier New" w:hint="default"/>
    </w:rPr>
  </w:style>
  <w:style w:type="character" w:customStyle="1" w:styleId="WW8Num5z2">
    <w:name w:val="WW8Num5z2"/>
    <w:rsid w:val="00D90D35"/>
    <w:rPr>
      <w:rFonts w:ascii="Wingdings" w:hAnsi="Wingdings" w:cs="Wingdings" w:hint="default"/>
    </w:rPr>
  </w:style>
  <w:style w:type="character" w:customStyle="1" w:styleId="WW8Num6z0">
    <w:name w:val="WW8Num6z0"/>
    <w:rsid w:val="00D90D35"/>
    <w:rPr>
      <w:rFonts w:ascii="Symbol" w:hAnsi="Symbol" w:cs="Symbol" w:hint="default"/>
    </w:rPr>
  </w:style>
  <w:style w:type="character" w:customStyle="1" w:styleId="WW8Num6z1">
    <w:name w:val="WW8Num6z1"/>
    <w:rsid w:val="00D90D35"/>
    <w:rPr>
      <w:rFonts w:ascii="Courier New" w:hAnsi="Courier New" w:cs="Courier New" w:hint="default"/>
    </w:rPr>
  </w:style>
  <w:style w:type="character" w:customStyle="1" w:styleId="WW8Num6z2">
    <w:name w:val="WW8Num6z2"/>
    <w:rsid w:val="00D90D35"/>
    <w:rPr>
      <w:rFonts w:ascii="Wingdings" w:hAnsi="Wingdings" w:cs="Wingdings" w:hint="default"/>
    </w:rPr>
  </w:style>
  <w:style w:type="character" w:customStyle="1" w:styleId="WW8Num7z0">
    <w:name w:val="WW8Num7z0"/>
    <w:rsid w:val="00D90D35"/>
    <w:rPr>
      <w:rFonts w:ascii="Symbol" w:hAnsi="Symbol" w:cs="Symbol" w:hint="default"/>
    </w:rPr>
  </w:style>
  <w:style w:type="character" w:customStyle="1" w:styleId="WW8Num7z1">
    <w:name w:val="WW8Num7z1"/>
    <w:rsid w:val="00D90D35"/>
    <w:rPr>
      <w:rFonts w:ascii="Courier New" w:hAnsi="Courier New" w:cs="Courier New" w:hint="default"/>
    </w:rPr>
  </w:style>
  <w:style w:type="character" w:customStyle="1" w:styleId="WW8Num7z2">
    <w:name w:val="WW8Num7z2"/>
    <w:rsid w:val="00D90D35"/>
    <w:rPr>
      <w:rFonts w:ascii="Wingdings" w:hAnsi="Wingdings" w:cs="Wingdings" w:hint="default"/>
    </w:rPr>
  </w:style>
  <w:style w:type="character" w:customStyle="1" w:styleId="WW8Num8z0">
    <w:name w:val="WW8Num8z0"/>
    <w:rsid w:val="00D90D35"/>
    <w:rPr>
      <w:rFonts w:ascii="Symbol" w:hAnsi="Symbol" w:cs="Symbol" w:hint="default"/>
    </w:rPr>
  </w:style>
  <w:style w:type="character" w:customStyle="1" w:styleId="WW8Num8z1">
    <w:name w:val="WW8Num8z1"/>
    <w:rsid w:val="00D90D35"/>
    <w:rPr>
      <w:rFonts w:ascii="Courier New" w:hAnsi="Courier New" w:cs="Courier New" w:hint="default"/>
    </w:rPr>
  </w:style>
  <w:style w:type="character" w:customStyle="1" w:styleId="WW8Num8z2">
    <w:name w:val="WW8Num8z2"/>
    <w:rsid w:val="00D90D35"/>
    <w:rPr>
      <w:rFonts w:ascii="Wingdings" w:hAnsi="Wingdings" w:cs="Wingdings" w:hint="default"/>
    </w:rPr>
  </w:style>
  <w:style w:type="character" w:customStyle="1" w:styleId="WW8Num9z0">
    <w:name w:val="WW8Num9z0"/>
    <w:rsid w:val="00D90D35"/>
    <w:rPr>
      <w:rFonts w:ascii="Arial" w:hAnsi="Arial" w:cs="Arial" w:hint="default"/>
      <w:b/>
      <w:i w:val="0"/>
      <w:sz w:val="20"/>
    </w:rPr>
  </w:style>
  <w:style w:type="character" w:customStyle="1" w:styleId="WW8Num9z1">
    <w:name w:val="WW8Num9z1"/>
    <w:rsid w:val="00D90D35"/>
    <w:rPr>
      <w:rFonts w:ascii="Courier New" w:hAnsi="Courier New" w:cs="Courier New" w:hint="default"/>
    </w:rPr>
  </w:style>
  <w:style w:type="character" w:customStyle="1" w:styleId="WW8Num9z2">
    <w:name w:val="WW8Num9z2"/>
    <w:rsid w:val="00D90D35"/>
    <w:rPr>
      <w:rFonts w:ascii="Wingdings" w:hAnsi="Wingdings" w:cs="Wingdings" w:hint="default"/>
    </w:rPr>
  </w:style>
  <w:style w:type="character" w:customStyle="1" w:styleId="WW8Num9z3">
    <w:name w:val="WW8Num9z3"/>
    <w:rsid w:val="00D90D35"/>
    <w:rPr>
      <w:rFonts w:ascii="Symbol" w:hAnsi="Symbol" w:cs="Symbol" w:hint="default"/>
    </w:rPr>
  </w:style>
  <w:style w:type="character" w:customStyle="1" w:styleId="WW8Num10z0">
    <w:name w:val="WW8Num10z0"/>
    <w:rsid w:val="00D90D35"/>
    <w:rPr>
      <w:rFonts w:ascii="Symbol" w:hAnsi="Symbol" w:cs="Symbol" w:hint="default"/>
    </w:rPr>
  </w:style>
  <w:style w:type="character" w:customStyle="1" w:styleId="WW8Num10z1">
    <w:name w:val="WW8Num10z1"/>
    <w:rsid w:val="00D90D35"/>
    <w:rPr>
      <w:rFonts w:ascii="Courier New" w:hAnsi="Courier New" w:cs="Courier New" w:hint="default"/>
    </w:rPr>
  </w:style>
  <w:style w:type="character" w:customStyle="1" w:styleId="WW8Num10z2">
    <w:name w:val="WW8Num10z2"/>
    <w:rsid w:val="00D90D35"/>
    <w:rPr>
      <w:rFonts w:ascii="Wingdings" w:hAnsi="Wingdings" w:cs="Wingdings" w:hint="default"/>
    </w:rPr>
  </w:style>
  <w:style w:type="character" w:customStyle="1" w:styleId="WW8Num11z0">
    <w:name w:val="WW8Num11z0"/>
    <w:rsid w:val="00D90D35"/>
    <w:rPr>
      <w:rFonts w:ascii="Symbol" w:hAnsi="Symbol" w:cs="Symbol" w:hint="default"/>
    </w:rPr>
  </w:style>
  <w:style w:type="character" w:customStyle="1" w:styleId="WW8Num11z1">
    <w:name w:val="WW8Num11z1"/>
    <w:rsid w:val="00D90D35"/>
    <w:rPr>
      <w:rFonts w:ascii="Courier New" w:hAnsi="Courier New" w:cs="Courier New" w:hint="default"/>
    </w:rPr>
  </w:style>
  <w:style w:type="character" w:customStyle="1" w:styleId="WW8Num11z2">
    <w:name w:val="WW8Num11z2"/>
    <w:rsid w:val="00D90D35"/>
    <w:rPr>
      <w:rFonts w:ascii="Wingdings" w:hAnsi="Wingdings" w:cs="Wingdings" w:hint="default"/>
    </w:rPr>
  </w:style>
  <w:style w:type="character" w:customStyle="1" w:styleId="WW8Num12z0">
    <w:name w:val="WW8Num12z0"/>
    <w:rsid w:val="00D90D35"/>
    <w:rPr>
      <w:rFonts w:ascii="Symbol" w:hAnsi="Symbol" w:cs="Symbol" w:hint="default"/>
    </w:rPr>
  </w:style>
  <w:style w:type="character" w:customStyle="1" w:styleId="WW8Num12z1">
    <w:name w:val="WW8Num12z1"/>
    <w:rsid w:val="00D90D35"/>
    <w:rPr>
      <w:rFonts w:ascii="Courier New" w:hAnsi="Courier New" w:cs="Courier New" w:hint="default"/>
    </w:rPr>
  </w:style>
  <w:style w:type="character" w:customStyle="1" w:styleId="WW8Num12z2">
    <w:name w:val="WW8Num12z2"/>
    <w:rsid w:val="00D90D35"/>
    <w:rPr>
      <w:rFonts w:ascii="Wingdings" w:hAnsi="Wingdings" w:cs="Wingdings" w:hint="default"/>
    </w:rPr>
  </w:style>
  <w:style w:type="character" w:customStyle="1" w:styleId="WW8Num13z0">
    <w:name w:val="WW8Num13z0"/>
    <w:rsid w:val="00D90D35"/>
    <w:rPr>
      <w:rFonts w:ascii="Symbol" w:hAnsi="Symbol" w:cs="Symbol" w:hint="default"/>
      <w:sz w:val="20"/>
    </w:rPr>
  </w:style>
  <w:style w:type="character" w:customStyle="1" w:styleId="WW8Num13z1">
    <w:name w:val="WW8Num13z1"/>
    <w:rsid w:val="00D90D35"/>
    <w:rPr>
      <w:rFonts w:ascii="Courier New" w:hAnsi="Courier New" w:cs="Courier New" w:hint="default"/>
      <w:sz w:val="20"/>
    </w:rPr>
  </w:style>
  <w:style w:type="character" w:customStyle="1" w:styleId="WW8Num13z2">
    <w:name w:val="WW8Num13z2"/>
    <w:rsid w:val="00D90D35"/>
    <w:rPr>
      <w:rFonts w:ascii="Wingdings" w:hAnsi="Wingdings" w:cs="Wingdings" w:hint="default"/>
      <w:sz w:val="20"/>
    </w:rPr>
  </w:style>
  <w:style w:type="character" w:customStyle="1" w:styleId="WW8Num14z0">
    <w:name w:val="WW8Num14z0"/>
    <w:rsid w:val="00D90D35"/>
    <w:rPr>
      <w:rFonts w:ascii="Symbol" w:hAnsi="Symbol" w:cs="Times New Roman" w:hint="default"/>
      <w:color w:val="000000"/>
      <w:sz w:val="16"/>
      <w:szCs w:val="16"/>
    </w:rPr>
  </w:style>
  <w:style w:type="character" w:customStyle="1" w:styleId="WW8Num14z1">
    <w:name w:val="WW8Num14z1"/>
    <w:rsid w:val="00D90D35"/>
    <w:rPr>
      <w:rFonts w:ascii="Courier New" w:hAnsi="Courier New" w:cs="Courier New" w:hint="default"/>
    </w:rPr>
  </w:style>
  <w:style w:type="character" w:customStyle="1" w:styleId="WW8Num14z2">
    <w:name w:val="WW8Num14z2"/>
    <w:rsid w:val="00D90D35"/>
    <w:rPr>
      <w:rFonts w:ascii="Wingdings" w:hAnsi="Wingdings" w:cs="Times New Roman" w:hint="default"/>
    </w:rPr>
  </w:style>
  <w:style w:type="character" w:customStyle="1" w:styleId="WW8Num15z0">
    <w:name w:val="WW8Num15z0"/>
    <w:rsid w:val="00D90D35"/>
    <w:rPr>
      <w:rFonts w:ascii="Symbol" w:hAnsi="Symbol" w:cs="Symbol" w:hint="default"/>
    </w:rPr>
  </w:style>
  <w:style w:type="character" w:customStyle="1" w:styleId="WW8Num15z1">
    <w:name w:val="WW8Num15z1"/>
    <w:rsid w:val="00D90D35"/>
    <w:rPr>
      <w:rFonts w:ascii="Courier New" w:hAnsi="Courier New" w:cs="Courier New" w:hint="default"/>
    </w:rPr>
  </w:style>
  <w:style w:type="character" w:customStyle="1" w:styleId="WW8Num15z2">
    <w:name w:val="WW8Num15z2"/>
    <w:rsid w:val="00D90D35"/>
    <w:rPr>
      <w:rFonts w:ascii="Wingdings" w:hAnsi="Wingdings" w:cs="Wingdings" w:hint="default"/>
    </w:rPr>
  </w:style>
  <w:style w:type="character" w:customStyle="1" w:styleId="WW8Num16z0">
    <w:name w:val="WW8Num16z0"/>
    <w:rsid w:val="00D90D35"/>
    <w:rPr>
      <w:rFonts w:ascii="Symbol" w:hAnsi="Symbol" w:cs="Symbol" w:hint="default"/>
    </w:rPr>
  </w:style>
  <w:style w:type="character" w:customStyle="1" w:styleId="WW8Num16z1">
    <w:name w:val="WW8Num16z1"/>
    <w:rsid w:val="00D90D35"/>
    <w:rPr>
      <w:rFonts w:ascii="Courier New" w:hAnsi="Courier New" w:cs="Courier New" w:hint="default"/>
    </w:rPr>
  </w:style>
  <w:style w:type="character" w:customStyle="1" w:styleId="WW8Num16z2">
    <w:name w:val="WW8Num16z2"/>
    <w:rsid w:val="00D90D35"/>
    <w:rPr>
      <w:rFonts w:ascii="Wingdings" w:hAnsi="Wingdings" w:cs="Wingdings" w:hint="default"/>
    </w:rPr>
  </w:style>
  <w:style w:type="character" w:customStyle="1" w:styleId="WW8Num17z0">
    <w:name w:val="WW8Num17z0"/>
    <w:rsid w:val="00D90D35"/>
    <w:rPr>
      <w:rFonts w:ascii="Symbol" w:hAnsi="Symbol" w:cs="Symbol" w:hint="default"/>
      <w:sz w:val="20"/>
      <w:szCs w:val="16"/>
    </w:rPr>
  </w:style>
  <w:style w:type="character" w:customStyle="1" w:styleId="WW8Num17z1">
    <w:name w:val="WW8Num17z1"/>
    <w:rsid w:val="00D90D35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D90D35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D90D35"/>
    <w:rPr>
      <w:rFonts w:ascii="Symbol" w:hAnsi="Symbol" w:cs="Symbol" w:hint="default"/>
    </w:rPr>
  </w:style>
  <w:style w:type="character" w:customStyle="1" w:styleId="WW8Num18z1">
    <w:name w:val="WW8Num18z1"/>
    <w:rsid w:val="00D90D35"/>
    <w:rPr>
      <w:rFonts w:ascii="Courier New" w:hAnsi="Courier New" w:cs="Courier New" w:hint="default"/>
    </w:rPr>
  </w:style>
  <w:style w:type="character" w:customStyle="1" w:styleId="WW8Num18z2">
    <w:name w:val="WW8Num18z2"/>
    <w:rsid w:val="00D90D35"/>
    <w:rPr>
      <w:rFonts w:ascii="Wingdings" w:hAnsi="Wingdings" w:cs="Wingdings" w:hint="default"/>
    </w:rPr>
  </w:style>
  <w:style w:type="character" w:customStyle="1" w:styleId="WW8Num19z0">
    <w:name w:val="WW8Num19z0"/>
    <w:rsid w:val="00D90D35"/>
    <w:rPr>
      <w:rFonts w:ascii="Symbol" w:hAnsi="Symbol" w:cs="Symbol" w:hint="default"/>
    </w:rPr>
  </w:style>
  <w:style w:type="character" w:customStyle="1" w:styleId="WW8Num19z1">
    <w:name w:val="WW8Num19z1"/>
    <w:rsid w:val="00D90D35"/>
    <w:rPr>
      <w:rFonts w:ascii="Courier New" w:hAnsi="Courier New" w:cs="Courier New" w:hint="default"/>
    </w:rPr>
  </w:style>
  <w:style w:type="character" w:customStyle="1" w:styleId="WW8Num19z2">
    <w:name w:val="WW8Num19z2"/>
    <w:rsid w:val="00D90D35"/>
    <w:rPr>
      <w:rFonts w:ascii="Wingdings" w:hAnsi="Wingdings" w:cs="Wingdings" w:hint="default"/>
    </w:rPr>
  </w:style>
  <w:style w:type="character" w:customStyle="1" w:styleId="WW8Num20z0">
    <w:name w:val="WW8Num20z0"/>
    <w:rsid w:val="00D90D35"/>
    <w:rPr>
      <w:rFonts w:ascii="Symbol" w:hAnsi="Symbol" w:cs="Symbol" w:hint="default"/>
      <w:sz w:val="20"/>
    </w:rPr>
  </w:style>
  <w:style w:type="character" w:customStyle="1" w:styleId="WW8Num21z0">
    <w:name w:val="WW8Num21z0"/>
    <w:rsid w:val="00D90D35"/>
    <w:rPr>
      <w:rFonts w:ascii="Symbol" w:hAnsi="Symbol" w:cs="Symbol" w:hint="default"/>
      <w:sz w:val="20"/>
      <w:szCs w:val="20"/>
    </w:rPr>
  </w:style>
  <w:style w:type="character" w:customStyle="1" w:styleId="WW8Num21z1">
    <w:name w:val="WW8Num21z1"/>
    <w:rsid w:val="00D90D35"/>
    <w:rPr>
      <w:rFonts w:ascii="Courier New" w:hAnsi="Courier New" w:cs="Courier New" w:hint="default"/>
    </w:rPr>
  </w:style>
  <w:style w:type="character" w:customStyle="1" w:styleId="WW8Num21z2">
    <w:name w:val="WW8Num21z2"/>
    <w:rsid w:val="00D90D35"/>
    <w:rPr>
      <w:rFonts w:ascii="Wingdings" w:hAnsi="Wingdings" w:cs="Wingdings" w:hint="default"/>
    </w:rPr>
  </w:style>
  <w:style w:type="character" w:customStyle="1" w:styleId="WW8Num21z3">
    <w:name w:val="WW8Num21z3"/>
    <w:rsid w:val="00D90D35"/>
    <w:rPr>
      <w:rFonts w:ascii="Symbol" w:hAnsi="Symbol" w:cs="Symbol" w:hint="default"/>
    </w:rPr>
  </w:style>
  <w:style w:type="character" w:customStyle="1" w:styleId="WW8Num22z0">
    <w:name w:val="WW8Num22z0"/>
    <w:rsid w:val="00D90D35"/>
    <w:rPr>
      <w:rFonts w:ascii="Symbol" w:hAnsi="Symbol" w:cs="Symbol" w:hint="default"/>
      <w:sz w:val="20"/>
    </w:rPr>
  </w:style>
  <w:style w:type="character" w:customStyle="1" w:styleId="WW8Num22z1">
    <w:name w:val="WW8Num22z1"/>
    <w:rsid w:val="00D90D35"/>
    <w:rPr>
      <w:rFonts w:ascii="Courier New" w:hAnsi="Courier New" w:cs="Courier New" w:hint="default"/>
      <w:sz w:val="20"/>
    </w:rPr>
  </w:style>
  <w:style w:type="character" w:customStyle="1" w:styleId="WW8Num22z2">
    <w:name w:val="WW8Num22z2"/>
    <w:rsid w:val="00D90D35"/>
    <w:rPr>
      <w:rFonts w:ascii="Wingdings" w:hAnsi="Wingdings" w:cs="Wingdings" w:hint="default"/>
      <w:sz w:val="20"/>
    </w:rPr>
  </w:style>
  <w:style w:type="character" w:customStyle="1" w:styleId="WW8Num23z0">
    <w:name w:val="WW8Num23z0"/>
    <w:rsid w:val="00D90D35"/>
    <w:rPr>
      <w:rFonts w:ascii="Symbol" w:hAnsi="Symbol" w:cs="Symbol" w:hint="default"/>
    </w:rPr>
  </w:style>
  <w:style w:type="character" w:customStyle="1" w:styleId="WW8Num23z1">
    <w:name w:val="WW8Num23z1"/>
    <w:rsid w:val="00D90D35"/>
    <w:rPr>
      <w:rFonts w:ascii="Courier New" w:hAnsi="Courier New" w:cs="Courier New" w:hint="default"/>
    </w:rPr>
  </w:style>
  <w:style w:type="character" w:customStyle="1" w:styleId="WW8Num23z2">
    <w:name w:val="WW8Num23z2"/>
    <w:rsid w:val="00D90D35"/>
    <w:rPr>
      <w:rFonts w:ascii="Wingdings" w:hAnsi="Wingdings" w:cs="Wingdings" w:hint="default"/>
    </w:rPr>
  </w:style>
  <w:style w:type="character" w:customStyle="1" w:styleId="WW8Num24z0">
    <w:name w:val="WW8Num24z0"/>
    <w:rsid w:val="00D90D35"/>
    <w:rPr>
      <w:rFonts w:ascii="Symbol" w:hAnsi="Symbol" w:cs="Symbol" w:hint="default"/>
      <w:sz w:val="20"/>
      <w:szCs w:val="20"/>
    </w:rPr>
  </w:style>
  <w:style w:type="character" w:customStyle="1" w:styleId="WW8Num24z1">
    <w:name w:val="WW8Num24z1"/>
    <w:rsid w:val="00D90D35"/>
    <w:rPr>
      <w:rFonts w:ascii="Courier New" w:hAnsi="Courier New" w:cs="Courier New" w:hint="default"/>
    </w:rPr>
  </w:style>
  <w:style w:type="character" w:customStyle="1" w:styleId="WW8Num24z2">
    <w:name w:val="WW8Num24z2"/>
    <w:rsid w:val="00D90D35"/>
    <w:rPr>
      <w:rFonts w:ascii="Wingdings" w:hAnsi="Wingdings" w:cs="Wingdings" w:hint="default"/>
    </w:rPr>
  </w:style>
  <w:style w:type="character" w:customStyle="1" w:styleId="WW8Num24z3">
    <w:name w:val="WW8Num24z3"/>
    <w:rsid w:val="00D90D35"/>
    <w:rPr>
      <w:rFonts w:ascii="Symbol" w:hAnsi="Symbol" w:cs="Symbol" w:hint="default"/>
    </w:rPr>
  </w:style>
  <w:style w:type="character" w:customStyle="1" w:styleId="WW8Num25z0">
    <w:name w:val="WW8Num25z0"/>
    <w:rsid w:val="00D90D35"/>
    <w:rPr>
      <w:rFonts w:ascii="Symbol" w:hAnsi="Symbol" w:cs="Symbol" w:hint="default"/>
    </w:rPr>
  </w:style>
  <w:style w:type="character" w:customStyle="1" w:styleId="WW8Num25z1">
    <w:name w:val="WW8Num25z1"/>
    <w:rsid w:val="00D90D35"/>
    <w:rPr>
      <w:rFonts w:ascii="Courier New" w:hAnsi="Courier New" w:cs="Courier New" w:hint="default"/>
    </w:rPr>
  </w:style>
  <w:style w:type="character" w:customStyle="1" w:styleId="WW8Num25z2">
    <w:name w:val="WW8Num25z2"/>
    <w:rsid w:val="00D90D35"/>
    <w:rPr>
      <w:rFonts w:ascii="Wingdings" w:hAnsi="Wingdings" w:cs="Wingdings" w:hint="default"/>
    </w:rPr>
  </w:style>
  <w:style w:type="character" w:customStyle="1" w:styleId="WW8Num26z0">
    <w:name w:val="WW8Num26z0"/>
    <w:rsid w:val="00D90D35"/>
    <w:rPr>
      <w:rFonts w:ascii="Symbol" w:hAnsi="Symbol" w:cs="Symbol" w:hint="default"/>
      <w:sz w:val="16"/>
      <w:szCs w:val="16"/>
    </w:rPr>
  </w:style>
  <w:style w:type="character" w:customStyle="1" w:styleId="WW8Num26z1">
    <w:name w:val="WW8Num26z1"/>
    <w:rsid w:val="00D90D35"/>
    <w:rPr>
      <w:rFonts w:ascii="Courier New" w:hAnsi="Courier New" w:cs="Courier New" w:hint="default"/>
    </w:rPr>
  </w:style>
  <w:style w:type="character" w:customStyle="1" w:styleId="WW8Num26z2">
    <w:name w:val="WW8Num26z2"/>
    <w:rsid w:val="00D90D35"/>
    <w:rPr>
      <w:rFonts w:ascii="Wingdings" w:hAnsi="Wingdings" w:cs="Times New Roman" w:hint="default"/>
    </w:rPr>
  </w:style>
  <w:style w:type="character" w:customStyle="1" w:styleId="WW8Num27z0">
    <w:name w:val="WW8Num27z0"/>
    <w:rsid w:val="00D90D35"/>
    <w:rPr>
      <w:rFonts w:ascii="Symbol" w:hAnsi="Symbol" w:cs="Symbol" w:hint="default"/>
    </w:rPr>
  </w:style>
  <w:style w:type="character" w:customStyle="1" w:styleId="WW8Num27z1">
    <w:name w:val="WW8Num27z1"/>
    <w:rsid w:val="00D90D35"/>
    <w:rPr>
      <w:rFonts w:ascii="Courier New" w:hAnsi="Courier New" w:cs="Courier New" w:hint="default"/>
    </w:rPr>
  </w:style>
  <w:style w:type="character" w:customStyle="1" w:styleId="WW8Num27z2">
    <w:name w:val="WW8Num27z2"/>
    <w:rsid w:val="00D90D35"/>
    <w:rPr>
      <w:rFonts w:ascii="Wingdings" w:hAnsi="Wingdings" w:cs="Wingdings" w:hint="default"/>
    </w:rPr>
  </w:style>
  <w:style w:type="character" w:customStyle="1" w:styleId="WW8Num28z0">
    <w:name w:val="WW8Num28z0"/>
    <w:rsid w:val="00D90D35"/>
    <w:rPr>
      <w:rFonts w:ascii="Symbol" w:hAnsi="Symbol" w:cs="Symbol" w:hint="default"/>
    </w:rPr>
  </w:style>
  <w:style w:type="character" w:customStyle="1" w:styleId="WW8Num28z1">
    <w:name w:val="WW8Num28z1"/>
    <w:rsid w:val="00D90D35"/>
    <w:rPr>
      <w:rFonts w:ascii="Courier New" w:hAnsi="Courier New" w:cs="Courier New" w:hint="default"/>
    </w:rPr>
  </w:style>
  <w:style w:type="character" w:customStyle="1" w:styleId="WW8Num28z2">
    <w:name w:val="WW8Num28z2"/>
    <w:rsid w:val="00D90D35"/>
    <w:rPr>
      <w:rFonts w:ascii="Wingdings" w:hAnsi="Wingdings" w:cs="Wingdings" w:hint="default"/>
    </w:rPr>
  </w:style>
  <w:style w:type="character" w:customStyle="1" w:styleId="WW8Num29z0">
    <w:name w:val="WW8Num29z0"/>
    <w:rsid w:val="00D90D35"/>
    <w:rPr>
      <w:rFonts w:ascii="Symbol" w:hAnsi="Symbol" w:cs="Symbol" w:hint="default"/>
    </w:rPr>
  </w:style>
  <w:style w:type="character" w:customStyle="1" w:styleId="WW8Num29z1">
    <w:name w:val="WW8Num29z1"/>
    <w:rsid w:val="00D90D35"/>
    <w:rPr>
      <w:rFonts w:ascii="Courier New" w:hAnsi="Courier New" w:cs="Courier New" w:hint="default"/>
    </w:rPr>
  </w:style>
  <w:style w:type="character" w:customStyle="1" w:styleId="WW8Num29z2">
    <w:name w:val="WW8Num29z2"/>
    <w:rsid w:val="00D90D35"/>
    <w:rPr>
      <w:rFonts w:ascii="Wingdings" w:hAnsi="Wingdings" w:cs="Wingdings" w:hint="default"/>
    </w:rPr>
  </w:style>
  <w:style w:type="character" w:customStyle="1" w:styleId="WW8Num30z0">
    <w:name w:val="WW8Num30z0"/>
    <w:rsid w:val="00D90D35"/>
    <w:rPr>
      <w:rFonts w:ascii="Symbol" w:hAnsi="Symbol" w:cs="Symbol" w:hint="default"/>
      <w:sz w:val="20"/>
      <w:szCs w:val="20"/>
    </w:rPr>
  </w:style>
  <w:style w:type="character" w:customStyle="1" w:styleId="WW8Num30z1">
    <w:name w:val="WW8Num30z1"/>
    <w:rsid w:val="00D90D35"/>
    <w:rPr>
      <w:rFonts w:ascii="Courier New" w:hAnsi="Courier New" w:cs="Courier New" w:hint="default"/>
    </w:rPr>
  </w:style>
  <w:style w:type="character" w:customStyle="1" w:styleId="WW8Num30z2">
    <w:name w:val="WW8Num30z2"/>
    <w:rsid w:val="00D90D35"/>
    <w:rPr>
      <w:rFonts w:ascii="Wingdings" w:hAnsi="Wingdings" w:cs="Wingdings" w:hint="default"/>
    </w:rPr>
  </w:style>
  <w:style w:type="character" w:customStyle="1" w:styleId="WW8Num30z3">
    <w:name w:val="WW8Num30z3"/>
    <w:rsid w:val="00D90D35"/>
    <w:rPr>
      <w:rFonts w:ascii="Symbol" w:hAnsi="Symbol" w:cs="Symbol" w:hint="default"/>
    </w:rPr>
  </w:style>
  <w:style w:type="character" w:customStyle="1" w:styleId="WW8Num31z0">
    <w:name w:val="WW8Num31z0"/>
    <w:rsid w:val="00D90D35"/>
    <w:rPr>
      <w:rFonts w:ascii="Symbol" w:hAnsi="Symbol" w:cs="Times New Roman" w:hint="default"/>
      <w:sz w:val="16"/>
      <w:szCs w:val="16"/>
    </w:rPr>
  </w:style>
  <w:style w:type="character" w:customStyle="1" w:styleId="WW8Num31z1">
    <w:name w:val="WW8Num31z1"/>
    <w:rsid w:val="00D90D35"/>
    <w:rPr>
      <w:rFonts w:ascii="Courier New" w:hAnsi="Courier New" w:cs="Courier New" w:hint="default"/>
    </w:rPr>
  </w:style>
  <w:style w:type="character" w:customStyle="1" w:styleId="WW8Num31z2">
    <w:name w:val="WW8Num31z2"/>
    <w:rsid w:val="00D90D35"/>
    <w:rPr>
      <w:rFonts w:ascii="Wingdings" w:hAnsi="Wingdings" w:cs="Times New Roman" w:hint="default"/>
    </w:rPr>
  </w:style>
  <w:style w:type="character" w:customStyle="1" w:styleId="WW8Num32z0">
    <w:name w:val="WW8Num32z0"/>
    <w:rsid w:val="00D90D35"/>
    <w:rPr>
      <w:rFonts w:ascii="Symbol" w:hAnsi="Symbol" w:cs="Symbol" w:hint="default"/>
      <w:sz w:val="20"/>
      <w:szCs w:val="20"/>
    </w:rPr>
  </w:style>
  <w:style w:type="character" w:customStyle="1" w:styleId="WW8Num32z1">
    <w:name w:val="WW8Num32z1"/>
    <w:rsid w:val="00D90D35"/>
    <w:rPr>
      <w:rFonts w:ascii="Courier New" w:hAnsi="Courier New" w:cs="Courier New" w:hint="default"/>
    </w:rPr>
  </w:style>
  <w:style w:type="character" w:customStyle="1" w:styleId="WW8Num32z2">
    <w:name w:val="WW8Num32z2"/>
    <w:rsid w:val="00D90D35"/>
    <w:rPr>
      <w:rFonts w:ascii="Wingdings" w:hAnsi="Wingdings" w:cs="Wingdings" w:hint="default"/>
    </w:rPr>
  </w:style>
  <w:style w:type="character" w:customStyle="1" w:styleId="WW8Num32z3">
    <w:name w:val="WW8Num32z3"/>
    <w:rsid w:val="00D90D35"/>
    <w:rPr>
      <w:rFonts w:ascii="Symbol" w:hAnsi="Symbol" w:cs="Symbol" w:hint="default"/>
    </w:rPr>
  </w:style>
  <w:style w:type="character" w:customStyle="1" w:styleId="WW8Num33z0">
    <w:name w:val="WW8Num33z0"/>
    <w:rsid w:val="00D90D35"/>
    <w:rPr>
      <w:rFonts w:ascii="Symbol" w:hAnsi="Symbol" w:cs="Symbol" w:hint="default"/>
    </w:rPr>
  </w:style>
  <w:style w:type="character" w:customStyle="1" w:styleId="WW8Num34z0">
    <w:name w:val="WW8Num34z0"/>
    <w:rsid w:val="00D90D35"/>
    <w:rPr>
      <w:rFonts w:ascii="Symbol" w:hAnsi="Symbol" w:cs="Symbol" w:hint="default"/>
      <w:sz w:val="16"/>
      <w:szCs w:val="16"/>
    </w:rPr>
  </w:style>
  <w:style w:type="character" w:customStyle="1" w:styleId="WW8Num34z1">
    <w:name w:val="WW8Num34z1"/>
    <w:rsid w:val="00D90D35"/>
    <w:rPr>
      <w:rFonts w:ascii="Courier New" w:hAnsi="Courier New" w:cs="Courier New" w:hint="default"/>
    </w:rPr>
  </w:style>
  <w:style w:type="character" w:customStyle="1" w:styleId="WW8Num34z2">
    <w:name w:val="WW8Num34z2"/>
    <w:rsid w:val="00D90D35"/>
    <w:rPr>
      <w:rFonts w:ascii="Wingdings" w:hAnsi="Wingdings" w:cs="Wingdings" w:hint="default"/>
    </w:rPr>
  </w:style>
  <w:style w:type="character" w:customStyle="1" w:styleId="WW8Num35z0">
    <w:name w:val="WW8Num35z0"/>
    <w:rsid w:val="00D90D35"/>
    <w:rPr>
      <w:rFonts w:ascii="Symbol" w:hAnsi="Symbol" w:cs="Symbol" w:hint="default"/>
      <w:sz w:val="20"/>
      <w:szCs w:val="20"/>
    </w:rPr>
  </w:style>
  <w:style w:type="character" w:customStyle="1" w:styleId="WW8Num35z1">
    <w:name w:val="WW8Num35z1"/>
    <w:rsid w:val="00D90D35"/>
    <w:rPr>
      <w:rFonts w:ascii="Courier New" w:hAnsi="Courier New" w:cs="Courier New" w:hint="default"/>
    </w:rPr>
  </w:style>
  <w:style w:type="character" w:customStyle="1" w:styleId="WW8Num35z2">
    <w:name w:val="WW8Num35z2"/>
    <w:rsid w:val="00D90D35"/>
    <w:rPr>
      <w:rFonts w:ascii="Wingdings" w:hAnsi="Wingdings" w:cs="Wingdings" w:hint="default"/>
    </w:rPr>
  </w:style>
  <w:style w:type="character" w:customStyle="1" w:styleId="WW8Num35z3">
    <w:name w:val="WW8Num35z3"/>
    <w:rsid w:val="00D90D35"/>
    <w:rPr>
      <w:rFonts w:ascii="Symbol" w:hAnsi="Symbol" w:cs="Symbol" w:hint="default"/>
    </w:rPr>
  </w:style>
  <w:style w:type="character" w:customStyle="1" w:styleId="WW8Num36z0">
    <w:name w:val="WW8Num36z0"/>
    <w:rsid w:val="00D90D35"/>
    <w:rPr>
      <w:rFonts w:ascii="Symbol" w:hAnsi="Symbol" w:cs="Symbol" w:hint="default"/>
      <w:sz w:val="20"/>
    </w:rPr>
  </w:style>
  <w:style w:type="character" w:customStyle="1" w:styleId="WW8Num37z0">
    <w:name w:val="WW8Num37z0"/>
    <w:rsid w:val="00D90D35"/>
    <w:rPr>
      <w:rFonts w:ascii="Symbol" w:hAnsi="Symbol" w:cs="Symbol" w:hint="default"/>
      <w:sz w:val="20"/>
    </w:rPr>
  </w:style>
  <w:style w:type="character" w:customStyle="1" w:styleId="WW8Num37z1">
    <w:name w:val="WW8Num37z1"/>
    <w:rsid w:val="00D90D35"/>
    <w:rPr>
      <w:rFonts w:ascii="Courier New" w:hAnsi="Courier New" w:cs="Courier New" w:hint="default"/>
      <w:sz w:val="20"/>
    </w:rPr>
  </w:style>
  <w:style w:type="character" w:customStyle="1" w:styleId="WW8Num37z2">
    <w:name w:val="WW8Num37z2"/>
    <w:rsid w:val="00D90D35"/>
    <w:rPr>
      <w:rFonts w:ascii="Wingdings" w:hAnsi="Wingdings" w:cs="Wingdings" w:hint="default"/>
      <w:sz w:val="20"/>
    </w:rPr>
  </w:style>
  <w:style w:type="character" w:customStyle="1" w:styleId="WW8Num38z0">
    <w:name w:val="WW8Num38z0"/>
    <w:rsid w:val="00D90D35"/>
    <w:rPr>
      <w:rFonts w:ascii="Symbol" w:hAnsi="Symbol" w:cs="Times New Roman" w:hint="default"/>
    </w:rPr>
  </w:style>
  <w:style w:type="character" w:customStyle="1" w:styleId="WW8Num38z1">
    <w:name w:val="WW8Num38z1"/>
    <w:rsid w:val="00D90D35"/>
    <w:rPr>
      <w:rFonts w:ascii="Courier New" w:hAnsi="Courier New" w:cs="Courier New" w:hint="default"/>
    </w:rPr>
  </w:style>
  <w:style w:type="character" w:customStyle="1" w:styleId="WW8Num38z2">
    <w:name w:val="WW8Num38z2"/>
    <w:rsid w:val="00D90D35"/>
    <w:rPr>
      <w:rFonts w:ascii="Wingdings" w:hAnsi="Wingdings" w:cs="Times New Roman" w:hint="default"/>
    </w:rPr>
  </w:style>
  <w:style w:type="character" w:customStyle="1" w:styleId="WW8NumSt6z0">
    <w:name w:val="WW8NumSt6z0"/>
    <w:rsid w:val="00D90D35"/>
    <w:rPr>
      <w:rFonts w:ascii="Symbol" w:hAnsi="Symbol" w:cs="Symbol" w:hint="default"/>
    </w:rPr>
  </w:style>
  <w:style w:type="character" w:customStyle="1" w:styleId="WW8NumSt8z0">
    <w:name w:val="WW8NumSt8z0"/>
    <w:rsid w:val="00D90D35"/>
    <w:rPr>
      <w:rFonts w:ascii="Symbol" w:hAnsi="Symbol" w:cs="Symbol" w:hint="default"/>
    </w:rPr>
  </w:style>
  <w:style w:type="character" w:styleId="Hyperlink">
    <w:name w:val="Hyperlink"/>
    <w:rsid w:val="00D90D35"/>
    <w:rPr>
      <w:color w:val="0000FF"/>
      <w:u w:val="single"/>
    </w:rPr>
  </w:style>
  <w:style w:type="character" w:styleId="FollowedHyperlink">
    <w:name w:val="FollowedHyperlink"/>
    <w:rsid w:val="00D90D35"/>
    <w:rPr>
      <w:color w:val="800080"/>
      <w:u w:val="single"/>
    </w:rPr>
  </w:style>
  <w:style w:type="character" w:customStyle="1" w:styleId="Typewriter">
    <w:name w:val="Typewriter"/>
    <w:rsid w:val="00D90D35"/>
    <w:rPr>
      <w:rFonts w:ascii="Times New Roman" w:hAnsi="Times New Roman" w:cs="Times New Roman"/>
      <w:sz w:val="22"/>
    </w:rPr>
  </w:style>
  <w:style w:type="character" w:customStyle="1" w:styleId="large1">
    <w:name w:val="large1"/>
    <w:rsid w:val="00D90D35"/>
    <w:rPr>
      <w:rFonts w:ascii="Arial" w:hAnsi="Arial" w:cs="Arial" w:hint="default"/>
      <w:color w:val="666666"/>
      <w:sz w:val="18"/>
      <w:szCs w:val="18"/>
    </w:rPr>
  </w:style>
  <w:style w:type="character" w:styleId="Strong">
    <w:name w:val="Strong"/>
    <w:qFormat/>
    <w:rsid w:val="00D90D35"/>
    <w:rPr>
      <w:b/>
      <w:bCs/>
    </w:rPr>
  </w:style>
  <w:style w:type="character" w:customStyle="1" w:styleId="yshortcuts">
    <w:name w:val="yshortcuts"/>
    <w:basedOn w:val="DefaultParagraphFont"/>
    <w:rsid w:val="00D90D35"/>
  </w:style>
  <w:style w:type="character" w:customStyle="1" w:styleId="BodyTextChar">
    <w:name w:val="Body Text Char"/>
    <w:rsid w:val="00D90D35"/>
    <w:rPr>
      <w:rFonts w:ascii="Verdana" w:hAnsi="Verdana" w:cs="Verdana"/>
    </w:rPr>
  </w:style>
  <w:style w:type="character" w:customStyle="1" w:styleId="FooterChar">
    <w:name w:val="Footer Char"/>
    <w:rsid w:val="00D90D35"/>
    <w:rPr>
      <w:rFonts w:ascii="Verdana" w:hAnsi="Verdana" w:cs="Verdana"/>
      <w:sz w:val="24"/>
      <w:szCs w:val="24"/>
    </w:rPr>
  </w:style>
  <w:style w:type="character" w:customStyle="1" w:styleId="apple-style-span">
    <w:name w:val="apple-style-span"/>
    <w:basedOn w:val="DefaultParagraphFont"/>
    <w:rsid w:val="00D90D35"/>
  </w:style>
  <w:style w:type="character" w:customStyle="1" w:styleId="apple-converted-space">
    <w:name w:val="apple-converted-space"/>
    <w:basedOn w:val="DefaultParagraphFont"/>
    <w:rsid w:val="00D90D35"/>
  </w:style>
  <w:style w:type="character" w:customStyle="1" w:styleId="locality">
    <w:name w:val="locality"/>
    <w:basedOn w:val="DefaultParagraphFont"/>
    <w:rsid w:val="00D90D35"/>
  </w:style>
  <w:style w:type="character" w:customStyle="1" w:styleId="printsmall">
    <w:name w:val="printsmall"/>
    <w:basedOn w:val="DefaultParagraphFont"/>
    <w:rsid w:val="00D90D35"/>
  </w:style>
  <w:style w:type="paragraph" w:customStyle="1" w:styleId="Heading">
    <w:name w:val="Heading"/>
    <w:basedOn w:val="Normal"/>
    <w:next w:val="BodyText"/>
    <w:rsid w:val="00D90D35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rsid w:val="00D90D35"/>
    <w:rPr>
      <w:sz w:val="20"/>
      <w:szCs w:val="20"/>
    </w:rPr>
  </w:style>
  <w:style w:type="paragraph" w:styleId="List">
    <w:name w:val="List"/>
    <w:basedOn w:val="BodyText"/>
    <w:rsid w:val="00D90D35"/>
    <w:rPr>
      <w:rFonts w:cs="Arial"/>
    </w:rPr>
  </w:style>
  <w:style w:type="paragraph" w:styleId="Caption">
    <w:name w:val="caption"/>
    <w:basedOn w:val="Normal"/>
    <w:qFormat/>
    <w:rsid w:val="00D90D35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rsid w:val="00D90D35"/>
    <w:pPr>
      <w:suppressLineNumbers/>
    </w:pPr>
    <w:rPr>
      <w:rFonts w:cs="Arial"/>
    </w:rPr>
  </w:style>
  <w:style w:type="paragraph" w:styleId="Header">
    <w:name w:val="header"/>
    <w:basedOn w:val="Normal"/>
    <w:rsid w:val="00D90D35"/>
    <w:pPr>
      <w:widowControl/>
      <w:tabs>
        <w:tab w:val="center" w:pos="4320"/>
        <w:tab w:val="right" w:pos="8640"/>
      </w:tabs>
      <w:autoSpaceDE/>
    </w:pPr>
    <w:rPr>
      <w:rFonts w:ascii="Times New Roman" w:hAnsi="Times New Roman" w:cs="Times New Roman"/>
      <w:szCs w:val="20"/>
    </w:rPr>
  </w:style>
  <w:style w:type="paragraph" w:styleId="BodyText2">
    <w:name w:val="Body Text 2"/>
    <w:basedOn w:val="Normal"/>
    <w:rsid w:val="00D90D35"/>
    <w:pPr>
      <w:tabs>
        <w:tab w:val="left" w:pos="900"/>
      </w:tabs>
      <w:jc w:val="both"/>
    </w:pPr>
    <w:rPr>
      <w:color w:val="000000"/>
      <w:sz w:val="20"/>
      <w:szCs w:val="20"/>
    </w:rPr>
  </w:style>
  <w:style w:type="paragraph" w:customStyle="1" w:styleId="Heady">
    <w:name w:val="Heady"/>
    <w:basedOn w:val="Normal"/>
    <w:rsid w:val="00D90D35"/>
    <w:pPr>
      <w:widowControl/>
      <w:tabs>
        <w:tab w:val="left" w:pos="360"/>
      </w:tabs>
      <w:autoSpaceDE/>
      <w:jc w:val="both"/>
    </w:pPr>
    <w:rPr>
      <w:rFonts w:ascii="Times New Roman" w:hAnsi="Times New Roman" w:cs="Times New Roman"/>
      <w:sz w:val="22"/>
      <w:szCs w:val="20"/>
    </w:rPr>
  </w:style>
  <w:style w:type="paragraph" w:styleId="PlainText">
    <w:name w:val="Plain Text"/>
    <w:basedOn w:val="Normal"/>
    <w:rsid w:val="00D90D35"/>
    <w:pPr>
      <w:widowControl/>
      <w:autoSpaceDE/>
    </w:pPr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D90D35"/>
    <w:pPr>
      <w:widowControl/>
      <w:autoSpaceDE/>
      <w:spacing w:before="100" w:after="100"/>
    </w:pPr>
    <w:rPr>
      <w:color w:val="333333"/>
      <w:sz w:val="17"/>
      <w:szCs w:val="17"/>
    </w:rPr>
  </w:style>
  <w:style w:type="paragraph" w:styleId="BodyText3">
    <w:name w:val="Body Text 3"/>
    <w:basedOn w:val="Normal"/>
    <w:rsid w:val="00D90D35"/>
    <w:rPr>
      <w:rFonts w:ascii="Times New Roman" w:hAnsi="Times New Roman" w:cs="Times New Roman"/>
      <w:sz w:val="22"/>
      <w:szCs w:val="22"/>
    </w:rPr>
  </w:style>
  <w:style w:type="paragraph" w:styleId="Footer">
    <w:name w:val="footer"/>
    <w:basedOn w:val="Normal"/>
    <w:rsid w:val="00D90D35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00A3"/>
    <w:rPr>
      <w:rFonts w:ascii="Segoe UI" w:hAnsi="Segoe UI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00A3"/>
    <w:rPr>
      <w:rFonts w:ascii="Segoe UI" w:hAnsi="Segoe UI" w:cs="Segoe UI"/>
      <w:sz w:val="18"/>
      <w:szCs w:val="18"/>
      <w:lang w:eastAsia="ar-SA"/>
    </w:rPr>
  </w:style>
  <w:style w:type="paragraph" w:customStyle="1" w:styleId="Body">
    <w:name w:val="Body"/>
    <w:qFormat/>
    <w:rsid w:val="00087A14"/>
    <w:rPr>
      <w:rFonts w:eastAsia="Arial Unicode MS" w:cs="Arial Unicode MS"/>
      <w:color w:val="000000"/>
      <w:u w:color="000000"/>
    </w:rPr>
  </w:style>
  <w:style w:type="paragraph" w:styleId="ListParagraph">
    <w:name w:val="List Paragraph"/>
    <w:basedOn w:val="Normal"/>
    <w:uiPriority w:val="34"/>
    <w:qFormat/>
    <w:rsid w:val="00861C1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43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6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rmolleti8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vineeth chintu</dc:creator>
  <cp:keywords/>
  <cp:lastModifiedBy>Nagababu</cp:lastModifiedBy>
  <cp:revision>2</cp:revision>
  <cp:lastPrinted>2017-06-09T15:35:00Z</cp:lastPrinted>
  <dcterms:created xsi:type="dcterms:W3CDTF">2025-12-01T19:38:00Z</dcterms:created>
  <dcterms:modified xsi:type="dcterms:W3CDTF">2025-12-01T19:38:00Z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8573ce4b-87c9-4d7b-9778-ec19cc39ffc5</vt:lpwstr>
  </property>
</Properties>
</file>