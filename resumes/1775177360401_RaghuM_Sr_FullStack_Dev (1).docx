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5F58" w14:textId="40674EEF" w:rsidR="00ED78A5" w:rsidRPr="00485E4C" w:rsidRDefault="00485E4C" w:rsidP="00ED78A5">
      <w:pPr>
        <w:autoSpaceDE/>
        <w:jc w:val="both"/>
        <w:rPr>
          <w:rFonts w:ascii="Calibri" w:hAnsi="Calibri" w:cs="Calibri"/>
          <w:b/>
          <w:bCs/>
          <w:spacing w:val="20"/>
          <w:w w:val="90"/>
          <w:kern w:val="1"/>
          <w:sz w:val="22"/>
          <w:szCs w:val="22"/>
        </w:rPr>
      </w:pPr>
      <w:r w:rsidRPr="00485E4C">
        <w:rPr>
          <w:rFonts w:ascii="Calibri" w:hAnsi="Calibri" w:cs="Calibri"/>
          <w:noProof/>
          <w:color w:val="000080"/>
          <w:sz w:val="22"/>
          <w:szCs w:val="22"/>
        </w:rPr>
        <w:drawing>
          <wp:anchor distT="0" distB="0" distL="114300" distR="114300" simplePos="0" relativeHeight="251658240" behindDoc="0" locked="0" layoutInCell="1" allowOverlap="1" wp14:anchorId="19FA0D36" wp14:editId="29C95949">
            <wp:simplePos x="0" y="0"/>
            <wp:positionH relativeFrom="margin">
              <wp:posOffset>5414645</wp:posOffset>
            </wp:positionH>
            <wp:positionV relativeFrom="paragraph">
              <wp:posOffset>0</wp:posOffset>
            </wp:positionV>
            <wp:extent cx="900430" cy="619125"/>
            <wp:effectExtent l="0" t="0" r="0" b="9525"/>
            <wp:wrapSquare wrapText="bothSides"/>
            <wp:docPr id="27247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7316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0430" cy="619125"/>
                    </a:xfrm>
                    <a:prstGeom prst="rect">
                      <a:avLst/>
                    </a:prstGeom>
                  </pic:spPr>
                </pic:pic>
              </a:graphicData>
            </a:graphic>
            <wp14:sizeRelH relativeFrom="margin">
              <wp14:pctWidth>0</wp14:pctWidth>
            </wp14:sizeRelH>
            <wp14:sizeRelV relativeFrom="margin">
              <wp14:pctHeight>0</wp14:pctHeight>
            </wp14:sizeRelV>
          </wp:anchor>
        </w:drawing>
      </w:r>
      <w:r w:rsidRPr="00485E4C">
        <w:rPr>
          <w:rFonts w:ascii="Calibri" w:hAnsi="Calibri" w:cs="Calibri"/>
          <w:noProof/>
          <w:sz w:val="22"/>
          <w:szCs w:val="22"/>
        </w:rPr>
        <w:drawing>
          <wp:anchor distT="0" distB="0" distL="114300" distR="114300" simplePos="0" relativeHeight="251659264" behindDoc="0" locked="0" layoutInCell="1" allowOverlap="1" wp14:anchorId="0AE75BFA" wp14:editId="5BFD91A5">
            <wp:simplePos x="0" y="0"/>
            <wp:positionH relativeFrom="column">
              <wp:posOffset>4352925</wp:posOffset>
            </wp:positionH>
            <wp:positionV relativeFrom="paragraph">
              <wp:posOffset>0</wp:posOffset>
            </wp:positionV>
            <wp:extent cx="1162050" cy="572770"/>
            <wp:effectExtent l="0" t="0" r="0" b="0"/>
            <wp:wrapSquare wrapText="bothSides"/>
            <wp:docPr id="81247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2050" cy="572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78A5" w:rsidRPr="00485E4C">
        <w:rPr>
          <w:rFonts w:ascii="Calibri" w:hAnsi="Calibri" w:cs="Calibri"/>
          <w:b/>
          <w:bCs/>
          <w:spacing w:val="20"/>
          <w:w w:val="90"/>
          <w:kern w:val="1"/>
          <w:sz w:val="22"/>
          <w:szCs w:val="22"/>
        </w:rPr>
        <w:t>RAGHU RAM MOLLETI</w:t>
      </w:r>
    </w:p>
    <w:p w14:paraId="19EC8F35" w14:textId="6FA9BB68" w:rsidR="00ED78A5" w:rsidRPr="00485E4C" w:rsidRDefault="00ED78A5" w:rsidP="00ED78A5">
      <w:pPr>
        <w:autoSpaceDE/>
        <w:jc w:val="both"/>
        <w:rPr>
          <w:rFonts w:ascii="Calibri" w:hAnsi="Calibri" w:cs="Calibri"/>
          <w:b/>
          <w:bCs/>
          <w:spacing w:val="20"/>
          <w:w w:val="90"/>
          <w:kern w:val="1"/>
          <w:sz w:val="22"/>
          <w:szCs w:val="22"/>
        </w:rPr>
      </w:pPr>
      <w:r w:rsidRPr="00485E4C">
        <w:rPr>
          <w:rFonts w:ascii="Calibri" w:hAnsi="Calibri" w:cs="Calibri"/>
          <w:b/>
          <w:bCs/>
          <w:spacing w:val="20"/>
          <w:w w:val="90"/>
          <w:kern w:val="1"/>
          <w:sz w:val="22"/>
          <w:szCs w:val="22"/>
        </w:rPr>
        <w:t>678-862-2110</w:t>
      </w:r>
    </w:p>
    <w:p w14:paraId="233EAEBC" w14:textId="4A70D298" w:rsidR="00ED78A5" w:rsidRPr="00485E4C" w:rsidRDefault="00523F6A" w:rsidP="00ED78A5">
      <w:pPr>
        <w:autoSpaceDE/>
        <w:jc w:val="both"/>
        <w:rPr>
          <w:rFonts w:ascii="Calibri" w:hAnsi="Calibri" w:cs="Calibri"/>
          <w:b/>
          <w:bCs/>
          <w:spacing w:val="20"/>
          <w:w w:val="90"/>
          <w:kern w:val="1"/>
          <w:sz w:val="22"/>
          <w:szCs w:val="22"/>
        </w:rPr>
      </w:pPr>
      <w:r w:rsidRPr="00523F6A">
        <w:rPr>
          <w:rFonts w:ascii="Calibri" w:hAnsi="Calibri" w:cs="Calibri"/>
          <w:b/>
          <w:bCs/>
          <w:spacing w:val="20"/>
          <w:w w:val="90"/>
          <w:kern w:val="1"/>
          <w:sz w:val="22"/>
          <w:szCs w:val="22"/>
        </w:rPr>
        <w:t>raghumDev25@gmail.com</w:t>
      </w:r>
    </w:p>
    <w:p w14:paraId="2DC3F0BC" w14:textId="5D69F880" w:rsidR="00485E4C" w:rsidRPr="00485E4C" w:rsidRDefault="00ED78A5" w:rsidP="00ED78A5">
      <w:pPr>
        <w:widowControl/>
        <w:autoSpaceDE/>
        <w:jc w:val="both"/>
        <w:rPr>
          <w:rFonts w:ascii="Calibri" w:hAnsi="Calibri" w:cs="Calibri"/>
          <w:b/>
          <w:bCs/>
          <w:spacing w:val="20"/>
          <w:w w:val="90"/>
          <w:kern w:val="1"/>
          <w:sz w:val="22"/>
          <w:szCs w:val="22"/>
        </w:rPr>
      </w:pPr>
      <w:r w:rsidRPr="00485E4C">
        <w:rPr>
          <w:rFonts w:ascii="Calibri" w:hAnsi="Calibri" w:cs="Calibri"/>
          <w:b/>
          <w:color w:val="222222"/>
          <w:sz w:val="22"/>
          <w:szCs w:val="22"/>
          <w:shd w:val="clear" w:color="auto" w:fill="FFFFFF"/>
        </w:rPr>
        <w:t>Visa Status: Green Card</w:t>
      </w:r>
      <w:r w:rsidRPr="00485E4C">
        <w:rPr>
          <w:rFonts w:ascii="Calibri" w:hAnsi="Calibri" w:cs="Calibri"/>
          <w:b/>
          <w:bCs/>
          <w:spacing w:val="20"/>
          <w:w w:val="90"/>
          <w:kern w:val="1"/>
          <w:sz w:val="22"/>
          <w:szCs w:val="22"/>
        </w:rPr>
        <w:tab/>
      </w:r>
    </w:p>
    <w:p w14:paraId="7FCA4145" w14:textId="0FA13B60" w:rsidR="00F90CF4" w:rsidRPr="00485E4C" w:rsidRDefault="00485E4C" w:rsidP="00485E4C">
      <w:pPr>
        <w:widowControl/>
        <w:autoSpaceDE/>
        <w:ind w:right="-486"/>
        <w:jc w:val="both"/>
        <w:rPr>
          <w:rFonts w:ascii="Calibri" w:hAnsi="Calibri" w:cs="Calibri"/>
          <w:color w:val="000080"/>
          <w:sz w:val="22"/>
          <w:szCs w:val="22"/>
        </w:rPr>
      </w:pPr>
      <w:r>
        <w:rPr>
          <w:rFonts w:ascii="Calibri" w:hAnsi="Calibri" w:cs="Calibri"/>
          <w:color w:val="000080"/>
          <w:sz w:val="22"/>
          <w:szCs w:val="22"/>
        </w:rPr>
        <w:t>------------------------------------------------------------------------------------------------------------------------------------------------</w:t>
      </w:r>
    </w:p>
    <w:p w14:paraId="68DD9102" w14:textId="77777777" w:rsidR="00792608" w:rsidRPr="00485E4C" w:rsidRDefault="00792608">
      <w:pPr>
        <w:jc w:val="both"/>
        <w:rPr>
          <w:rFonts w:ascii="Calibri" w:hAnsi="Calibri" w:cs="Calibri"/>
          <w:sz w:val="22"/>
          <w:szCs w:val="22"/>
        </w:rPr>
      </w:pPr>
      <w:r w:rsidRPr="00485E4C">
        <w:rPr>
          <w:rFonts w:ascii="Calibri" w:hAnsi="Calibri" w:cs="Calibri"/>
          <w:b/>
          <w:iCs/>
          <w:sz w:val="22"/>
          <w:szCs w:val="22"/>
        </w:rPr>
        <w:t>Summary</w:t>
      </w:r>
      <w:r w:rsidRPr="00485E4C">
        <w:rPr>
          <w:rFonts w:ascii="Calibri" w:hAnsi="Calibri" w:cs="Calibri"/>
          <w:b/>
          <w:bCs/>
          <w:spacing w:val="20"/>
          <w:w w:val="90"/>
          <w:kern w:val="1"/>
          <w:sz w:val="22"/>
          <w:szCs w:val="22"/>
        </w:rPr>
        <w:t>:</w:t>
      </w:r>
    </w:p>
    <w:p w14:paraId="1710E181" w14:textId="154D8832"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Java/J2EE Developer with </w:t>
      </w:r>
      <w:r w:rsidR="0017581E" w:rsidRPr="00485E4C">
        <w:rPr>
          <w:rFonts w:ascii="Calibri" w:hAnsi="Calibri" w:cs="Calibri"/>
          <w:b/>
          <w:sz w:val="22"/>
          <w:szCs w:val="22"/>
        </w:rPr>
        <w:t>1</w:t>
      </w:r>
      <w:r w:rsidR="00ED78A5" w:rsidRPr="00485E4C">
        <w:rPr>
          <w:rFonts w:ascii="Calibri" w:hAnsi="Calibri" w:cs="Calibri"/>
          <w:b/>
          <w:sz w:val="22"/>
          <w:szCs w:val="22"/>
        </w:rPr>
        <w:t>4</w:t>
      </w:r>
      <w:r w:rsidRPr="00485E4C">
        <w:rPr>
          <w:rFonts w:ascii="Calibri" w:hAnsi="Calibri" w:cs="Calibri"/>
          <w:b/>
          <w:sz w:val="22"/>
          <w:szCs w:val="22"/>
        </w:rPr>
        <w:t>+ years</w:t>
      </w:r>
      <w:r w:rsidRPr="00485E4C">
        <w:rPr>
          <w:rFonts w:ascii="Calibri" w:hAnsi="Calibri" w:cs="Calibri"/>
          <w:sz w:val="22"/>
          <w:szCs w:val="22"/>
        </w:rPr>
        <w:t xml:space="preserve"> of experience in software development and implementation of </w:t>
      </w:r>
      <w:r w:rsidRPr="00485E4C">
        <w:rPr>
          <w:rFonts w:ascii="Calibri" w:hAnsi="Calibri" w:cs="Calibri"/>
          <w:b/>
          <w:sz w:val="22"/>
          <w:szCs w:val="22"/>
        </w:rPr>
        <w:t>client/server</w:t>
      </w:r>
      <w:r w:rsidRPr="00485E4C">
        <w:rPr>
          <w:rFonts w:ascii="Calibri" w:hAnsi="Calibri" w:cs="Calibri"/>
          <w:sz w:val="22"/>
          <w:szCs w:val="22"/>
        </w:rPr>
        <w:t xml:space="preserve"> and </w:t>
      </w:r>
      <w:r w:rsidRPr="00485E4C">
        <w:rPr>
          <w:rFonts w:ascii="Calibri" w:hAnsi="Calibri" w:cs="Calibri"/>
          <w:b/>
          <w:sz w:val="22"/>
          <w:szCs w:val="22"/>
        </w:rPr>
        <w:t xml:space="preserve">web based Distributed n-tier </w:t>
      </w:r>
      <w:r w:rsidRPr="00485E4C">
        <w:rPr>
          <w:rFonts w:ascii="Calibri" w:hAnsi="Calibri" w:cs="Calibri"/>
          <w:sz w:val="22"/>
          <w:szCs w:val="22"/>
        </w:rPr>
        <w:t xml:space="preserve">architecture with an earned reputation for meeting deadlines and delivering mission critical solutions. Experienced in designing and developing multi-tier scalable applications using </w:t>
      </w:r>
      <w:r w:rsidRPr="00485E4C">
        <w:rPr>
          <w:rFonts w:ascii="Calibri" w:hAnsi="Calibri" w:cs="Calibri"/>
          <w:b/>
          <w:sz w:val="22"/>
          <w:szCs w:val="22"/>
        </w:rPr>
        <w:t>advanced J2EE Patterns.</w:t>
      </w:r>
    </w:p>
    <w:p w14:paraId="7DA7DB4A" w14:textId="77777777"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Experienced in developing Applications using Object Oriented Analysis and Design </w:t>
      </w:r>
      <w:r w:rsidRPr="00485E4C">
        <w:rPr>
          <w:rFonts w:ascii="Calibri" w:hAnsi="Calibri" w:cs="Calibri"/>
          <w:b/>
          <w:sz w:val="22"/>
          <w:szCs w:val="22"/>
        </w:rPr>
        <w:t>(OOAD)</w:t>
      </w:r>
      <w:r w:rsidRPr="00485E4C">
        <w:rPr>
          <w:rFonts w:ascii="Calibri" w:hAnsi="Calibri" w:cs="Calibri"/>
          <w:sz w:val="22"/>
          <w:szCs w:val="22"/>
        </w:rPr>
        <w:t xml:space="preserve"> and Agile Methodologies like </w:t>
      </w:r>
      <w:r w:rsidRPr="00485E4C">
        <w:rPr>
          <w:rFonts w:ascii="Calibri" w:hAnsi="Calibri" w:cs="Calibri"/>
          <w:b/>
          <w:sz w:val="22"/>
          <w:szCs w:val="22"/>
        </w:rPr>
        <w:t>s</w:t>
      </w:r>
      <w:r w:rsidR="00D000A3" w:rsidRPr="00485E4C">
        <w:rPr>
          <w:rFonts w:ascii="Calibri" w:hAnsi="Calibri" w:cs="Calibri"/>
          <w:b/>
          <w:sz w:val="22"/>
          <w:szCs w:val="22"/>
        </w:rPr>
        <w:t xml:space="preserve">crum, Test-Driven </w:t>
      </w:r>
      <w:r w:rsidR="0061781D" w:rsidRPr="00485E4C">
        <w:rPr>
          <w:rFonts w:ascii="Calibri" w:hAnsi="Calibri" w:cs="Calibri"/>
          <w:b/>
          <w:sz w:val="22"/>
          <w:szCs w:val="22"/>
        </w:rPr>
        <w:t>Development (</w:t>
      </w:r>
      <w:r w:rsidR="00D000A3" w:rsidRPr="00485E4C">
        <w:rPr>
          <w:rFonts w:ascii="Calibri" w:hAnsi="Calibri" w:cs="Calibri"/>
          <w:b/>
          <w:sz w:val="22"/>
          <w:szCs w:val="22"/>
        </w:rPr>
        <w:t>TD</w:t>
      </w:r>
      <w:r w:rsidRPr="00485E4C">
        <w:rPr>
          <w:rFonts w:ascii="Calibri" w:hAnsi="Calibri" w:cs="Calibri"/>
          <w:b/>
          <w:sz w:val="22"/>
          <w:szCs w:val="22"/>
        </w:rPr>
        <w:t>D)</w:t>
      </w:r>
      <w:r w:rsidR="00C46CDE" w:rsidRPr="00485E4C">
        <w:rPr>
          <w:rFonts w:ascii="Calibri" w:hAnsi="Calibri" w:cs="Calibri"/>
          <w:b/>
          <w:sz w:val="22"/>
          <w:szCs w:val="22"/>
        </w:rPr>
        <w:t>.</w:t>
      </w:r>
    </w:p>
    <w:p w14:paraId="2B94A663" w14:textId="77777777"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Experience in </w:t>
      </w:r>
      <w:r w:rsidRPr="00485E4C">
        <w:rPr>
          <w:rFonts w:ascii="Calibri" w:hAnsi="Calibri" w:cs="Calibri"/>
          <w:b/>
          <w:sz w:val="22"/>
          <w:szCs w:val="22"/>
        </w:rPr>
        <w:t>Financial, Insurance, Telecom, Networking, Health</w:t>
      </w:r>
      <w:r w:rsidRPr="00485E4C">
        <w:rPr>
          <w:rFonts w:ascii="Calibri" w:hAnsi="Calibri" w:cs="Calibri"/>
          <w:sz w:val="22"/>
          <w:szCs w:val="22"/>
        </w:rPr>
        <w:t>,</w:t>
      </w:r>
      <w:r w:rsidRPr="00485E4C">
        <w:rPr>
          <w:rFonts w:ascii="Calibri" w:hAnsi="Calibri" w:cs="Calibri"/>
          <w:b/>
          <w:sz w:val="22"/>
          <w:szCs w:val="22"/>
        </w:rPr>
        <w:t xml:space="preserve"> Supply, and Chain and Transportation</w:t>
      </w:r>
      <w:r w:rsidRPr="00485E4C">
        <w:rPr>
          <w:rFonts w:ascii="Calibri" w:hAnsi="Calibri" w:cs="Calibri"/>
          <w:sz w:val="22"/>
          <w:szCs w:val="22"/>
        </w:rPr>
        <w:t xml:space="preserve"> Web application domains.</w:t>
      </w:r>
    </w:p>
    <w:p w14:paraId="00BFEB3A" w14:textId="77777777"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Experienced in implementing design patterns such as</w:t>
      </w:r>
      <w:r w:rsidRPr="00485E4C">
        <w:rPr>
          <w:rFonts w:ascii="Calibri" w:hAnsi="Calibri" w:cs="Calibri"/>
          <w:b/>
          <w:sz w:val="22"/>
          <w:szCs w:val="22"/>
        </w:rPr>
        <w:t xml:space="preserve"> DAO, Business Delegate, Service Locator, Singleton, Value Object and Session Facade.</w:t>
      </w:r>
    </w:p>
    <w:p w14:paraId="5DAFB994" w14:textId="10C69EAE"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Experienced in implementing </w:t>
      </w:r>
      <w:r w:rsidRPr="00485E4C">
        <w:rPr>
          <w:rFonts w:ascii="Calibri" w:hAnsi="Calibri" w:cs="Calibri"/>
          <w:b/>
          <w:sz w:val="22"/>
          <w:szCs w:val="22"/>
        </w:rPr>
        <w:t>SOA</w:t>
      </w:r>
      <w:r w:rsidRPr="00485E4C">
        <w:rPr>
          <w:rFonts w:ascii="Calibri" w:hAnsi="Calibri" w:cs="Calibri"/>
          <w:sz w:val="22"/>
          <w:szCs w:val="22"/>
        </w:rPr>
        <w:t xml:space="preserve"> architectures with web services using </w:t>
      </w:r>
      <w:r w:rsidR="00ED78A5" w:rsidRPr="00485E4C">
        <w:rPr>
          <w:rFonts w:ascii="Calibri" w:hAnsi="Calibri" w:cs="Calibri"/>
          <w:b/>
          <w:sz w:val="22"/>
          <w:szCs w:val="22"/>
        </w:rPr>
        <w:t>CXF, AXIS</w:t>
      </w:r>
      <w:r w:rsidRPr="00485E4C">
        <w:rPr>
          <w:rFonts w:ascii="Calibri" w:hAnsi="Calibri" w:cs="Calibri"/>
          <w:b/>
          <w:sz w:val="22"/>
          <w:szCs w:val="22"/>
        </w:rPr>
        <w:t xml:space="preserve"> AND RESTFUL</w:t>
      </w:r>
      <w:r w:rsidRPr="00485E4C">
        <w:rPr>
          <w:rFonts w:ascii="Calibri" w:hAnsi="Calibri" w:cs="Calibri"/>
          <w:sz w:val="22"/>
          <w:szCs w:val="22"/>
        </w:rPr>
        <w:t xml:space="preserve"> frameworks</w:t>
      </w:r>
      <w:r w:rsidR="00C46CDE" w:rsidRPr="00485E4C">
        <w:rPr>
          <w:rFonts w:ascii="Calibri" w:hAnsi="Calibri" w:cs="Calibri"/>
          <w:sz w:val="22"/>
          <w:szCs w:val="22"/>
        </w:rPr>
        <w:t>.</w:t>
      </w:r>
    </w:p>
    <w:p w14:paraId="396F54BC" w14:textId="77777777"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Experienced working with tools like </w:t>
      </w:r>
      <w:r w:rsidRPr="00485E4C">
        <w:rPr>
          <w:rFonts w:ascii="Calibri" w:hAnsi="Calibri" w:cs="Calibri"/>
          <w:b/>
          <w:sz w:val="22"/>
          <w:szCs w:val="22"/>
        </w:rPr>
        <w:t>Ant, Maven, Gradle</w:t>
      </w:r>
      <w:r w:rsidR="00226624" w:rsidRPr="00485E4C">
        <w:rPr>
          <w:rFonts w:ascii="Calibri" w:hAnsi="Calibri" w:cs="Calibri"/>
          <w:b/>
          <w:sz w:val="22"/>
          <w:szCs w:val="22"/>
        </w:rPr>
        <w:t>, Gulp</w:t>
      </w:r>
      <w:r w:rsidR="00C46CDE" w:rsidRPr="00485E4C">
        <w:rPr>
          <w:rFonts w:ascii="Calibri" w:hAnsi="Calibri" w:cs="Calibri"/>
          <w:sz w:val="22"/>
          <w:szCs w:val="22"/>
        </w:rPr>
        <w:t>.</w:t>
      </w:r>
    </w:p>
    <w:p w14:paraId="7F1279CC" w14:textId="5F9B6171"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Extensive experience in the development of the applications with </w:t>
      </w:r>
      <w:r w:rsidRPr="00485E4C">
        <w:rPr>
          <w:rFonts w:ascii="Calibri" w:hAnsi="Calibri" w:cs="Calibri"/>
          <w:b/>
          <w:sz w:val="22"/>
          <w:szCs w:val="22"/>
        </w:rPr>
        <w:t xml:space="preserve">Spring Frameworks using different </w:t>
      </w:r>
      <w:r w:rsidR="00ED78A5" w:rsidRPr="00485E4C">
        <w:rPr>
          <w:rFonts w:ascii="Calibri" w:hAnsi="Calibri" w:cs="Calibri"/>
          <w:sz w:val="22"/>
          <w:szCs w:val="22"/>
        </w:rPr>
        <w:t>components like</w:t>
      </w:r>
      <w:r w:rsidRPr="00485E4C">
        <w:rPr>
          <w:rFonts w:ascii="Calibri" w:hAnsi="Calibri" w:cs="Calibri"/>
          <w:b/>
          <w:sz w:val="22"/>
          <w:szCs w:val="22"/>
        </w:rPr>
        <w:t xml:space="preserve"> IOC, AOP, MVC, Transaction </w:t>
      </w:r>
      <w:r w:rsidR="00ED78A5" w:rsidRPr="00485E4C">
        <w:rPr>
          <w:rFonts w:ascii="Calibri" w:hAnsi="Calibri" w:cs="Calibri"/>
          <w:sz w:val="22"/>
          <w:szCs w:val="22"/>
        </w:rPr>
        <w:t>Modules and</w:t>
      </w:r>
      <w:r w:rsidRPr="00485E4C">
        <w:rPr>
          <w:rFonts w:ascii="Calibri" w:hAnsi="Calibri" w:cs="Calibri"/>
          <w:sz w:val="22"/>
          <w:szCs w:val="22"/>
        </w:rPr>
        <w:t xml:space="preserve"> integrated with different MVC Frameworks</w:t>
      </w:r>
      <w:r w:rsidR="00C46CDE" w:rsidRPr="00485E4C">
        <w:rPr>
          <w:rFonts w:ascii="Calibri" w:hAnsi="Calibri" w:cs="Calibri"/>
          <w:sz w:val="22"/>
          <w:szCs w:val="22"/>
        </w:rPr>
        <w:t>.</w:t>
      </w:r>
    </w:p>
    <w:p w14:paraId="02D78E95" w14:textId="77777777" w:rsidR="008D2BCB" w:rsidRPr="00485E4C" w:rsidRDefault="008D2BCB">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Used </w:t>
      </w:r>
      <w:r w:rsidRPr="00485E4C">
        <w:rPr>
          <w:rFonts w:ascii="Calibri" w:hAnsi="Calibri" w:cs="Calibri"/>
          <w:b/>
          <w:sz w:val="22"/>
          <w:szCs w:val="22"/>
        </w:rPr>
        <w:t>Spring Batch, Spring Boot for batch processing and easily integrate spring applications</w:t>
      </w:r>
      <w:r w:rsidRPr="00485E4C">
        <w:rPr>
          <w:rFonts w:ascii="Calibri" w:hAnsi="Calibri" w:cs="Calibri"/>
          <w:sz w:val="22"/>
          <w:szCs w:val="22"/>
        </w:rPr>
        <w:t>.</w:t>
      </w:r>
    </w:p>
    <w:p w14:paraId="2285AD31" w14:textId="7745B274" w:rsidR="00F916F5" w:rsidRPr="00485E4C" w:rsidRDefault="00F916F5" w:rsidP="00F916F5">
      <w:pPr>
        <w:numPr>
          <w:ilvl w:val="0"/>
          <w:numId w:val="6"/>
        </w:numPr>
        <w:tabs>
          <w:tab w:val="left" w:pos="360"/>
        </w:tabs>
        <w:jc w:val="both"/>
        <w:rPr>
          <w:rFonts w:ascii="Calibri" w:hAnsi="Calibri" w:cs="Calibri"/>
          <w:b/>
          <w:sz w:val="22"/>
          <w:szCs w:val="22"/>
        </w:rPr>
      </w:pPr>
      <w:r w:rsidRPr="00485E4C">
        <w:rPr>
          <w:rFonts w:ascii="Calibri" w:hAnsi="Calibri" w:cs="Calibri"/>
          <w:sz w:val="22"/>
          <w:szCs w:val="22"/>
        </w:rPr>
        <w:t xml:space="preserve">Extensive knowledge on </w:t>
      </w:r>
      <w:r w:rsidRPr="00485E4C">
        <w:rPr>
          <w:rFonts w:ascii="Calibri" w:hAnsi="Calibri" w:cs="Calibri"/>
          <w:b/>
          <w:sz w:val="22"/>
          <w:szCs w:val="22"/>
        </w:rPr>
        <w:t xml:space="preserve">Amazon Web </w:t>
      </w:r>
      <w:r w:rsidR="00ED78A5" w:rsidRPr="00485E4C">
        <w:rPr>
          <w:rFonts w:ascii="Calibri" w:hAnsi="Calibri" w:cs="Calibri"/>
          <w:b/>
          <w:sz w:val="22"/>
          <w:szCs w:val="22"/>
        </w:rPr>
        <w:t>Services (</w:t>
      </w:r>
      <w:r w:rsidRPr="00485E4C">
        <w:rPr>
          <w:rFonts w:ascii="Calibri" w:hAnsi="Calibri" w:cs="Calibri"/>
          <w:b/>
          <w:sz w:val="22"/>
          <w:szCs w:val="22"/>
        </w:rPr>
        <w:t>Amazon EC2, Amazon S3, Amazon Simple DB, Amazon RDS, Amazon Elastic Load Balancing, Amazon SQS, AWS Identity and access Management, AWS Cloud Watch, Amazon EBS and Amazon Cloud Front)</w:t>
      </w:r>
      <w:r w:rsidR="004E3DD2" w:rsidRPr="00485E4C">
        <w:rPr>
          <w:rFonts w:ascii="Calibri" w:hAnsi="Calibri" w:cs="Calibri"/>
          <w:b/>
          <w:sz w:val="22"/>
          <w:szCs w:val="22"/>
        </w:rPr>
        <w:t xml:space="preserve">, </w:t>
      </w:r>
      <w:r w:rsidR="004E3DD2" w:rsidRPr="00485E4C">
        <w:rPr>
          <w:rFonts w:ascii="Calibri" w:hAnsi="Calibri" w:cs="Calibri"/>
          <w:b/>
          <w:sz w:val="22"/>
          <w:szCs w:val="22"/>
          <w:shd w:val="clear" w:color="auto" w:fill="FFFFFF"/>
        </w:rPr>
        <w:t>Google Cloud Platform (GCP).</w:t>
      </w:r>
    </w:p>
    <w:p w14:paraId="7D51FA14" w14:textId="06CE5332"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Extensively working on </w:t>
      </w:r>
      <w:r w:rsidRPr="00485E4C">
        <w:rPr>
          <w:rFonts w:ascii="Calibri" w:hAnsi="Calibri" w:cs="Calibri"/>
          <w:b/>
          <w:sz w:val="22"/>
          <w:szCs w:val="22"/>
        </w:rPr>
        <w:t xml:space="preserve">ORM tools like </w:t>
      </w:r>
      <w:r w:rsidR="00ED78A5" w:rsidRPr="00485E4C">
        <w:rPr>
          <w:rFonts w:ascii="Calibri" w:hAnsi="Calibri" w:cs="Calibri"/>
          <w:b/>
          <w:sz w:val="22"/>
          <w:szCs w:val="22"/>
        </w:rPr>
        <w:t>Hibernate, Batis</w:t>
      </w:r>
      <w:r w:rsidRPr="00485E4C">
        <w:rPr>
          <w:rFonts w:ascii="Calibri" w:hAnsi="Calibri" w:cs="Calibri"/>
          <w:sz w:val="22"/>
          <w:szCs w:val="22"/>
        </w:rPr>
        <w:t xml:space="preserve"> and worked on </w:t>
      </w:r>
      <w:r w:rsidRPr="00485E4C">
        <w:rPr>
          <w:rFonts w:ascii="Calibri" w:hAnsi="Calibri" w:cs="Calibri"/>
          <w:b/>
          <w:sz w:val="22"/>
          <w:szCs w:val="22"/>
        </w:rPr>
        <w:t>Associations, Collection Mapping, Criteria queries, Inheritance, HQL.</w:t>
      </w:r>
    </w:p>
    <w:p w14:paraId="4CF3DAD5" w14:textId="77777777"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Experienced working with Application servers likes </w:t>
      </w:r>
      <w:r w:rsidRPr="00485E4C">
        <w:rPr>
          <w:rFonts w:ascii="Calibri" w:hAnsi="Calibri" w:cs="Calibri"/>
          <w:b/>
          <w:sz w:val="22"/>
          <w:szCs w:val="22"/>
        </w:rPr>
        <w:t>BEA Weblogic, IBM Websphere, JBoss</w:t>
      </w:r>
      <w:r w:rsidRPr="00485E4C">
        <w:rPr>
          <w:rFonts w:ascii="Calibri" w:hAnsi="Calibri" w:cs="Calibri"/>
          <w:sz w:val="22"/>
          <w:szCs w:val="22"/>
        </w:rPr>
        <w:t xml:space="preserve"> and Web servers as </w:t>
      </w:r>
      <w:r w:rsidRPr="00485E4C">
        <w:rPr>
          <w:rFonts w:ascii="Calibri" w:hAnsi="Calibri" w:cs="Calibri"/>
          <w:b/>
          <w:sz w:val="22"/>
          <w:szCs w:val="22"/>
        </w:rPr>
        <w:t>Tomcat</w:t>
      </w:r>
      <w:r w:rsidRPr="00485E4C">
        <w:rPr>
          <w:rFonts w:ascii="Calibri" w:hAnsi="Calibri" w:cs="Calibri"/>
          <w:sz w:val="22"/>
          <w:szCs w:val="22"/>
        </w:rPr>
        <w:t>.</w:t>
      </w:r>
    </w:p>
    <w:p w14:paraId="421F0A1A" w14:textId="77777777"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Involved in doing performance tuning using different </w:t>
      </w:r>
      <w:r w:rsidRPr="00485E4C">
        <w:rPr>
          <w:rFonts w:ascii="Calibri" w:hAnsi="Calibri" w:cs="Calibri"/>
          <w:b/>
          <w:sz w:val="22"/>
          <w:szCs w:val="22"/>
        </w:rPr>
        <w:t>caching techniques like Memcached, EHCache.</w:t>
      </w:r>
    </w:p>
    <w:p w14:paraId="3BD3506D" w14:textId="56526AFD" w:rsidR="00792608" w:rsidRPr="00485E4C" w:rsidRDefault="00017858" w:rsidP="002B4B6E">
      <w:pPr>
        <w:pStyle w:val="BodyText"/>
        <w:widowControl/>
        <w:numPr>
          <w:ilvl w:val="0"/>
          <w:numId w:val="7"/>
        </w:numPr>
        <w:autoSpaceDE/>
        <w:jc w:val="both"/>
        <w:rPr>
          <w:rFonts w:ascii="Calibri" w:hAnsi="Calibri" w:cs="Calibri"/>
          <w:sz w:val="22"/>
          <w:szCs w:val="22"/>
        </w:rPr>
      </w:pPr>
      <w:r w:rsidRPr="00485E4C">
        <w:rPr>
          <w:rFonts w:ascii="Calibri" w:hAnsi="Calibri" w:cs="Calibri"/>
          <w:sz w:val="22"/>
          <w:szCs w:val="22"/>
        </w:rPr>
        <w:t>Experienced</w:t>
      </w:r>
      <w:r w:rsidR="00792608" w:rsidRPr="00485E4C">
        <w:rPr>
          <w:rFonts w:ascii="Calibri" w:hAnsi="Calibri" w:cs="Calibri"/>
          <w:sz w:val="22"/>
          <w:szCs w:val="22"/>
        </w:rPr>
        <w:t xml:space="preserve"> in using Web development tools such as </w:t>
      </w:r>
      <w:r w:rsidR="00792608" w:rsidRPr="00485E4C">
        <w:rPr>
          <w:rFonts w:ascii="Calibri" w:hAnsi="Calibri" w:cs="Calibri"/>
          <w:b/>
          <w:sz w:val="22"/>
          <w:szCs w:val="22"/>
        </w:rPr>
        <w:t xml:space="preserve">HTML, JAXP, JAXB, XSL, CSS, </w:t>
      </w:r>
      <w:r w:rsidR="00ED78A5" w:rsidRPr="00485E4C">
        <w:rPr>
          <w:rFonts w:ascii="Calibri" w:hAnsi="Calibri" w:cs="Calibri"/>
          <w:b/>
          <w:sz w:val="22"/>
          <w:szCs w:val="22"/>
        </w:rPr>
        <w:t>XML, JSON</w:t>
      </w:r>
      <w:r w:rsidR="00792608" w:rsidRPr="00485E4C">
        <w:rPr>
          <w:rFonts w:ascii="Calibri" w:hAnsi="Calibri" w:cs="Calibri"/>
          <w:b/>
          <w:sz w:val="22"/>
          <w:szCs w:val="22"/>
        </w:rPr>
        <w:t xml:space="preserve">, </w:t>
      </w:r>
      <w:r w:rsidR="00087A14" w:rsidRPr="00485E4C">
        <w:rPr>
          <w:rFonts w:ascii="Calibri" w:hAnsi="Calibri" w:cs="Calibri"/>
          <w:b/>
          <w:sz w:val="22"/>
          <w:szCs w:val="22"/>
        </w:rPr>
        <w:t>jQuery</w:t>
      </w:r>
      <w:r w:rsidR="00792608" w:rsidRPr="00485E4C">
        <w:rPr>
          <w:rFonts w:ascii="Calibri" w:hAnsi="Calibri" w:cs="Calibri"/>
          <w:b/>
          <w:sz w:val="22"/>
          <w:szCs w:val="22"/>
        </w:rPr>
        <w:t xml:space="preserve">,  javascript, JUnit, </w:t>
      </w:r>
      <w:r w:rsidR="00E35CA7" w:rsidRPr="00485E4C">
        <w:rPr>
          <w:rFonts w:ascii="Calibri" w:hAnsi="Calibri" w:cs="Calibri"/>
          <w:b/>
          <w:sz w:val="22"/>
          <w:szCs w:val="22"/>
        </w:rPr>
        <w:t>AngularJS, ReactJs</w:t>
      </w:r>
      <w:r w:rsidR="002B4B6E" w:rsidRPr="00485E4C">
        <w:rPr>
          <w:rFonts w:ascii="Calibri" w:hAnsi="Calibri" w:cs="Calibri"/>
          <w:b/>
          <w:sz w:val="22"/>
          <w:szCs w:val="22"/>
        </w:rPr>
        <w:t xml:space="preserve">, Node.js, Bootstrap, </w:t>
      </w:r>
      <w:r w:rsidR="00226624" w:rsidRPr="00485E4C">
        <w:rPr>
          <w:rFonts w:ascii="Calibri" w:hAnsi="Calibri" w:cs="Calibri"/>
          <w:b/>
          <w:sz w:val="22"/>
          <w:szCs w:val="22"/>
        </w:rPr>
        <w:t xml:space="preserve">Redux, </w:t>
      </w:r>
      <w:r w:rsidR="00792608" w:rsidRPr="00485E4C">
        <w:rPr>
          <w:rFonts w:ascii="Calibri" w:hAnsi="Calibri" w:cs="Calibri"/>
          <w:b/>
          <w:sz w:val="22"/>
          <w:szCs w:val="22"/>
        </w:rPr>
        <w:t>AJAX, DOM &amp; SAX Parsers.</w:t>
      </w:r>
    </w:p>
    <w:p w14:paraId="34C13C4A" w14:textId="77777777"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Extensive experience in monitoring, troubleshooting and supporting </w:t>
      </w:r>
      <w:r w:rsidRPr="00485E4C">
        <w:rPr>
          <w:rFonts w:ascii="Calibri" w:hAnsi="Calibri" w:cs="Calibri"/>
          <w:b/>
          <w:sz w:val="22"/>
          <w:szCs w:val="22"/>
        </w:rPr>
        <w:t>J2EE</w:t>
      </w:r>
      <w:r w:rsidRPr="00485E4C">
        <w:rPr>
          <w:rFonts w:ascii="Calibri" w:hAnsi="Calibri" w:cs="Calibri"/>
          <w:sz w:val="22"/>
          <w:szCs w:val="22"/>
        </w:rPr>
        <w:t xml:space="preserve"> based applications and infrastructure. </w:t>
      </w:r>
    </w:p>
    <w:p w14:paraId="7432C2CA" w14:textId="1ADFA185"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Experienced working with </w:t>
      </w:r>
      <w:r w:rsidR="00ED78A5" w:rsidRPr="00485E4C">
        <w:rPr>
          <w:rFonts w:ascii="Calibri" w:hAnsi="Calibri" w:cs="Calibri"/>
          <w:sz w:val="22"/>
          <w:szCs w:val="22"/>
        </w:rPr>
        <w:t>different</w:t>
      </w:r>
      <w:r w:rsidRPr="00485E4C">
        <w:rPr>
          <w:rFonts w:ascii="Calibri" w:hAnsi="Calibri" w:cs="Calibri"/>
          <w:sz w:val="22"/>
          <w:szCs w:val="22"/>
        </w:rPr>
        <w:t xml:space="preserve"> databases like </w:t>
      </w:r>
      <w:r w:rsidRPr="00485E4C">
        <w:rPr>
          <w:rFonts w:ascii="Calibri" w:hAnsi="Calibri" w:cs="Calibri"/>
          <w:b/>
          <w:sz w:val="22"/>
          <w:szCs w:val="22"/>
        </w:rPr>
        <w:t>Oracle 10g/9i/8i, DB2, MYSQL</w:t>
      </w:r>
      <w:r w:rsidRPr="00485E4C">
        <w:rPr>
          <w:rFonts w:ascii="Calibri" w:hAnsi="Calibri" w:cs="Calibri"/>
          <w:sz w:val="22"/>
          <w:szCs w:val="22"/>
        </w:rPr>
        <w:t xml:space="preserve"> and Query languages like </w:t>
      </w:r>
      <w:r w:rsidRPr="00485E4C">
        <w:rPr>
          <w:rFonts w:ascii="Calibri" w:hAnsi="Calibri" w:cs="Calibri"/>
          <w:b/>
          <w:sz w:val="22"/>
          <w:szCs w:val="22"/>
        </w:rPr>
        <w:t xml:space="preserve">SQL, PL/SQL, </w:t>
      </w:r>
      <w:r w:rsidR="00C46CDE" w:rsidRPr="00485E4C">
        <w:rPr>
          <w:rFonts w:ascii="Calibri" w:hAnsi="Calibri" w:cs="Calibri"/>
          <w:b/>
          <w:sz w:val="22"/>
          <w:szCs w:val="22"/>
        </w:rPr>
        <w:t xml:space="preserve">CouchDB, </w:t>
      </w:r>
      <w:r w:rsidRPr="00485E4C">
        <w:rPr>
          <w:rFonts w:ascii="Calibri" w:hAnsi="Calibri" w:cs="Calibri"/>
          <w:b/>
          <w:sz w:val="22"/>
          <w:szCs w:val="22"/>
        </w:rPr>
        <w:t>NoSQL</w:t>
      </w:r>
      <w:r w:rsidR="00C46CDE" w:rsidRPr="00485E4C">
        <w:rPr>
          <w:rFonts w:ascii="Calibri" w:hAnsi="Calibri" w:cs="Calibri"/>
          <w:b/>
          <w:sz w:val="22"/>
          <w:szCs w:val="22"/>
        </w:rPr>
        <w:t>.</w:t>
      </w:r>
    </w:p>
    <w:p w14:paraId="5A67AC67" w14:textId="77777777"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Extensive experience of Enterprise Application development using </w:t>
      </w:r>
      <w:r w:rsidRPr="00485E4C">
        <w:rPr>
          <w:rFonts w:ascii="Calibri" w:hAnsi="Calibri" w:cs="Calibri"/>
          <w:b/>
          <w:sz w:val="22"/>
          <w:szCs w:val="22"/>
        </w:rPr>
        <w:t>Java, JSP, Servlets, Custom Tags, JDBC, JSTL, Tiles, Log4j</w:t>
      </w:r>
      <w:r w:rsidRPr="00485E4C">
        <w:rPr>
          <w:rFonts w:ascii="Calibri" w:hAnsi="Calibri" w:cs="Calibri"/>
          <w:sz w:val="22"/>
          <w:szCs w:val="22"/>
        </w:rPr>
        <w:t>.</w:t>
      </w:r>
    </w:p>
    <w:p w14:paraId="564DD058" w14:textId="77777777" w:rsidR="00792608" w:rsidRPr="00485E4C" w:rsidRDefault="00792608">
      <w:pPr>
        <w:numPr>
          <w:ilvl w:val="0"/>
          <w:numId w:val="6"/>
        </w:numPr>
        <w:tabs>
          <w:tab w:val="left" w:pos="360"/>
        </w:tabs>
        <w:jc w:val="both"/>
        <w:rPr>
          <w:rFonts w:ascii="Calibri" w:hAnsi="Calibri" w:cs="Calibri"/>
          <w:sz w:val="22"/>
          <w:szCs w:val="22"/>
        </w:rPr>
      </w:pPr>
      <w:r w:rsidRPr="00485E4C">
        <w:rPr>
          <w:rFonts w:ascii="Calibri" w:hAnsi="Calibri" w:cs="Calibri"/>
          <w:sz w:val="22"/>
          <w:szCs w:val="22"/>
        </w:rPr>
        <w:t xml:space="preserve">Working knowledge on </w:t>
      </w:r>
      <w:r w:rsidRPr="00485E4C">
        <w:rPr>
          <w:rFonts w:ascii="Calibri" w:hAnsi="Calibri" w:cs="Calibri"/>
          <w:b/>
          <w:sz w:val="22"/>
          <w:szCs w:val="22"/>
        </w:rPr>
        <w:t>JMS, IBM MQ</w:t>
      </w:r>
      <w:r w:rsidRPr="00485E4C">
        <w:rPr>
          <w:rFonts w:ascii="Calibri" w:hAnsi="Calibri" w:cs="Calibri"/>
          <w:sz w:val="22"/>
          <w:szCs w:val="22"/>
        </w:rPr>
        <w:t xml:space="preserve"> for asynchronous communication</w:t>
      </w:r>
      <w:r w:rsidR="00C46CDE" w:rsidRPr="00485E4C">
        <w:rPr>
          <w:rFonts w:ascii="Calibri" w:hAnsi="Calibri" w:cs="Calibri"/>
          <w:sz w:val="22"/>
          <w:szCs w:val="22"/>
        </w:rPr>
        <w:t>.</w:t>
      </w:r>
    </w:p>
    <w:p w14:paraId="023EB383" w14:textId="77777777" w:rsidR="00792608" w:rsidRPr="00485E4C" w:rsidRDefault="00792608">
      <w:pPr>
        <w:numPr>
          <w:ilvl w:val="0"/>
          <w:numId w:val="6"/>
        </w:numPr>
        <w:tabs>
          <w:tab w:val="left" w:pos="360"/>
        </w:tabs>
        <w:jc w:val="both"/>
        <w:rPr>
          <w:rFonts w:ascii="Calibri" w:hAnsi="Calibri" w:cs="Calibri"/>
          <w:bCs/>
          <w:sz w:val="22"/>
          <w:szCs w:val="22"/>
        </w:rPr>
      </w:pPr>
      <w:r w:rsidRPr="00485E4C">
        <w:rPr>
          <w:rFonts w:ascii="Calibri" w:hAnsi="Calibri" w:cs="Calibri"/>
          <w:sz w:val="22"/>
          <w:szCs w:val="22"/>
        </w:rPr>
        <w:t xml:space="preserve">Experienced in designing and developing applications using different </w:t>
      </w:r>
      <w:r w:rsidRPr="00485E4C">
        <w:rPr>
          <w:rFonts w:ascii="Calibri" w:hAnsi="Calibri" w:cs="Calibri"/>
          <w:b/>
          <w:sz w:val="22"/>
          <w:szCs w:val="22"/>
        </w:rPr>
        <w:t xml:space="preserve">MVC Frameworks </w:t>
      </w:r>
      <w:r w:rsidRPr="00485E4C">
        <w:rPr>
          <w:rFonts w:ascii="Calibri" w:hAnsi="Calibri" w:cs="Calibri"/>
          <w:sz w:val="22"/>
          <w:szCs w:val="22"/>
        </w:rPr>
        <w:t xml:space="preserve">like </w:t>
      </w:r>
      <w:r w:rsidRPr="00485E4C">
        <w:rPr>
          <w:rFonts w:ascii="Calibri" w:hAnsi="Calibri" w:cs="Calibri"/>
          <w:b/>
          <w:sz w:val="22"/>
          <w:szCs w:val="22"/>
        </w:rPr>
        <w:t>Struts, Spring, JSF</w:t>
      </w:r>
      <w:r w:rsidRPr="00485E4C">
        <w:rPr>
          <w:rFonts w:ascii="Calibri" w:hAnsi="Calibri" w:cs="Calibri"/>
          <w:sz w:val="22"/>
          <w:szCs w:val="22"/>
        </w:rPr>
        <w:t>.</w:t>
      </w:r>
    </w:p>
    <w:p w14:paraId="3A795F83" w14:textId="09744CAA" w:rsidR="00792608" w:rsidRPr="00485E4C" w:rsidRDefault="00792608">
      <w:pPr>
        <w:widowControl/>
        <w:numPr>
          <w:ilvl w:val="0"/>
          <w:numId w:val="6"/>
        </w:numPr>
        <w:jc w:val="both"/>
        <w:rPr>
          <w:rFonts w:ascii="Calibri" w:hAnsi="Calibri" w:cs="Calibri"/>
          <w:bCs/>
          <w:sz w:val="22"/>
          <w:szCs w:val="22"/>
        </w:rPr>
      </w:pPr>
      <w:r w:rsidRPr="00485E4C">
        <w:rPr>
          <w:rFonts w:ascii="Calibri" w:hAnsi="Calibri" w:cs="Calibri"/>
          <w:bCs/>
          <w:sz w:val="22"/>
          <w:szCs w:val="22"/>
        </w:rPr>
        <w:t xml:space="preserve">Extensively used </w:t>
      </w:r>
      <w:r w:rsidRPr="00485E4C">
        <w:rPr>
          <w:rFonts w:ascii="Calibri" w:hAnsi="Calibri" w:cs="Calibri"/>
          <w:b/>
          <w:bCs/>
          <w:sz w:val="22"/>
          <w:szCs w:val="22"/>
        </w:rPr>
        <w:t>GIT,</w:t>
      </w:r>
      <w:r w:rsidR="00F1205F" w:rsidRPr="00485E4C">
        <w:rPr>
          <w:rFonts w:ascii="Calibri" w:hAnsi="Calibri" w:cs="Calibri"/>
          <w:b/>
          <w:bCs/>
          <w:sz w:val="22"/>
          <w:szCs w:val="22"/>
        </w:rPr>
        <w:t xml:space="preserve"> </w:t>
      </w:r>
      <w:r w:rsidRPr="00485E4C">
        <w:rPr>
          <w:rFonts w:ascii="Calibri" w:hAnsi="Calibri" w:cs="Calibri"/>
          <w:b/>
          <w:bCs/>
          <w:sz w:val="22"/>
          <w:szCs w:val="22"/>
        </w:rPr>
        <w:t xml:space="preserve">Subversion (SVN), CVS, VSS </w:t>
      </w:r>
      <w:r w:rsidRPr="00485E4C">
        <w:rPr>
          <w:rFonts w:ascii="Calibri" w:hAnsi="Calibri" w:cs="Calibri"/>
          <w:bCs/>
          <w:sz w:val="22"/>
          <w:szCs w:val="22"/>
        </w:rPr>
        <w:t>for Content Management.</w:t>
      </w:r>
    </w:p>
    <w:p w14:paraId="5D5203E6" w14:textId="77777777" w:rsidR="00792608" w:rsidRPr="00485E4C" w:rsidRDefault="00792608">
      <w:pPr>
        <w:widowControl/>
        <w:numPr>
          <w:ilvl w:val="0"/>
          <w:numId w:val="6"/>
        </w:numPr>
        <w:jc w:val="both"/>
        <w:rPr>
          <w:rFonts w:ascii="Calibri" w:hAnsi="Calibri" w:cs="Calibri"/>
          <w:bCs/>
          <w:sz w:val="22"/>
          <w:szCs w:val="22"/>
        </w:rPr>
      </w:pPr>
      <w:r w:rsidRPr="00485E4C">
        <w:rPr>
          <w:rFonts w:ascii="Calibri" w:hAnsi="Calibri" w:cs="Calibri"/>
          <w:bCs/>
          <w:sz w:val="22"/>
          <w:szCs w:val="22"/>
        </w:rPr>
        <w:t xml:space="preserve">Extensively used </w:t>
      </w:r>
      <w:r w:rsidRPr="00485E4C">
        <w:rPr>
          <w:rFonts w:ascii="Calibri" w:hAnsi="Calibri" w:cs="Calibri"/>
          <w:b/>
          <w:bCs/>
          <w:sz w:val="22"/>
          <w:szCs w:val="22"/>
        </w:rPr>
        <w:t>Groovy and Grails</w:t>
      </w:r>
      <w:r w:rsidRPr="00485E4C">
        <w:rPr>
          <w:rFonts w:ascii="Calibri" w:hAnsi="Calibri" w:cs="Calibri"/>
          <w:bCs/>
          <w:sz w:val="22"/>
          <w:szCs w:val="22"/>
        </w:rPr>
        <w:t xml:space="preserve"> for the development of the application</w:t>
      </w:r>
      <w:r w:rsidR="00C46CDE" w:rsidRPr="00485E4C">
        <w:rPr>
          <w:rFonts w:ascii="Calibri" w:hAnsi="Calibri" w:cs="Calibri"/>
          <w:bCs/>
          <w:sz w:val="22"/>
          <w:szCs w:val="22"/>
        </w:rPr>
        <w:t>.</w:t>
      </w:r>
    </w:p>
    <w:p w14:paraId="2E6C8132" w14:textId="77777777" w:rsidR="00792608" w:rsidRPr="00485E4C" w:rsidRDefault="00792608">
      <w:pPr>
        <w:widowControl/>
        <w:numPr>
          <w:ilvl w:val="0"/>
          <w:numId w:val="6"/>
        </w:numPr>
        <w:jc w:val="both"/>
        <w:rPr>
          <w:rFonts w:ascii="Calibri" w:hAnsi="Calibri" w:cs="Calibri"/>
          <w:sz w:val="22"/>
          <w:szCs w:val="22"/>
        </w:rPr>
      </w:pPr>
      <w:r w:rsidRPr="00485E4C">
        <w:rPr>
          <w:rFonts w:ascii="Calibri" w:hAnsi="Calibri" w:cs="Calibri"/>
          <w:bCs/>
          <w:sz w:val="22"/>
          <w:szCs w:val="22"/>
        </w:rPr>
        <w:t xml:space="preserve">Experienced with different testing like </w:t>
      </w:r>
      <w:r w:rsidRPr="00485E4C">
        <w:rPr>
          <w:rFonts w:ascii="Calibri" w:hAnsi="Calibri" w:cs="Calibri"/>
          <w:b/>
          <w:bCs/>
          <w:sz w:val="22"/>
          <w:szCs w:val="22"/>
        </w:rPr>
        <w:t>JUnits, Integration</w:t>
      </w:r>
      <w:r w:rsidRPr="00485E4C">
        <w:rPr>
          <w:rFonts w:ascii="Calibri" w:hAnsi="Calibri" w:cs="Calibri"/>
          <w:bCs/>
          <w:sz w:val="22"/>
          <w:szCs w:val="22"/>
        </w:rPr>
        <w:t xml:space="preserve"> Testing, </w:t>
      </w:r>
      <w:r w:rsidRPr="00485E4C">
        <w:rPr>
          <w:rFonts w:ascii="Calibri" w:hAnsi="Calibri" w:cs="Calibri"/>
          <w:b/>
          <w:bCs/>
          <w:sz w:val="22"/>
          <w:szCs w:val="22"/>
        </w:rPr>
        <w:t>System</w:t>
      </w:r>
      <w:r w:rsidRPr="00485E4C">
        <w:rPr>
          <w:rFonts w:ascii="Calibri" w:hAnsi="Calibri" w:cs="Calibri"/>
          <w:bCs/>
          <w:sz w:val="22"/>
          <w:szCs w:val="22"/>
        </w:rPr>
        <w:t xml:space="preserve"> Testing, </w:t>
      </w:r>
      <w:r w:rsidRPr="00485E4C">
        <w:rPr>
          <w:rFonts w:ascii="Calibri" w:hAnsi="Calibri" w:cs="Calibri"/>
          <w:b/>
          <w:bCs/>
          <w:sz w:val="22"/>
          <w:szCs w:val="22"/>
        </w:rPr>
        <w:t>Functional</w:t>
      </w:r>
      <w:r w:rsidRPr="00485E4C">
        <w:rPr>
          <w:rFonts w:ascii="Calibri" w:hAnsi="Calibri" w:cs="Calibri"/>
          <w:bCs/>
          <w:sz w:val="22"/>
          <w:szCs w:val="22"/>
        </w:rPr>
        <w:t xml:space="preserve"> Testing and involved in preparing the </w:t>
      </w:r>
      <w:r w:rsidRPr="00485E4C">
        <w:rPr>
          <w:rFonts w:ascii="Calibri" w:hAnsi="Calibri" w:cs="Calibri"/>
          <w:b/>
          <w:bCs/>
          <w:sz w:val="22"/>
          <w:szCs w:val="22"/>
        </w:rPr>
        <w:t>Test Cases, Test Scenarios and Test Modules and Test plans</w:t>
      </w:r>
      <w:r w:rsidR="00C46CDE" w:rsidRPr="00485E4C">
        <w:rPr>
          <w:rFonts w:ascii="Calibri" w:hAnsi="Calibri" w:cs="Calibri"/>
          <w:b/>
          <w:bCs/>
          <w:sz w:val="22"/>
          <w:szCs w:val="22"/>
        </w:rPr>
        <w:t>.</w:t>
      </w:r>
    </w:p>
    <w:p w14:paraId="13A5318F" w14:textId="77777777" w:rsidR="00792608" w:rsidRPr="00485E4C" w:rsidRDefault="00792608">
      <w:pPr>
        <w:widowControl/>
        <w:numPr>
          <w:ilvl w:val="0"/>
          <w:numId w:val="6"/>
        </w:numPr>
        <w:jc w:val="both"/>
        <w:rPr>
          <w:rFonts w:ascii="Calibri" w:hAnsi="Calibri" w:cs="Calibri"/>
          <w:sz w:val="22"/>
          <w:szCs w:val="22"/>
        </w:rPr>
      </w:pPr>
      <w:r w:rsidRPr="00485E4C">
        <w:rPr>
          <w:rFonts w:ascii="Calibri" w:hAnsi="Calibri" w:cs="Calibri"/>
          <w:sz w:val="22"/>
          <w:szCs w:val="22"/>
        </w:rPr>
        <w:t>Good knowledge on</w:t>
      </w:r>
      <w:r w:rsidRPr="00485E4C">
        <w:rPr>
          <w:rFonts w:ascii="Calibri" w:hAnsi="Calibri" w:cs="Calibri"/>
          <w:b/>
          <w:sz w:val="22"/>
          <w:szCs w:val="22"/>
        </w:rPr>
        <w:t xml:space="preserve"> IDE’S like Eclipse, Intellij IDEA, STS, GGTS, WSAD, RAD.</w:t>
      </w:r>
    </w:p>
    <w:p w14:paraId="436AFEFC" w14:textId="77777777" w:rsidR="00792608" w:rsidRPr="00485E4C" w:rsidRDefault="00792608">
      <w:pPr>
        <w:numPr>
          <w:ilvl w:val="0"/>
          <w:numId w:val="6"/>
        </w:numPr>
        <w:tabs>
          <w:tab w:val="left" w:pos="360"/>
        </w:tabs>
        <w:jc w:val="both"/>
        <w:rPr>
          <w:rFonts w:ascii="Calibri" w:hAnsi="Calibri" w:cs="Calibri"/>
          <w:b/>
          <w:bCs/>
          <w:spacing w:val="20"/>
          <w:w w:val="90"/>
          <w:kern w:val="1"/>
          <w:sz w:val="22"/>
          <w:szCs w:val="22"/>
        </w:rPr>
      </w:pPr>
      <w:r w:rsidRPr="00485E4C">
        <w:rPr>
          <w:rFonts w:ascii="Calibri" w:hAnsi="Calibri" w:cs="Calibri"/>
          <w:sz w:val="22"/>
          <w:szCs w:val="22"/>
        </w:rPr>
        <w:t xml:space="preserve">Have excellent </w:t>
      </w:r>
      <w:r w:rsidRPr="00485E4C">
        <w:rPr>
          <w:rFonts w:ascii="Calibri" w:hAnsi="Calibri" w:cs="Calibri"/>
          <w:b/>
          <w:sz w:val="22"/>
          <w:szCs w:val="22"/>
        </w:rPr>
        <w:t>Communication, Interpersonal, Analytical and Debugging skills</w:t>
      </w:r>
      <w:r w:rsidRPr="00485E4C">
        <w:rPr>
          <w:rFonts w:ascii="Calibri" w:hAnsi="Calibri" w:cs="Calibri"/>
          <w:sz w:val="22"/>
          <w:szCs w:val="22"/>
        </w:rPr>
        <w:t>.</w:t>
      </w:r>
    </w:p>
    <w:p w14:paraId="7AC4E0AF" w14:textId="77777777" w:rsidR="00792608" w:rsidRPr="00485E4C" w:rsidRDefault="00792608">
      <w:pPr>
        <w:jc w:val="both"/>
        <w:rPr>
          <w:rFonts w:ascii="Calibri" w:hAnsi="Calibri" w:cs="Calibri"/>
          <w:b/>
          <w:bCs/>
          <w:spacing w:val="20"/>
          <w:w w:val="90"/>
          <w:kern w:val="1"/>
          <w:sz w:val="22"/>
          <w:szCs w:val="22"/>
        </w:rPr>
      </w:pPr>
    </w:p>
    <w:p w14:paraId="6DECA34A" w14:textId="77777777" w:rsidR="00792608" w:rsidRPr="00485E4C" w:rsidRDefault="00792608">
      <w:pPr>
        <w:pStyle w:val="BodyText"/>
        <w:jc w:val="both"/>
        <w:rPr>
          <w:rFonts w:ascii="Calibri" w:hAnsi="Calibri" w:cs="Calibri"/>
          <w:bCs/>
          <w:sz w:val="22"/>
          <w:szCs w:val="22"/>
        </w:rPr>
      </w:pPr>
      <w:r w:rsidRPr="00485E4C">
        <w:rPr>
          <w:rFonts w:ascii="Calibri" w:hAnsi="Calibri" w:cs="Calibri"/>
          <w:b/>
          <w:bCs/>
          <w:sz w:val="22"/>
          <w:szCs w:val="22"/>
        </w:rPr>
        <w:t>Education:</w:t>
      </w:r>
    </w:p>
    <w:p w14:paraId="2A4148B1" w14:textId="77777777" w:rsidR="00792608" w:rsidRPr="00485E4C" w:rsidRDefault="00792608">
      <w:pPr>
        <w:pStyle w:val="BodyText"/>
        <w:numPr>
          <w:ilvl w:val="0"/>
          <w:numId w:val="8"/>
        </w:numPr>
        <w:jc w:val="both"/>
        <w:rPr>
          <w:rFonts w:ascii="Calibri" w:hAnsi="Calibri" w:cs="Calibri"/>
          <w:bCs/>
          <w:sz w:val="22"/>
          <w:szCs w:val="22"/>
        </w:rPr>
      </w:pPr>
      <w:r w:rsidRPr="00485E4C">
        <w:rPr>
          <w:rFonts w:ascii="Calibri" w:hAnsi="Calibri" w:cs="Calibri"/>
          <w:bCs/>
          <w:sz w:val="22"/>
          <w:szCs w:val="22"/>
        </w:rPr>
        <w:lastRenderedPageBreak/>
        <w:t>Masters in Computer Applications (MCA), Osmania University, India.</w:t>
      </w:r>
    </w:p>
    <w:p w14:paraId="258E7D0D" w14:textId="7706CFF7" w:rsidR="00792608" w:rsidRPr="00485E4C" w:rsidRDefault="00792608">
      <w:pPr>
        <w:pStyle w:val="BodyText"/>
        <w:numPr>
          <w:ilvl w:val="0"/>
          <w:numId w:val="8"/>
        </w:numPr>
        <w:jc w:val="both"/>
        <w:rPr>
          <w:rFonts w:ascii="Calibri" w:hAnsi="Calibri" w:cs="Calibri"/>
          <w:bCs/>
          <w:sz w:val="22"/>
          <w:szCs w:val="22"/>
        </w:rPr>
      </w:pPr>
      <w:r w:rsidRPr="00485E4C">
        <w:rPr>
          <w:rFonts w:ascii="Calibri" w:hAnsi="Calibri" w:cs="Calibri"/>
          <w:bCs/>
          <w:sz w:val="22"/>
          <w:szCs w:val="22"/>
        </w:rPr>
        <w:t xml:space="preserve">Bachelors in </w:t>
      </w:r>
      <w:r w:rsidR="00ED78A5" w:rsidRPr="00485E4C">
        <w:rPr>
          <w:rFonts w:ascii="Calibri" w:hAnsi="Calibri" w:cs="Calibri"/>
          <w:bCs/>
          <w:sz w:val="22"/>
          <w:szCs w:val="22"/>
        </w:rPr>
        <w:t>Science (</w:t>
      </w:r>
      <w:r w:rsidRPr="00485E4C">
        <w:rPr>
          <w:rFonts w:ascii="Calibri" w:hAnsi="Calibri" w:cs="Calibri"/>
          <w:bCs/>
          <w:sz w:val="22"/>
          <w:szCs w:val="22"/>
        </w:rPr>
        <w:t>BSc), Osmania University, India</w:t>
      </w:r>
    </w:p>
    <w:p w14:paraId="63C45BE7" w14:textId="77777777" w:rsidR="00087A14" w:rsidRPr="00485E4C" w:rsidRDefault="00087A14" w:rsidP="00087A14">
      <w:pPr>
        <w:pStyle w:val="BodyText"/>
        <w:ind w:left="720"/>
        <w:jc w:val="both"/>
        <w:rPr>
          <w:rFonts w:ascii="Calibri" w:hAnsi="Calibri" w:cs="Calibri"/>
          <w:bCs/>
          <w:sz w:val="22"/>
          <w:szCs w:val="22"/>
        </w:rPr>
      </w:pPr>
    </w:p>
    <w:p w14:paraId="469F1DFA" w14:textId="77777777" w:rsidR="00087A14" w:rsidRPr="00485E4C" w:rsidRDefault="00087A14" w:rsidP="00087A14">
      <w:pPr>
        <w:pStyle w:val="Body"/>
        <w:spacing w:line="276" w:lineRule="auto"/>
        <w:rPr>
          <w:rFonts w:ascii="Calibri" w:hAnsi="Calibri" w:cs="Calibri"/>
          <w:b/>
          <w:bCs/>
          <w:sz w:val="22"/>
          <w:szCs w:val="22"/>
          <w:u w:val="single"/>
          <w:lang w:val="x-none"/>
        </w:rPr>
      </w:pPr>
      <w:r w:rsidRPr="00485E4C">
        <w:rPr>
          <w:rFonts w:ascii="Calibri" w:hAnsi="Calibri" w:cs="Calibri"/>
          <w:b/>
          <w:bCs/>
          <w:sz w:val="22"/>
          <w:szCs w:val="22"/>
          <w:u w:val="single"/>
          <w:lang w:val="x-none"/>
        </w:rPr>
        <w:t>Certifications:</w:t>
      </w:r>
    </w:p>
    <w:p w14:paraId="648E6AAB" w14:textId="24DB4401" w:rsidR="00087A14" w:rsidRPr="00485E4C" w:rsidRDefault="00087A14" w:rsidP="003D1E7C">
      <w:pPr>
        <w:pStyle w:val="Body"/>
        <w:numPr>
          <w:ilvl w:val="0"/>
          <w:numId w:val="8"/>
        </w:numPr>
        <w:spacing w:line="276" w:lineRule="auto"/>
        <w:rPr>
          <w:rFonts w:ascii="Calibri" w:hAnsi="Calibri" w:cs="Calibri"/>
          <w:sz w:val="22"/>
          <w:szCs w:val="22"/>
          <w:lang w:val="x-none"/>
        </w:rPr>
      </w:pPr>
      <w:r w:rsidRPr="00485E4C">
        <w:rPr>
          <w:rFonts w:ascii="Calibri" w:hAnsi="Calibri" w:cs="Calibri"/>
          <w:sz w:val="22"/>
          <w:szCs w:val="22"/>
          <w:lang w:val="x-none"/>
        </w:rPr>
        <w:t>Certified in April 2025 in Designing Microsoft Azure Infrastructure Solutions</w:t>
      </w:r>
      <w:r w:rsidR="003D1E7C" w:rsidRPr="00485E4C">
        <w:rPr>
          <w:rFonts w:ascii="Calibri" w:hAnsi="Calibri" w:cs="Calibri"/>
          <w:sz w:val="22"/>
          <w:szCs w:val="22"/>
          <w:lang w:val="x-none"/>
        </w:rPr>
        <w:t xml:space="preserve"> </w:t>
      </w:r>
      <w:r w:rsidRPr="00485E4C">
        <w:rPr>
          <w:rFonts w:ascii="Calibri" w:hAnsi="Calibri" w:cs="Calibri"/>
          <w:sz w:val="22"/>
          <w:szCs w:val="22"/>
          <w:lang w:val="x-none"/>
        </w:rPr>
        <w:t>AZ-305</w:t>
      </w:r>
    </w:p>
    <w:p w14:paraId="5EC1B2A4" w14:textId="7DFA1EED" w:rsidR="00D41D84" w:rsidRPr="00485E4C" w:rsidRDefault="00D41D84" w:rsidP="003D1E7C">
      <w:pPr>
        <w:pStyle w:val="Body"/>
        <w:numPr>
          <w:ilvl w:val="0"/>
          <w:numId w:val="8"/>
        </w:numPr>
        <w:spacing w:line="276" w:lineRule="auto"/>
        <w:rPr>
          <w:rFonts w:ascii="Calibri" w:hAnsi="Calibri" w:cs="Calibri"/>
          <w:sz w:val="22"/>
          <w:szCs w:val="22"/>
          <w:lang w:val="x-none"/>
        </w:rPr>
      </w:pPr>
      <w:r w:rsidRPr="00485E4C">
        <w:rPr>
          <w:rFonts w:ascii="Calibri" w:hAnsi="Calibri" w:cs="Calibri"/>
          <w:sz w:val="22"/>
          <w:szCs w:val="22"/>
          <w:lang w:val="x-none"/>
        </w:rPr>
        <w:t>Certified in April 2025 in Designing and Implementing a Microsoft Azure AI Solution AI-102</w:t>
      </w:r>
    </w:p>
    <w:p w14:paraId="666031E3" w14:textId="77777777" w:rsidR="00792608" w:rsidRPr="00485E4C" w:rsidRDefault="00792608">
      <w:pPr>
        <w:pStyle w:val="BodyText"/>
        <w:ind w:left="720"/>
        <w:jc w:val="both"/>
        <w:rPr>
          <w:rFonts w:ascii="Calibri" w:hAnsi="Calibri" w:cs="Calibri"/>
          <w:bCs/>
          <w:sz w:val="22"/>
          <w:szCs w:val="22"/>
        </w:rPr>
      </w:pPr>
    </w:p>
    <w:p w14:paraId="1366CD53" w14:textId="77777777" w:rsidR="00792608" w:rsidRPr="00485E4C" w:rsidRDefault="00792608">
      <w:pPr>
        <w:ind w:left="-900" w:firstLine="900"/>
        <w:jc w:val="both"/>
        <w:rPr>
          <w:rFonts w:ascii="Calibri" w:hAnsi="Calibri" w:cs="Calibri"/>
          <w:sz w:val="22"/>
          <w:szCs w:val="22"/>
        </w:rPr>
      </w:pPr>
      <w:r w:rsidRPr="00485E4C">
        <w:rPr>
          <w:rFonts w:ascii="Calibri" w:hAnsi="Calibri" w:cs="Calibri"/>
          <w:b/>
          <w:iCs/>
          <w:sz w:val="22"/>
          <w:szCs w:val="22"/>
        </w:rPr>
        <w:t>Technical Skills:</w:t>
      </w:r>
    </w:p>
    <w:p w14:paraId="69DFA64B" w14:textId="77777777" w:rsidR="00792608" w:rsidRPr="00485E4C" w:rsidRDefault="00792608">
      <w:pPr>
        <w:ind w:left="3600" w:hanging="2880"/>
        <w:jc w:val="both"/>
        <w:rPr>
          <w:rFonts w:ascii="Calibri" w:hAnsi="Calibri" w:cs="Calibri"/>
          <w:sz w:val="22"/>
          <w:szCs w:val="22"/>
        </w:rPr>
      </w:pPr>
      <w:r w:rsidRPr="00485E4C">
        <w:rPr>
          <w:rFonts w:ascii="Calibri" w:hAnsi="Calibri" w:cs="Calibri"/>
          <w:sz w:val="22"/>
          <w:szCs w:val="22"/>
        </w:rPr>
        <w:t>Operating Systems</w:t>
      </w:r>
      <w:r w:rsidRPr="00485E4C">
        <w:rPr>
          <w:rFonts w:ascii="Calibri" w:hAnsi="Calibri" w:cs="Calibri"/>
          <w:sz w:val="22"/>
          <w:szCs w:val="22"/>
        </w:rPr>
        <w:tab/>
        <w:t xml:space="preserve">: Windows 9x/NT/2000/XP/7/8, Linux, UNIX.          </w:t>
      </w:r>
    </w:p>
    <w:p w14:paraId="43FB6D7A" w14:textId="0C6A0DAA" w:rsidR="00792608" w:rsidRPr="00485E4C" w:rsidRDefault="00792608">
      <w:pPr>
        <w:ind w:left="3600" w:hanging="2880"/>
        <w:jc w:val="both"/>
        <w:rPr>
          <w:rFonts w:ascii="Calibri" w:hAnsi="Calibri" w:cs="Calibri"/>
          <w:sz w:val="22"/>
          <w:szCs w:val="22"/>
        </w:rPr>
      </w:pPr>
      <w:r w:rsidRPr="00485E4C">
        <w:rPr>
          <w:rFonts w:ascii="Calibri" w:hAnsi="Calibri" w:cs="Calibri"/>
          <w:sz w:val="22"/>
          <w:szCs w:val="22"/>
        </w:rPr>
        <w:t>Languages</w:t>
      </w:r>
      <w:r w:rsidRPr="00485E4C">
        <w:rPr>
          <w:rFonts w:ascii="Calibri" w:hAnsi="Calibri" w:cs="Calibri"/>
          <w:sz w:val="22"/>
          <w:szCs w:val="22"/>
        </w:rPr>
        <w:tab/>
        <w:t>: JAVA,</w:t>
      </w:r>
      <w:r w:rsidR="000608AD" w:rsidRPr="00485E4C">
        <w:rPr>
          <w:rFonts w:ascii="Calibri" w:hAnsi="Calibri" w:cs="Calibri"/>
          <w:sz w:val="22"/>
          <w:szCs w:val="22"/>
        </w:rPr>
        <w:t xml:space="preserve"> Python,</w:t>
      </w:r>
      <w:r w:rsidRPr="00485E4C">
        <w:rPr>
          <w:rFonts w:ascii="Calibri" w:hAnsi="Calibri" w:cs="Calibri"/>
          <w:sz w:val="22"/>
          <w:szCs w:val="22"/>
        </w:rPr>
        <w:t xml:space="preserve"> UML, SQL, PL/SQL.</w:t>
      </w:r>
    </w:p>
    <w:p w14:paraId="1FA3C02F" w14:textId="77777777" w:rsidR="00792608" w:rsidRPr="00485E4C" w:rsidRDefault="00792608">
      <w:pPr>
        <w:ind w:left="3600" w:hanging="2880"/>
        <w:jc w:val="both"/>
        <w:rPr>
          <w:rFonts w:ascii="Calibri" w:hAnsi="Calibri" w:cs="Calibri"/>
          <w:sz w:val="22"/>
          <w:szCs w:val="22"/>
        </w:rPr>
      </w:pPr>
      <w:r w:rsidRPr="00485E4C">
        <w:rPr>
          <w:rFonts w:ascii="Calibri" w:hAnsi="Calibri" w:cs="Calibri"/>
          <w:sz w:val="22"/>
          <w:szCs w:val="22"/>
        </w:rPr>
        <w:t>Scripting Languages and Tools</w:t>
      </w:r>
      <w:r w:rsidRPr="00485E4C">
        <w:rPr>
          <w:rFonts w:ascii="Calibri" w:hAnsi="Calibri" w:cs="Calibri"/>
          <w:sz w:val="22"/>
          <w:szCs w:val="22"/>
        </w:rPr>
        <w:tab/>
        <w:t xml:space="preserve">: JavaScript, Ajax, jquery, AngularJs, </w:t>
      </w:r>
      <w:r w:rsidR="00287862" w:rsidRPr="00485E4C">
        <w:rPr>
          <w:rFonts w:ascii="Calibri" w:hAnsi="Calibri" w:cs="Calibri"/>
          <w:sz w:val="22"/>
          <w:szCs w:val="22"/>
        </w:rPr>
        <w:t xml:space="preserve">Angular 2 4 6 7 8, </w:t>
      </w:r>
      <w:r w:rsidRPr="00485E4C">
        <w:rPr>
          <w:rFonts w:ascii="Calibri" w:hAnsi="Calibri" w:cs="Calibri"/>
          <w:sz w:val="22"/>
          <w:szCs w:val="22"/>
        </w:rPr>
        <w:t xml:space="preserve">GWT, </w:t>
      </w:r>
      <w:r w:rsidR="00E05424" w:rsidRPr="00485E4C">
        <w:rPr>
          <w:rFonts w:ascii="Calibri" w:hAnsi="Calibri" w:cs="Calibri"/>
          <w:sz w:val="22"/>
          <w:szCs w:val="22"/>
        </w:rPr>
        <w:t>Node.js</w:t>
      </w:r>
      <w:r w:rsidRPr="00485E4C">
        <w:rPr>
          <w:rFonts w:ascii="Calibri" w:hAnsi="Calibri" w:cs="Calibri"/>
          <w:sz w:val="22"/>
          <w:szCs w:val="22"/>
        </w:rPr>
        <w:t xml:space="preserve">, </w:t>
      </w:r>
      <w:r w:rsidR="009531E8" w:rsidRPr="00485E4C">
        <w:rPr>
          <w:rFonts w:ascii="Calibri" w:hAnsi="Calibri" w:cs="Calibri"/>
          <w:sz w:val="22"/>
          <w:szCs w:val="22"/>
        </w:rPr>
        <w:t xml:space="preserve">React.js, </w:t>
      </w:r>
      <w:r w:rsidRPr="00485E4C">
        <w:rPr>
          <w:rFonts w:ascii="Calibri" w:hAnsi="Calibri" w:cs="Calibri"/>
          <w:sz w:val="22"/>
          <w:szCs w:val="22"/>
        </w:rPr>
        <w:t>iText, Jasper Reports.</w:t>
      </w:r>
    </w:p>
    <w:p w14:paraId="68107CE6" w14:textId="77777777" w:rsidR="00792608" w:rsidRPr="00485E4C" w:rsidRDefault="00792608">
      <w:pPr>
        <w:ind w:left="2880" w:hanging="2160"/>
        <w:jc w:val="both"/>
        <w:rPr>
          <w:rFonts w:ascii="Calibri" w:hAnsi="Calibri" w:cs="Calibri"/>
          <w:sz w:val="22"/>
          <w:szCs w:val="22"/>
        </w:rPr>
      </w:pPr>
      <w:r w:rsidRPr="00485E4C">
        <w:rPr>
          <w:rFonts w:ascii="Calibri" w:hAnsi="Calibri" w:cs="Calibri"/>
          <w:sz w:val="22"/>
          <w:szCs w:val="22"/>
        </w:rPr>
        <w:t>Web Technologies</w:t>
      </w:r>
      <w:r w:rsidRPr="00485E4C">
        <w:rPr>
          <w:rFonts w:ascii="Calibri" w:hAnsi="Calibri" w:cs="Calibri"/>
          <w:sz w:val="22"/>
          <w:szCs w:val="22"/>
        </w:rPr>
        <w:tab/>
      </w:r>
      <w:r w:rsidRPr="00485E4C">
        <w:rPr>
          <w:rFonts w:ascii="Calibri" w:hAnsi="Calibri" w:cs="Calibri"/>
          <w:sz w:val="22"/>
          <w:szCs w:val="22"/>
        </w:rPr>
        <w:tab/>
        <w:t>: HTML, XML, CSS, Servlets, JSP, JDBC.</w:t>
      </w:r>
    </w:p>
    <w:p w14:paraId="5B947BBD" w14:textId="77777777" w:rsidR="00792608" w:rsidRPr="00485E4C" w:rsidRDefault="00792608">
      <w:pPr>
        <w:ind w:left="2880" w:hanging="2160"/>
        <w:jc w:val="both"/>
        <w:rPr>
          <w:rFonts w:ascii="Calibri" w:hAnsi="Calibri" w:cs="Calibri"/>
          <w:sz w:val="22"/>
          <w:szCs w:val="22"/>
        </w:rPr>
      </w:pPr>
      <w:r w:rsidRPr="00485E4C">
        <w:rPr>
          <w:rFonts w:ascii="Calibri" w:hAnsi="Calibri" w:cs="Calibri"/>
          <w:sz w:val="22"/>
          <w:szCs w:val="22"/>
        </w:rPr>
        <w:t>XML Technologies</w:t>
      </w:r>
      <w:r w:rsidRPr="00485E4C">
        <w:rPr>
          <w:rFonts w:ascii="Calibri" w:hAnsi="Calibri" w:cs="Calibri"/>
          <w:sz w:val="22"/>
          <w:szCs w:val="22"/>
        </w:rPr>
        <w:tab/>
      </w:r>
      <w:r w:rsidRPr="00485E4C">
        <w:rPr>
          <w:rFonts w:ascii="Calibri" w:hAnsi="Calibri" w:cs="Calibri"/>
          <w:sz w:val="22"/>
          <w:szCs w:val="22"/>
        </w:rPr>
        <w:tab/>
        <w:t>: SAX, DOM, DTD, XSD, XML, XSLT, XPATH.</w:t>
      </w:r>
    </w:p>
    <w:p w14:paraId="6A5BE8FC" w14:textId="77777777" w:rsidR="00792608" w:rsidRPr="00485E4C" w:rsidRDefault="00792608">
      <w:pPr>
        <w:ind w:left="2880" w:hanging="2160"/>
        <w:jc w:val="both"/>
        <w:rPr>
          <w:rFonts w:ascii="Calibri" w:hAnsi="Calibri" w:cs="Calibri"/>
          <w:sz w:val="22"/>
          <w:szCs w:val="22"/>
        </w:rPr>
      </w:pPr>
      <w:r w:rsidRPr="00485E4C">
        <w:rPr>
          <w:rFonts w:ascii="Calibri" w:hAnsi="Calibri" w:cs="Calibri"/>
          <w:sz w:val="22"/>
          <w:szCs w:val="22"/>
        </w:rPr>
        <w:t>Automation To</w:t>
      </w:r>
      <w:r w:rsidR="00C46CDE" w:rsidRPr="00485E4C">
        <w:rPr>
          <w:rFonts w:ascii="Calibri" w:hAnsi="Calibri" w:cs="Calibri"/>
          <w:sz w:val="22"/>
          <w:szCs w:val="22"/>
        </w:rPr>
        <w:t xml:space="preserve">ols                          : </w:t>
      </w:r>
      <w:r w:rsidRPr="00485E4C">
        <w:rPr>
          <w:rFonts w:ascii="Calibri" w:hAnsi="Calibri" w:cs="Calibri"/>
          <w:sz w:val="22"/>
          <w:szCs w:val="22"/>
        </w:rPr>
        <w:t>Selenium</w:t>
      </w:r>
      <w:r w:rsidR="00C46CDE" w:rsidRPr="00485E4C">
        <w:rPr>
          <w:rFonts w:ascii="Calibri" w:hAnsi="Calibri" w:cs="Calibri"/>
          <w:sz w:val="22"/>
          <w:szCs w:val="22"/>
        </w:rPr>
        <w:t>, Fitnesse.</w:t>
      </w:r>
    </w:p>
    <w:p w14:paraId="6305F7E4" w14:textId="77777777" w:rsidR="00792608" w:rsidRPr="00485E4C" w:rsidRDefault="00792608">
      <w:pPr>
        <w:ind w:left="2880" w:hanging="2160"/>
        <w:jc w:val="both"/>
        <w:rPr>
          <w:rFonts w:ascii="Calibri" w:hAnsi="Calibri" w:cs="Calibri"/>
          <w:sz w:val="22"/>
          <w:szCs w:val="22"/>
        </w:rPr>
      </w:pPr>
      <w:r w:rsidRPr="00485E4C">
        <w:rPr>
          <w:rFonts w:ascii="Calibri" w:hAnsi="Calibri" w:cs="Calibri"/>
          <w:sz w:val="22"/>
          <w:szCs w:val="22"/>
        </w:rPr>
        <w:t>Distributed Technologies</w:t>
      </w:r>
      <w:r w:rsidRPr="00485E4C">
        <w:rPr>
          <w:rFonts w:ascii="Calibri" w:hAnsi="Calibri" w:cs="Calibri"/>
          <w:sz w:val="22"/>
          <w:szCs w:val="22"/>
        </w:rPr>
        <w:tab/>
      </w:r>
      <w:r w:rsidRPr="00485E4C">
        <w:rPr>
          <w:rFonts w:ascii="Calibri" w:hAnsi="Calibri" w:cs="Calibri"/>
          <w:sz w:val="22"/>
          <w:szCs w:val="22"/>
        </w:rPr>
        <w:tab/>
        <w:t>: EJB, JMS, JTA, JPA, JSON, AJAX, Web services, RMI.</w:t>
      </w:r>
    </w:p>
    <w:p w14:paraId="7703D8B1" w14:textId="77777777" w:rsidR="00792608" w:rsidRPr="00485E4C" w:rsidRDefault="00792608">
      <w:pPr>
        <w:ind w:left="2880" w:hanging="2160"/>
        <w:jc w:val="both"/>
        <w:rPr>
          <w:rFonts w:ascii="Calibri" w:hAnsi="Calibri" w:cs="Calibri"/>
          <w:sz w:val="22"/>
          <w:szCs w:val="22"/>
        </w:rPr>
      </w:pPr>
      <w:r w:rsidRPr="00485E4C">
        <w:rPr>
          <w:rFonts w:ascii="Calibri" w:hAnsi="Calibri" w:cs="Calibri"/>
          <w:sz w:val="22"/>
          <w:szCs w:val="22"/>
        </w:rPr>
        <w:t>Big Data</w:t>
      </w:r>
      <w:r w:rsidRPr="00485E4C">
        <w:rPr>
          <w:rFonts w:ascii="Calibri" w:hAnsi="Calibri" w:cs="Calibri"/>
          <w:sz w:val="22"/>
          <w:szCs w:val="22"/>
        </w:rPr>
        <w:tab/>
      </w:r>
      <w:r w:rsidRPr="00485E4C">
        <w:rPr>
          <w:rFonts w:ascii="Calibri" w:hAnsi="Calibri" w:cs="Calibri"/>
          <w:sz w:val="22"/>
          <w:szCs w:val="22"/>
        </w:rPr>
        <w:tab/>
        <w:t>: Hadoop, Map Reduce, HDFS, Hive, Pig, Zookeeper, Sqoop</w:t>
      </w:r>
      <w:r w:rsidR="00C46CDE" w:rsidRPr="00485E4C">
        <w:rPr>
          <w:rFonts w:ascii="Calibri" w:hAnsi="Calibri" w:cs="Calibri"/>
          <w:sz w:val="22"/>
          <w:szCs w:val="22"/>
        </w:rPr>
        <w:t>.</w:t>
      </w:r>
    </w:p>
    <w:p w14:paraId="699CE999" w14:textId="77777777" w:rsidR="00792608" w:rsidRPr="00485E4C" w:rsidRDefault="00792608">
      <w:pPr>
        <w:ind w:firstLine="720"/>
        <w:jc w:val="both"/>
        <w:rPr>
          <w:rFonts w:ascii="Calibri" w:hAnsi="Calibri" w:cs="Calibri"/>
          <w:sz w:val="22"/>
          <w:szCs w:val="22"/>
        </w:rPr>
      </w:pPr>
      <w:r w:rsidRPr="00485E4C">
        <w:rPr>
          <w:rFonts w:ascii="Calibri" w:hAnsi="Calibri" w:cs="Calibri"/>
          <w:sz w:val="22"/>
          <w:szCs w:val="22"/>
        </w:rPr>
        <w:t>Design Tools</w:t>
      </w:r>
      <w:r w:rsidRPr="00485E4C">
        <w:rPr>
          <w:rFonts w:ascii="Calibri" w:hAnsi="Calibri" w:cs="Calibri"/>
          <w:sz w:val="22"/>
          <w:szCs w:val="22"/>
        </w:rPr>
        <w:tab/>
      </w:r>
      <w:r w:rsidRPr="00485E4C">
        <w:rPr>
          <w:rFonts w:ascii="Calibri" w:hAnsi="Calibri" w:cs="Calibri"/>
          <w:sz w:val="22"/>
          <w:szCs w:val="22"/>
        </w:rPr>
        <w:tab/>
      </w:r>
      <w:r w:rsidRPr="00485E4C">
        <w:rPr>
          <w:rFonts w:ascii="Calibri" w:hAnsi="Calibri" w:cs="Calibri"/>
          <w:sz w:val="22"/>
          <w:szCs w:val="22"/>
        </w:rPr>
        <w:tab/>
        <w:t>: GWT designer 2.0.0, Rational Rose, Microsoft Visio, and UML.</w:t>
      </w:r>
    </w:p>
    <w:p w14:paraId="43BA709E" w14:textId="77777777" w:rsidR="00792608" w:rsidRPr="00485E4C" w:rsidRDefault="00792608">
      <w:pPr>
        <w:ind w:left="3600" w:hanging="2880"/>
        <w:jc w:val="both"/>
        <w:rPr>
          <w:rFonts w:ascii="Calibri" w:hAnsi="Calibri" w:cs="Calibri"/>
          <w:sz w:val="22"/>
          <w:szCs w:val="22"/>
        </w:rPr>
      </w:pPr>
      <w:r w:rsidRPr="00485E4C">
        <w:rPr>
          <w:rFonts w:ascii="Calibri" w:hAnsi="Calibri" w:cs="Calibri"/>
          <w:sz w:val="22"/>
          <w:szCs w:val="22"/>
        </w:rPr>
        <w:t>Version Control</w:t>
      </w:r>
      <w:r w:rsidRPr="00485E4C">
        <w:rPr>
          <w:rFonts w:ascii="Calibri" w:hAnsi="Calibri" w:cs="Calibri"/>
          <w:sz w:val="22"/>
          <w:szCs w:val="22"/>
        </w:rPr>
        <w:tab/>
        <w:t>: PVCS, SVN, Git, VSS, CVS.</w:t>
      </w:r>
      <w:r w:rsidRPr="00485E4C">
        <w:rPr>
          <w:rFonts w:ascii="Calibri" w:hAnsi="Calibri" w:cs="Calibri"/>
          <w:sz w:val="22"/>
          <w:szCs w:val="22"/>
        </w:rPr>
        <w:tab/>
      </w:r>
    </w:p>
    <w:p w14:paraId="627F35AA" w14:textId="77777777" w:rsidR="00792608" w:rsidRPr="00485E4C" w:rsidRDefault="00792608">
      <w:pPr>
        <w:ind w:firstLine="720"/>
        <w:jc w:val="both"/>
        <w:rPr>
          <w:rFonts w:ascii="Calibri" w:hAnsi="Calibri" w:cs="Calibri"/>
          <w:sz w:val="22"/>
          <w:szCs w:val="22"/>
        </w:rPr>
      </w:pPr>
      <w:r w:rsidRPr="00485E4C">
        <w:rPr>
          <w:rFonts w:ascii="Calibri" w:hAnsi="Calibri" w:cs="Calibri"/>
          <w:sz w:val="22"/>
          <w:szCs w:val="22"/>
        </w:rPr>
        <w:t>O-R Mapping Tools                        :  Hibernate 3.x, IBatis 3</w:t>
      </w:r>
    </w:p>
    <w:p w14:paraId="453A938C" w14:textId="77777777" w:rsidR="00792608" w:rsidRPr="00485E4C" w:rsidRDefault="00792608">
      <w:pPr>
        <w:ind w:firstLine="720"/>
        <w:jc w:val="both"/>
        <w:rPr>
          <w:rFonts w:ascii="Calibri" w:hAnsi="Calibri" w:cs="Calibri"/>
          <w:sz w:val="22"/>
          <w:szCs w:val="22"/>
        </w:rPr>
      </w:pPr>
      <w:r w:rsidRPr="00485E4C">
        <w:rPr>
          <w:rFonts w:ascii="Calibri" w:hAnsi="Calibri" w:cs="Calibri"/>
          <w:sz w:val="22"/>
          <w:szCs w:val="22"/>
        </w:rPr>
        <w:t>Caching Technologies                    :  Memcached, EHCache.</w:t>
      </w:r>
    </w:p>
    <w:p w14:paraId="733B4510" w14:textId="77777777" w:rsidR="00792608" w:rsidRPr="00485E4C" w:rsidRDefault="00792608">
      <w:pPr>
        <w:ind w:firstLine="720"/>
        <w:jc w:val="both"/>
        <w:rPr>
          <w:rFonts w:ascii="Calibri" w:hAnsi="Calibri" w:cs="Calibri"/>
          <w:sz w:val="22"/>
          <w:szCs w:val="22"/>
        </w:rPr>
      </w:pPr>
      <w:r w:rsidRPr="00485E4C">
        <w:rPr>
          <w:rFonts w:ascii="Calibri" w:hAnsi="Calibri" w:cs="Calibri"/>
          <w:sz w:val="22"/>
          <w:szCs w:val="22"/>
        </w:rPr>
        <w:t>Frameworks</w:t>
      </w:r>
      <w:r w:rsidRPr="00485E4C">
        <w:rPr>
          <w:rFonts w:ascii="Calibri" w:hAnsi="Calibri" w:cs="Calibri"/>
          <w:sz w:val="22"/>
          <w:szCs w:val="22"/>
        </w:rPr>
        <w:tab/>
      </w:r>
      <w:r w:rsidRPr="00485E4C">
        <w:rPr>
          <w:rFonts w:ascii="Calibri" w:hAnsi="Calibri" w:cs="Calibri"/>
          <w:sz w:val="22"/>
          <w:szCs w:val="22"/>
        </w:rPr>
        <w:tab/>
        <w:t xml:space="preserve">            : Struts 1.2, JSF, JUnit, MVC, spring, Groovy and Grails.</w:t>
      </w:r>
    </w:p>
    <w:p w14:paraId="29EDEEBB" w14:textId="0480AF25" w:rsidR="00ED78A5" w:rsidRPr="00485E4C" w:rsidRDefault="00ED78A5" w:rsidP="0054098C">
      <w:pPr>
        <w:ind w:left="3600" w:hanging="2880"/>
        <w:jc w:val="both"/>
        <w:rPr>
          <w:rFonts w:ascii="Calibri" w:hAnsi="Calibri" w:cs="Calibri"/>
          <w:sz w:val="22"/>
          <w:szCs w:val="22"/>
        </w:rPr>
      </w:pPr>
      <w:r w:rsidRPr="00485E4C">
        <w:rPr>
          <w:rFonts w:ascii="Calibri" w:hAnsi="Calibri" w:cs="Calibri"/>
          <w:color w:val="000000"/>
          <w:sz w:val="22"/>
          <w:szCs w:val="22"/>
        </w:rPr>
        <w:t xml:space="preserve">Dev Ops                                  </w:t>
      </w:r>
      <w:r w:rsidR="008C4959" w:rsidRPr="00485E4C">
        <w:rPr>
          <w:rFonts w:ascii="Calibri" w:hAnsi="Calibri" w:cs="Calibri"/>
          <w:color w:val="000000"/>
          <w:sz w:val="22"/>
          <w:szCs w:val="22"/>
        </w:rPr>
        <w:t xml:space="preserve">      </w:t>
      </w:r>
      <w:r w:rsidRPr="00485E4C">
        <w:rPr>
          <w:rFonts w:ascii="Calibri" w:hAnsi="Calibri" w:cs="Calibri"/>
          <w:color w:val="000000"/>
          <w:sz w:val="22"/>
          <w:szCs w:val="22"/>
        </w:rPr>
        <w:t xml:space="preserve"> : Azure, AWS, EC2, S3, Route 53, Cloud Front, Elastic Bean stalk, Kubernates, Docker, Ansible, puppet</w:t>
      </w:r>
    </w:p>
    <w:p w14:paraId="43D56389" w14:textId="77777777" w:rsidR="00792608" w:rsidRPr="00485E4C" w:rsidRDefault="00792608">
      <w:pPr>
        <w:ind w:left="3600" w:hanging="2880"/>
        <w:jc w:val="both"/>
        <w:rPr>
          <w:rFonts w:ascii="Calibri" w:hAnsi="Calibri" w:cs="Calibri"/>
          <w:sz w:val="22"/>
          <w:szCs w:val="22"/>
        </w:rPr>
      </w:pPr>
      <w:r w:rsidRPr="00485E4C">
        <w:rPr>
          <w:rFonts w:ascii="Calibri" w:hAnsi="Calibri" w:cs="Calibri"/>
          <w:sz w:val="22"/>
          <w:szCs w:val="22"/>
        </w:rPr>
        <w:t xml:space="preserve">App/Web Servers                          : BEA Weblogic 11g/9.2, Jboss, Tomcat, IBM Websphere. </w:t>
      </w:r>
    </w:p>
    <w:p w14:paraId="6C5847D2" w14:textId="77777777" w:rsidR="00792608" w:rsidRPr="00485E4C" w:rsidRDefault="00792608">
      <w:pPr>
        <w:ind w:left="3600" w:hanging="2880"/>
        <w:jc w:val="both"/>
        <w:rPr>
          <w:rFonts w:ascii="Calibri" w:hAnsi="Calibri" w:cs="Calibri"/>
          <w:sz w:val="22"/>
          <w:szCs w:val="22"/>
        </w:rPr>
      </w:pPr>
      <w:r w:rsidRPr="00485E4C">
        <w:rPr>
          <w:rFonts w:ascii="Calibri" w:hAnsi="Calibri" w:cs="Calibri"/>
          <w:sz w:val="22"/>
          <w:szCs w:val="22"/>
        </w:rPr>
        <w:t>Web Tools/ Scripting Tools             : HTML, XSL, XSD, XHTML, JavaScript, CSS,</w:t>
      </w:r>
      <w:r w:rsidRPr="00485E4C">
        <w:rPr>
          <w:rFonts w:ascii="Calibri" w:hAnsi="Calibri" w:cs="Calibri"/>
          <w:color w:val="000000"/>
          <w:sz w:val="22"/>
          <w:szCs w:val="22"/>
        </w:rPr>
        <w:t>Apache Axis</w:t>
      </w:r>
      <w:r w:rsidR="00C46CDE" w:rsidRPr="00485E4C">
        <w:rPr>
          <w:rFonts w:ascii="Calibri" w:hAnsi="Calibri" w:cs="Calibri"/>
          <w:color w:val="000000"/>
          <w:sz w:val="22"/>
          <w:szCs w:val="22"/>
        </w:rPr>
        <w:t>.</w:t>
      </w:r>
    </w:p>
    <w:p w14:paraId="11C84751" w14:textId="77777777" w:rsidR="00792608" w:rsidRPr="00485E4C" w:rsidRDefault="00792608">
      <w:pPr>
        <w:ind w:left="3600" w:hanging="2880"/>
        <w:jc w:val="both"/>
        <w:rPr>
          <w:rFonts w:ascii="Calibri" w:hAnsi="Calibri" w:cs="Calibri"/>
          <w:sz w:val="22"/>
          <w:szCs w:val="22"/>
        </w:rPr>
      </w:pPr>
      <w:r w:rsidRPr="00485E4C">
        <w:rPr>
          <w:rFonts w:ascii="Calibri" w:hAnsi="Calibri" w:cs="Calibri"/>
          <w:sz w:val="22"/>
          <w:szCs w:val="22"/>
        </w:rPr>
        <w:t>Software Methodologies</w:t>
      </w:r>
      <w:r w:rsidRPr="00485E4C">
        <w:rPr>
          <w:rFonts w:ascii="Calibri" w:hAnsi="Calibri" w:cs="Calibri"/>
          <w:sz w:val="22"/>
          <w:szCs w:val="22"/>
        </w:rPr>
        <w:tab/>
        <w:t xml:space="preserve">: </w:t>
      </w:r>
      <w:r w:rsidRPr="00485E4C">
        <w:rPr>
          <w:rFonts w:ascii="Calibri" w:hAnsi="Calibri" w:cs="Calibri"/>
          <w:color w:val="000000"/>
          <w:sz w:val="22"/>
          <w:szCs w:val="22"/>
        </w:rPr>
        <w:t>Agile methodologies Scrum and Extreme programming, Object-Oriented Analysis and Design (OOAD), TDD, Waterfall Model.</w:t>
      </w:r>
    </w:p>
    <w:p w14:paraId="4B64A400" w14:textId="77777777" w:rsidR="00792608" w:rsidRPr="00485E4C" w:rsidRDefault="00792608">
      <w:pPr>
        <w:ind w:left="3600" w:hanging="2880"/>
        <w:jc w:val="both"/>
        <w:rPr>
          <w:rFonts w:ascii="Calibri" w:hAnsi="Calibri" w:cs="Calibri"/>
          <w:sz w:val="22"/>
          <w:szCs w:val="22"/>
        </w:rPr>
      </w:pPr>
      <w:r w:rsidRPr="00485E4C">
        <w:rPr>
          <w:rFonts w:ascii="Calibri" w:hAnsi="Calibri" w:cs="Calibri"/>
          <w:sz w:val="22"/>
          <w:szCs w:val="22"/>
        </w:rPr>
        <w:t>IDE</w:t>
      </w:r>
      <w:r w:rsidRPr="00485E4C">
        <w:rPr>
          <w:rFonts w:ascii="Calibri" w:hAnsi="Calibri" w:cs="Calibri"/>
          <w:sz w:val="22"/>
          <w:szCs w:val="22"/>
        </w:rPr>
        <w:tab/>
        <w:t>: Eclipse, Net beans, STS, GGTS, RAD, Intellij Idea, WSAD 5.0</w:t>
      </w:r>
      <w:r w:rsidR="00C46CDE" w:rsidRPr="00485E4C">
        <w:rPr>
          <w:rFonts w:ascii="Calibri" w:hAnsi="Calibri" w:cs="Calibri"/>
          <w:sz w:val="22"/>
          <w:szCs w:val="22"/>
        </w:rPr>
        <w:t>.</w:t>
      </w:r>
    </w:p>
    <w:p w14:paraId="6EF468F7" w14:textId="77777777" w:rsidR="00792608" w:rsidRPr="00485E4C" w:rsidRDefault="00792608">
      <w:pPr>
        <w:ind w:firstLine="720"/>
        <w:jc w:val="both"/>
        <w:rPr>
          <w:rFonts w:ascii="Calibri" w:hAnsi="Calibri" w:cs="Calibri"/>
          <w:b/>
          <w:iCs/>
          <w:sz w:val="22"/>
          <w:szCs w:val="22"/>
        </w:rPr>
      </w:pPr>
      <w:r w:rsidRPr="00485E4C">
        <w:rPr>
          <w:rFonts w:ascii="Calibri" w:hAnsi="Calibri" w:cs="Calibri"/>
          <w:sz w:val="22"/>
          <w:szCs w:val="22"/>
        </w:rPr>
        <w:t>Databases</w:t>
      </w:r>
      <w:r w:rsidRPr="00485E4C">
        <w:rPr>
          <w:rFonts w:ascii="Calibri" w:hAnsi="Calibri" w:cs="Calibri"/>
          <w:sz w:val="22"/>
          <w:szCs w:val="22"/>
        </w:rPr>
        <w:tab/>
      </w:r>
      <w:r w:rsidRPr="00485E4C">
        <w:rPr>
          <w:rFonts w:ascii="Calibri" w:hAnsi="Calibri" w:cs="Calibri"/>
          <w:sz w:val="22"/>
          <w:szCs w:val="22"/>
        </w:rPr>
        <w:tab/>
      </w:r>
      <w:r w:rsidRPr="00485E4C">
        <w:rPr>
          <w:rFonts w:ascii="Calibri" w:hAnsi="Calibri" w:cs="Calibri"/>
          <w:sz w:val="22"/>
          <w:szCs w:val="22"/>
        </w:rPr>
        <w:tab/>
        <w:t xml:space="preserve">: Oracle 9i/10g/11g, DB2, </w:t>
      </w:r>
      <w:r w:rsidR="00C46CDE" w:rsidRPr="00485E4C">
        <w:rPr>
          <w:rFonts w:ascii="Calibri" w:hAnsi="Calibri" w:cs="Calibri"/>
          <w:sz w:val="22"/>
          <w:szCs w:val="22"/>
        </w:rPr>
        <w:t xml:space="preserve">CoughDB, </w:t>
      </w:r>
      <w:r w:rsidRPr="00485E4C">
        <w:rPr>
          <w:rFonts w:ascii="Calibri" w:hAnsi="Calibri" w:cs="Calibri"/>
          <w:sz w:val="22"/>
          <w:szCs w:val="22"/>
        </w:rPr>
        <w:t>MySQL and MS Access</w:t>
      </w:r>
      <w:r w:rsidR="00C46CDE" w:rsidRPr="00485E4C">
        <w:rPr>
          <w:rFonts w:ascii="Calibri" w:hAnsi="Calibri" w:cs="Calibri"/>
          <w:sz w:val="22"/>
          <w:szCs w:val="22"/>
        </w:rPr>
        <w:t>.</w:t>
      </w:r>
    </w:p>
    <w:p w14:paraId="316BCB2F" w14:textId="77777777" w:rsidR="00792608" w:rsidRPr="00485E4C" w:rsidRDefault="00792608">
      <w:pPr>
        <w:jc w:val="both"/>
        <w:rPr>
          <w:rFonts w:ascii="Calibri" w:hAnsi="Calibri" w:cs="Calibri"/>
          <w:b/>
          <w:iCs/>
          <w:sz w:val="22"/>
          <w:szCs w:val="22"/>
        </w:rPr>
      </w:pPr>
    </w:p>
    <w:p w14:paraId="0F5EA2DE" w14:textId="77777777" w:rsidR="00792608" w:rsidRPr="00485E4C" w:rsidRDefault="00792608">
      <w:pPr>
        <w:jc w:val="both"/>
        <w:rPr>
          <w:rFonts w:ascii="Calibri" w:hAnsi="Calibri" w:cs="Calibri"/>
          <w:b/>
          <w:iCs/>
          <w:sz w:val="22"/>
          <w:szCs w:val="22"/>
        </w:rPr>
      </w:pPr>
    </w:p>
    <w:p w14:paraId="3C9ADB7E" w14:textId="77777777" w:rsidR="00792608" w:rsidRPr="00485E4C" w:rsidRDefault="00792608">
      <w:pPr>
        <w:jc w:val="both"/>
        <w:rPr>
          <w:rFonts w:ascii="Calibri" w:hAnsi="Calibri" w:cs="Calibri"/>
          <w:b/>
          <w:iCs/>
          <w:sz w:val="22"/>
          <w:szCs w:val="22"/>
        </w:rPr>
      </w:pPr>
    </w:p>
    <w:p w14:paraId="1BE33722" w14:textId="77777777" w:rsidR="00792608" w:rsidRPr="00485E4C" w:rsidRDefault="00792608">
      <w:pPr>
        <w:jc w:val="both"/>
        <w:rPr>
          <w:rFonts w:ascii="Calibri" w:hAnsi="Calibri" w:cs="Calibri"/>
          <w:b/>
          <w:iCs/>
          <w:sz w:val="22"/>
          <w:szCs w:val="22"/>
        </w:rPr>
      </w:pPr>
    </w:p>
    <w:p w14:paraId="76C6DC54" w14:textId="77777777" w:rsidR="00792608" w:rsidRPr="00485E4C" w:rsidRDefault="00792608">
      <w:pPr>
        <w:jc w:val="both"/>
        <w:rPr>
          <w:rFonts w:ascii="Calibri" w:hAnsi="Calibri" w:cs="Calibri"/>
          <w:b/>
          <w:iCs/>
          <w:sz w:val="22"/>
          <w:szCs w:val="22"/>
        </w:rPr>
      </w:pPr>
      <w:r w:rsidRPr="00485E4C">
        <w:rPr>
          <w:rFonts w:ascii="Calibri" w:hAnsi="Calibri" w:cs="Calibri"/>
          <w:b/>
          <w:iCs/>
          <w:sz w:val="22"/>
          <w:szCs w:val="22"/>
        </w:rPr>
        <w:t>Professional Experience:</w:t>
      </w:r>
    </w:p>
    <w:p w14:paraId="72BB1B63" w14:textId="63FF52F5" w:rsidR="00BD13B3" w:rsidRPr="00485E4C" w:rsidRDefault="00BD13B3" w:rsidP="00EA1219">
      <w:pPr>
        <w:jc w:val="both"/>
        <w:rPr>
          <w:rFonts w:ascii="Calibri" w:hAnsi="Calibri" w:cs="Calibri"/>
          <w:b/>
          <w:iCs/>
          <w:sz w:val="22"/>
          <w:szCs w:val="22"/>
        </w:rPr>
      </w:pPr>
    </w:p>
    <w:p w14:paraId="0989F6E5" w14:textId="77777777" w:rsidR="00BD13B3" w:rsidRPr="00485E4C" w:rsidRDefault="00BD13B3" w:rsidP="00EA1219">
      <w:pPr>
        <w:jc w:val="both"/>
        <w:rPr>
          <w:rFonts w:ascii="Calibri" w:hAnsi="Calibri" w:cs="Calibri"/>
          <w:bCs/>
          <w:iCs/>
          <w:sz w:val="22"/>
          <w:szCs w:val="22"/>
        </w:rPr>
      </w:pPr>
    </w:p>
    <w:p w14:paraId="5F6F7A6A" w14:textId="6204EBB5" w:rsidR="00E22E70" w:rsidRPr="00485E4C" w:rsidRDefault="00E22E70" w:rsidP="00E22E70">
      <w:pPr>
        <w:jc w:val="both"/>
        <w:rPr>
          <w:rFonts w:ascii="Calibri" w:hAnsi="Calibri" w:cs="Calibri"/>
          <w:b/>
          <w:iCs/>
          <w:sz w:val="22"/>
          <w:szCs w:val="22"/>
        </w:rPr>
      </w:pPr>
      <w:r w:rsidRPr="00485E4C">
        <w:rPr>
          <w:rFonts w:ascii="Calibri" w:hAnsi="Calibri" w:cs="Calibri"/>
          <w:b/>
          <w:iCs/>
          <w:sz w:val="22"/>
          <w:szCs w:val="22"/>
        </w:rPr>
        <w:t>CVS Health, Woonsocket, RI                                                                                                        July’ 22 - Present</w:t>
      </w:r>
    </w:p>
    <w:p w14:paraId="52B81A39" w14:textId="77777777" w:rsidR="00E22E70" w:rsidRPr="00485E4C" w:rsidRDefault="00E22E70" w:rsidP="00E22E70">
      <w:pPr>
        <w:jc w:val="both"/>
        <w:rPr>
          <w:rFonts w:ascii="Calibri" w:hAnsi="Calibri" w:cs="Calibri"/>
          <w:b/>
          <w:iCs/>
          <w:sz w:val="22"/>
          <w:szCs w:val="22"/>
        </w:rPr>
      </w:pPr>
      <w:r w:rsidRPr="00485E4C">
        <w:rPr>
          <w:rFonts w:ascii="Calibri" w:hAnsi="Calibri" w:cs="Calibri"/>
          <w:b/>
          <w:iCs/>
          <w:sz w:val="22"/>
          <w:szCs w:val="22"/>
        </w:rPr>
        <w:t>Sr Java Developer</w:t>
      </w:r>
    </w:p>
    <w:p w14:paraId="5EA23556" w14:textId="554801E3" w:rsidR="00BD13B3" w:rsidRPr="00485E4C" w:rsidRDefault="00E22E70" w:rsidP="00E22E70">
      <w:pPr>
        <w:jc w:val="both"/>
        <w:rPr>
          <w:rFonts w:ascii="Calibri" w:hAnsi="Calibri" w:cs="Calibri"/>
          <w:bCs/>
          <w:iCs/>
          <w:sz w:val="22"/>
          <w:szCs w:val="22"/>
        </w:rPr>
      </w:pPr>
      <w:r w:rsidRPr="00485E4C">
        <w:rPr>
          <w:rFonts w:ascii="Calibri" w:hAnsi="Calibri" w:cs="Calibri"/>
          <w:bCs/>
          <w:iCs/>
          <w:sz w:val="22"/>
          <w:szCs w:val="22"/>
        </w:rPr>
        <w:t>The project is called Access Now automation. The project is for enhancements for oracle IAM to Tuebora (a new product for the Identity management)</w:t>
      </w:r>
    </w:p>
    <w:p w14:paraId="5066CDD5" w14:textId="77777777" w:rsidR="00E22E70" w:rsidRPr="00485E4C" w:rsidRDefault="00E22E70" w:rsidP="00E22E70">
      <w:pPr>
        <w:jc w:val="both"/>
        <w:rPr>
          <w:rFonts w:ascii="Calibri" w:hAnsi="Calibri" w:cs="Calibri"/>
          <w:b/>
          <w:iCs/>
          <w:sz w:val="22"/>
          <w:szCs w:val="22"/>
        </w:rPr>
      </w:pPr>
    </w:p>
    <w:p w14:paraId="0FE4FA57" w14:textId="77777777" w:rsidR="00BD13B3" w:rsidRPr="00485E4C" w:rsidRDefault="00BD13B3" w:rsidP="00BD13B3">
      <w:pPr>
        <w:jc w:val="both"/>
        <w:rPr>
          <w:rFonts w:ascii="Calibri" w:hAnsi="Calibri" w:cs="Calibri"/>
          <w:sz w:val="22"/>
          <w:szCs w:val="22"/>
        </w:rPr>
      </w:pPr>
      <w:r w:rsidRPr="00485E4C">
        <w:rPr>
          <w:rFonts w:ascii="Calibri" w:hAnsi="Calibri" w:cs="Calibri"/>
          <w:b/>
          <w:sz w:val="22"/>
          <w:szCs w:val="22"/>
        </w:rPr>
        <w:t>Responsibilities:</w:t>
      </w:r>
    </w:p>
    <w:p w14:paraId="5E6483C4" w14:textId="77777777" w:rsidR="00BD13B3" w:rsidRPr="00485E4C" w:rsidRDefault="00BD13B3" w:rsidP="00BD13B3">
      <w:pPr>
        <w:jc w:val="both"/>
        <w:rPr>
          <w:rFonts w:ascii="Calibri" w:hAnsi="Calibri" w:cs="Calibri"/>
          <w:sz w:val="22"/>
          <w:szCs w:val="22"/>
        </w:rPr>
      </w:pPr>
    </w:p>
    <w:p w14:paraId="7C479697" w14:textId="77777777" w:rsidR="00ED78A5" w:rsidRPr="00485E4C" w:rsidRDefault="00ED78A5" w:rsidP="00ED78A5">
      <w:pPr>
        <w:jc w:val="both"/>
        <w:rPr>
          <w:rFonts w:ascii="Calibri" w:hAnsi="Calibri" w:cs="Calibri"/>
          <w:sz w:val="22"/>
          <w:szCs w:val="22"/>
        </w:rPr>
      </w:pPr>
    </w:p>
    <w:p w14:paraId="616913D1" w14:textId="77777777" w:rsidR="00ED78A5" w:rsidRPr="00485E4C" w:rsidRDefault="00ED78A5" w:rsidP="00ED78A5">
      <w:pPr>
        <w:numPr>
          <w:ilvl w:val="0"/>
          <w:numId w:val="2"/>
        </w:numPr>
        <w:tabs>
          <w:tab w:val="left" w:pos="900"/>
        </w:tabs>
        <w:jc w:val="both"/>
        <w:rPr>
          <w:rFonts w:ascii="Calibri" w:hAnsi="Calibri" w:cs="Calibri"/>
          <w:b/>
          <w:color w:val="000000"/>
          <w:sz w:val="22"/>
          <w:szCs w:val="22"/>
          <w:lang w:val="en"/>
        </w:rPr>
      </w:pPr>
      <w:r w:rsidRPr="00485E4C">
        <w:rPr>
          <w:rFonts w:ascii="Calibri" w:hAnsi="Calibri" w:cs="Calibri"/>
          <w:color w:val="000000"/>
          <w:sz w:val="22"/>
          <w:szCs w:val="22"/>
          <w:lang w:val="en"/>
        </w:rPr>
        <w:t xml:space="preserve">Extensively worked on creating and implementing </w:t>
      </w:r>
      <w:r w:rsidRPr="00485E4C">
        <w:rPr>
          <w:rFonts w:ascii="Calibri" w:hAnsi="Calibri" w:cs="Calibri"/>
          <w:b/>
          <w:color w:val="000000"/>
          <w:sz w:val="22"/>
          <w:szCs w:val="22"/>
          <w:lang w:val="en"/>
        </w:rPr>
        <w:t xml:space="preserve">Controllers, Service, DTO’s, Converters using spring and REST based Annotations </w:t>
      </w:r>
    </w:p>
    <w:p w14:paraId="172A2799"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
        </w:rPr>
      </w:pPr>
      <w:r w:rsidRPr="00485E4C">
        <w:rPr>
          <w:rFonts w:ascii="Calibri" w:hAnsi="Calibri" w:cs="Calibri"/>
          <w:color w:val="000000"/>
          <w:sz w:val="22"/>
          <w:szCs w:val="22"/>
          <w:lang w:val="en"/>
        </w:rPr>
        <w:t xml:space="preserve">Involved in taking and giving </w:t>
      </w:r>
      <w:r w:rsidRPr="00485E4C">
        <w:rPr>
          <w:rFonts w:ascii="Calibri" w:hAnsi="Calibri" w:cs="Calibri"/>
          <w:b/>
          <w:color w:val="000000"/>
          <w:sz w:val="22"/>
          <w:szCs w:val="22"/>
          <w:lang w:val="en"/>
        </w:rPr>
        <w:t xml:space="preserve">Architectural inputs based on </w:t>
      </w:r>
      <w:r w:rsidRPr="00485E4C">
        <w:rPr>
          <w:rFonts w:ascii="Calibri" w:hAnsi="Calibri" w:cs="Calibri"/>
          <w:color w:val="000000"/>
          <w:sz w:val="22"/>
          <w:szCs w:val="22"/>
          <w:lang w:val="en"/>
        </w:rPr>
        <w:t>which best fits for the situation of the problem</w:t>
      </w:r>
      <w:r w:rsidRPr="00485E4C">
        <w:rPr>
          <w:rFonts w:ascii="Calibri" w:hAnsi="Calibri" w:cs="Calibri"/>
          <w:b/>
          <w:color w:val="000000"/>
          <w:sz w:val="22"/>
          <w:szCs w:val="22"/>
          <w:lang w:val="en"/>
        </w:rPr>
        <w:t>.</w:t>
      </w:r>
    </w:p>
    <w:p w14:paraId="473DD6EC"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
        </w:rPr>
      </w:pPr>
      <w:r w:rsidRPr="00485E4C">
        <w:rPr>
          <w:rFonts w:ascii="Calibri" w:hAnsi="Calibri" w:cs="Calibri"/>
          <w:color w:val="000000"/>
          <w:sz w:val="22"/>
          <w:szCs w:val="22"/>
          <w:lang w:val="en"/>
        </w:rPr>
        <w:t xml:space="preserve">Used </w:t>
      </w:r>
      <w:r w:rsidRPr="00485E4C">
        <w:rPr>
          <w:rFonts w:ascii="Calibri" w:hAnsi="Calibri" w:cs="Calibri"/>
          <w:b/>
          <w:color w:val="000000"/>
          <w:sz w:val="22"/>
          <w:szCs w:val="22"/>
          <w:lang w:val="en"/>
        </w:rPr>
        <w:t>Postman</w:t>
      </w:r>
      <w:r w:rsidRPr="00485E4C">
        <w:rPr>
          <w:rFonts w:ascii="Calibri" w:hAnsi="Calibri" w:cs="Calibri"/>
          <w:color w:val="000000"/>
          <w:sz w:val="22"/>
          <w:szCs w:val="22"/>
          <w:lang w:val="en"/>
        </w:rPr>
        <w:t xml:space="preserve"> to validate different responses.</w:t>
      </w:r>
    </w:p>
    <w:p w14:paraId="2A6AFA5F"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
        </w:rPr>
      </w:pPr>
      <w:r w:rsidRPr="00485E4C">
        <w:rPr>
          <w:rFonts w:ascii="Calibri" w:hAnsi="Calibri" w:cs="Calibri"/>
          <w:color w:val="000000"/>
          <w:sz w:val="22"/>
          <w:szCs w:val="22"/>
          <w:lang w:val="en"/>
        </w:rPr>
        <w:t xml:space="preserve">Creating </w:t>
      </w:r>
      <w:r w:rsidRPr="00485E4C">
        <w:rPr>
          <w:rFonts w:ascii="Calibri" w:hAnsi="Calibri" w:cs="Calibri"/>
          <w:b/>
          <w:color w:val="000000"/>
          <w:sz w:val="22"/>
          <w:szCs w:val="22"/>
          <w:lang w:val="en"/>
        </w:rPr>
        <w:t>Cloud Formation templates, Alerts (custom and managed)</w:t>
      </w:r>
      <w:r w:rsidRPr="00485E4C">
        <w:rPr>
          <w:rFonts w:ascii="Calibri" w:hAnsi="Calibri" w:cs="Calibri"/>
          <w:color w:val="000000"/>
          <w:sz w:val="22"/>
          <w:szCs w:val="22"/>
          <w:lang w:val="en"/>
        </w:rPr>
        <w:t xml:space="preserve"> for different services.</w:t>
      </w:r>
    </w:p>
    <w:p w14:paraId="6513D1CC"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lastRenderedPageBreak/>
        <w:t xml:space="preserve">Involved in writing </w:t>
      </w:r>
      <w:r w:rsidRPr="00485E4C">
        <w:rPr>
          <w:rFonts w:ascii="Calibri" w:hAnsi="Calibri" w:cs="Calibri"/>
          <w:b/>
          <w:color w:val="000000"/>
          <w:sz w:val="22"/>
          <w:szCs w:val="22"/>
          <w:lang w:val="en-AU"/>
        </w:rPr>
        <w:t xml:space="preserve">Junit Test </w:t>
      </w:r>
      <w:r w:rsidRPr="00485E4C">
        <w:rPr>
          <w:rFonts w:ascii="Calibri" w:hAnsi="Calibri" w:cs="Calibri"/>
          <w:color w:val="000000"/>
          <w:sz w:val="22"/>
          <w:szCs w:val="22"/>
          <w:lang w:val="en-AU"/>
        </w:rPr>
        <w:t>classes for the java classes written</w:t>
      </w:r>
      <w:r w:rsidRPr="00485E4C">
        <w:rPr>
          <w:rFonts w:ascii="Calibri" w:hAnsi="Calibri" w:cs="Calibri"/>
          <w:b/>
          <w:color w:val="000000"/>
          <w:sz w:val="22"/>
          <w:szCs w:val="22"/>
          <w:lang w:val="en-AU"/>
        </w:rPr>
        <w:t xml:space="preserve">. </w:t>
      </w:r>
    </w:p>
    <w:p w14:paraId="44645D4B"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Extensively created different </w:t>
      </w:r>
      <w:r w:rsidRPr="00485E4C">
        <w:rPr>
          <w:rFonts w:ascii="Calibri" w:hAnsi="Calibri" w:cs="Calibri"/>
          <w:b/>
          <w:color w:val="000000"/>
          <w:sz w:val="22"/>
          <w:szCs w:val="22"/>
          <w:lang w:val="en-AU"/>
        </w:rPr>
        <w:t>RESTful API’s using Spring Boot for both consuming and producing services.</w:t>
      </w:r>
    </w:p>
    <w:p w14:paraId="595BEC72"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Response in creating different </w:t>
      </w:r>
      <w:r w:rsidRPr="00485E4C">
        <w:rPr>
          <w:rFonts w:ascii="Calibri" w:hAnsi="Calibri" w:cs="Calibri"/>
          <w:b/>
          <w:color w:val="000000"/>
          <w:sz w:val="22"/>
          <w:szCs w:val="22"/>
          <w:lang w:val="en-AU"/>
        </w:rPr>
        <w:t>Micro Services making using of Spring boot, creating and updating yml files, controllers, Service classes.</w:t>
      </w:r>
    </w:p>
    <w:p w14:paraId="368AC853"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Automated </w:t>
      </w:r>
      <w:r w:rsidRPr="00485E4C">
        <w:rPr>
          <w:rFonts w:ascii="Calibri" w:hAnsi="Calibri" w:cs="Calibri"/>
          <w:b/>
          <w:bCs/>
          <w:color w:val="000000"/>
          <w:sz w:val="22"/>
          <w:szCs w:val="22"/>
          <w:lang w:val="en-AU"/>
        </w:rPr>
        <w:t>Kafka registry clusters to add SSL. Schema registry in a Java app and added Nginx in front to enable SSL.</w:t>
      </w:r>
    </w:p>
    <w:p w14:paraId="0533FC1C"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Created containers in </w:t>
      </w:r>
      <w:r w:rsidRPr="00485E4C">
        <w:rPr>
          <w:rFonts w:ascii="Calibri" w:hAnsi="Calibri" w:cs="Calibri"/>
          <w:b/>
          <w:bCs/>
          <w:color w:val="000000"/>
          <w:sz w:val="22"/>
          <w:szCs w:val="22"/>
          <w:lang w:val="en-AU"/>
        </w:rPr>
        <w:t>Docker and used CI/CD tools like Jenkins, Git and Docker registry for configuration management and automation using Ansible.</w:t>
      </w:r>
    </w:p>
    <w:p w14:paraId="365B7D7D"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Created reproducible </w:t>
      </w:r>
      <w:r w:rsidRPr="00485E4C">
        <w:rPr>
          <w:rFonts w:ascii="Calibri" w:hAnsi="Calibri" w:cs="Calibri"/>
          <w:b/>
          <w:bCs/>
          <w:color w:val="000000"/>
          <w:sz w:val="22"/>
          <w:szCs w:val="22"/>
          <w:lang w:val="en-AU"/>
        </w:rPr>
        <w:t xml:space="preserve">builds of the Kubernetes applications, managed Kubernetes manifest files and Managed releases. </w:t>
      </w:r>
    </w:p>
    <w:p w14:paraId="6EE9EA8A"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worked on </w:t>
      </w:r>
      <w:r w:rsidRPr="00485E4C">
        <w:rPr>
          <w:rFonts w:ascii="Calibri" w:hAnsi="Calibri" w:cs="Calibri"/>
          <w:b/>
          <w:bCs/>
          <w:color w:val="000000"/>
          <w:sz w:val="22"/>
          <w:szCs w:val="22"/>
          <w:lang w:val="en-AU"/>
        </w:rPr>
        <w:t>spring AOP transaction management</w:t>
      </w:r>
      <w:r w:rsidRPr="00485E4C">
        <w:rPr>
          <w:rFonts w:ascii="Calibri" w:hAnsi="Calibri" w:cs="Calibri"/>
          <w:color w:val="000000"/>
          <w:sz w:val="22"/>
          <w:szCs w:val="22"/>
          <w:lang w:val="en-AU"/>
        </w:rPr>
        <w:t xml:space="preserve"> and security like providing </w:t>
      </w:r>
      <w:r w:rsidRPr="00485E4C">
        <w:rPr>
          <w:rFonts w:ascii="Calibri" w:hAnsi="Calibri" w:cs="Calibri"/>
          <w:b/>
          <w:bCs/>
          <w:color w:val="000000"/>
          <w:sz w:val="22"/>
          <w:szCs w:val="22"/>
          <w:lang w:val="en-AU"/>
        </w:rPr>
        <w:t>local and global transactions</w:t>
      </w:r>
      <w:r w:rsidRPr="00485E4C">
        <w:rPr>
          <w:rFonts w:ascii="Calibri" w:hAnsi="Calibri" w:cs="Calibri"/>
          <w:color w:val="000000"/>
          <w:sz w:val="22"/>
          <w:szCs w:val="22"/>
          <w:lang w:val="en-AU"/>
        </w:rPr>
        <w:t xml:space="preserve"> and </w:t>
      </w:r>
      <w:r w:rsidRPr="00485E4C">
        <w:rPr>
          <w:rFonts w:ascii="Calibri" w:hAnsi="Calibri" w:cs="Calibri"/>
          <w:b/>
          <w:bCs/>
          <w:color w:val="000000"/>
          <w:sz w:val="22"/>
          <w:szCs w:val="22"/>
          <w:lang w:val="en-AU"/>
        </w:rPr>
        <w:t>managing transactions and security</w:t>
      </w:r>
    </w:p>
    <w:p w14:paraId="1ED7B0F0" w14:textId="77777777" w:rsidR="00ED78A5" w:rsidRPr="00485E4C" w:rsidRDefault="00ED78A5" w:rsidP="00ED78A5">
      <w:pPr>
        <w:numPr>
          <w:ilvl w:val="0"/>
          <w:numId w:val="2"/>
        </w:numPr>
        <w:tabs>
          <w:tab w:val="left" w:pos="900"/>
        </w:tabs>
        <w:jc w:val="both"/>
        <w:rPr>
          <w:rFonts w:ascii="Calibri" w:hAnsi="Calibri" w:cs="Calibri"/>
          <w:b/>
          <w:color w:val="000000"/>
          <w:sz w:val="22"/>
          <w:szCs w:val="22"/>
          <w:lang w:val="en-AU"/>
        </w:rPr>
      </w:pPr>
      <w:r w:rsidRPr="00485E4C">
        <w:rPr>
          <w:rFonts w:ascii="Calibri" w:hAnsi="Calibri" w:cs="Calibri"/>
          <w:color w:val="000000"/>
          <w:sz w:val="22"/>
          <w:szCs w:val="22"/>
          <w:lang w:val="en-AU"/>
        </w:rPr>
        <w:t>Created the Application using </w:t>
      </w:r>
      <w:r w:rsidRPr="00485E4C">
        <w:rPr>
          <w:rFonts w:ascii="Calibri" w:hAnsi="Calibri" w:cs="Calibri"/>
          <w:b/>
          <w:color w:val="000000"/>
          <w:sz w:val="22"/>
          <w:szCs w:val="22"/>
          <w:lang w:val="en-AU"/>
        </w:rPr>
        <w:t>React, gulp directories to generate desired view and flux to root the URLs properly.</w:t>
      </w:r>
    </w:p>
    <w:p w14:paraId="53ABA3F4"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writing </w:t>
      </w:r>
      <w:r w:rsidRPr="00485E4C">
        <w:rPr>
          <w:rFonts w:ascii="Calibri" w:hAnsi="Calibri" w:cs="Calibri"/>
          <w:b/>
          <w:color w:val="000000"/>
          <w:sz w:val="22"/>
          <w:szCs w:val="22"/>
          <w:lang w:val="en-AU"/>
        </w:rPr>
        <w:t>client-Side code using React JS and used NPM’s gulp directories to generate desired view and flux to root the URLs properly</w:t>
      </w:r>
      <w:r w:rsidRPr="00485E4C">
        <w:rPr>
          <w:rFonts w:ascii="Calibri" w:hAnsi="Calibri" w:cs="Calibri"/>
          <w:color w:val="000000"/>
          <w:sz w:val="22"/>
          <w:szCs w:val="22"/>
          <w:lang w:val="en-AU"/>
        </w:rPr>
        <w:t>.</w:t>
      </w:r>
    </w:p>
    <w:p w14:paraId="7ABDAD64"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b/>
          <w:color w:val="000000"/>
          <w:sz w:val="22"/>
          <w:szCs w:val="22"/>
          <w:lang w:val="en-AU"/>
        </w:rPr>
        <w:t>Extensively used Behaviour Driven Development (BDD)</w:t>
      </w:r>
      <w:r w:rsidRPr="00485E4C">
        <w:rPr>
          <w:rFonts w:ascii="Calibri" w:hAnsi="Calibri" w:cs="Calibri"/>
          <w:color w:val="000000"/>
          <w:sz w:val="22"/>
          <w:szCs w:val="22"/>
          <w:lang w:val="en-AU"/>
        </w:rPr>
        <w:t>, created lot of cases based on requirements and implemented in the code accordingly.</w:t>
      </w:r>
    </w:p>
    <w:p w14:paraId="59B1C8CB"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b/>
          <w:color w:val="000000"/>
          <w:sz w:val="22"/>
          <w:szCs w:val="22"/>
          <w:lang w:val="en-AU"/>
        </w:rPr>
        <w:t xml:space="preserve">Extensively used Dynatrace </w:t>
      </w:r>
      <w:r w:rsidRPr="00485E4C">
        <w:rPr>
          <w:rFonts w:ascii="Calibri" w:hAnsi="Calibri" w:cs="Calibri"/>
          <w:bCs/>
          <w:color w:val="000000"/>
          <w:sz w:val="22"/>
          <w:szCs w:val="22"/>
          <w:lang w:val="en-AU"/>
        </w:rPr>
        <w:t>to monitor logs and getting information to trace the issues</w:t>
      </w:r>
      <w:r w:rsidRPr="00485E4C">
        <w:rPr>
          <w:rFonts w:ascii="Calibri" w:hAnsi="Calibri" w:cs="Calibri"/>
          <w:b/>
          <w:color w:val="000000"/>
          <w:sz w:val="22"/>
          <w:szCs w:val="22"/>
          <w:lang w:val="en-AU"/>
        </w:rPr>
        <w:t xml:space="preserve"> </w:t>
      </w:r>
    </w:p>
    <w:p w14:paraId="1470EA24"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bCs/>
          <w:color w:val="000000"/>
          <w:sz w:val="22"/>
          <w:szCs w:val="22"/>
          <w:lang w:val="en-AU"/>
        </w:rPr>
        <w:t xml:space="preserve">Extensively worked on </w:t>
      </w:r>
      <w:r w:rsidRPr="00485E4C">
        <w:rPr>
          <w:rFonts w:ascii="Calibri" w:hAnsi="Calibri" w:cs="Calibri"/>
          <w:b/>
          <w:color w:val="000000"/>
          <w:sz w:val="22"/>
          <w:szCs w:val="22"/>
          <w:lang w:val="en-AU"/>
        </w:rPr>
        <w:t xml:space="preserve">Java Record patterns using Java 19 features. </w:t>
      </w:r>
    </w:p>
    <w:p w14:paraId="4AD32B1D"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b/>
          <w:color w:val="000000"/>
          <w:sz w:val="22"/>
          <w:szCs w:val="22"/>
          <w:lang w:val="en-AU"/>
        </w:rPr>
        <w:t xml:space="preserve">Used </w:t>
      </w:r>
      <w:bookmarkStart w:id="0" w:name="_Hlk177593192"/>
      <w:r w:rsidRPr="00485E4C">
        <w:rPr>
          <w:rFonts w:ascii="Calibri" w:hAnsi="Calibri" w:cs="Calibri"/>
          <w:b/>
          <w:color w:val="000000"/>
          <w:sz w:val="22"/>
          <w:szCs w:val="22"/>
          <w:lang w:val="en-AU"/>
        </w:rPr>
        <w:t xml:space="preserve">CyberArk </w:t>
      </w:r>
      <w:bookmarkEnd w:id="0"/>
      <w:r w:rsidRPr="00485E4C">
        <w:rPr>
          <w:rFonts w:ascii="Calibri" w:hAnsi="Calibri" w:cs="Calibri"/>
          <w:b/>
          <w:color w:val="000000"/>
          <w:sz w:val="22"/>
          <w:szCs w:val="22"/>
          <w:lang w:val="en-AU"/>
        </w:rPr>
        <w:t>for Java security Password management.</w:t>
      </w:r>
    </w:p>
    <w:p w14:paraId="2229CEAE"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bCs/>
          <w:color w:val="000000"/>
          <w:sz w:val="22"/>
          <w:szCs w:val="22"/>
          <w:lang w:val="en-AU"/>
        </w:rPr>
        <w:t>Extensively wrote</w:t>
      </w:r>
      <w:r w:rsidRPr="00485E4C">
        <w:rPr>
          <w:rFonts w:ascii="Calibri" w:hAnsi="Calibri" w:cs="Calibri"/>
          <w:b/>
          <w:color w:val="000000"/>
          <w:sz w:val="22"/>
          <w:szCs w:val="22"/>
          <w:lang w:val="en-AU"/>
        </w:rPr>
        <w:t xml:space="preserve"> queries for retrieval of data from MongoDB</w:t>
      </w:r>
    </w:p>
    <w:p w14:paraId="38EAA634"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bCs/>
          <w:color w:val="000000"/>
          <w:sz w:val="22"/>
          <w:szCs w:val="22"/>
          <w:lang w:val="en-AU"/>
        </w:rPr>
        <w:t xml:space="preserve">Installed and configured </w:t>
      </w:r>
      <w:r w:rsidRPr="00485E4C">
        <w:rPr>
          <w:rFonts w:ascii="Calibri" w:hAnsi="Calibri" w:cs="Calibri"/>
          <w:b/>
          <w:color w:val="000000"/>
          <w:sz w:val="22"/>
          <w:szCs w:val="22"/>
          <w:lang w:val="en-AU"/>
        </w:rPr>
        <w:t xml:space="preserve">Jenkins to support various java builds and Jenkins plugins to automate continuous builds publishing Docker images to Nexus repository. </w:t>
      </w:r>
    </w:p>
    <w:p w14:paraId="1CF6ED30"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Implementing the application’s </w:t>
      </w:r>
      <w:r w:rsidRPr="00485E4C">
        <w:rPr>
          <w:rFonts w:ascii="Calibri" w:hAnsi="Calibri" w:cs="Calibri"/>
          <w:b/>
          <w:color w:val="000000"/>
          <w:sz w:val="22"/>
          <w:szCs w:val="22"/>
          <w:lang w:val="en-AU"/>
        </w:rPr>
        <w:t>CI/CD pipeline using the AWS CI/CD stack</w:t>
      </w:r>
      <w:r w:rsidRPr="00485E4C">
        <w:rPr>
          <w:rFonts w:ascii="Calibri" w:hAnsi="Calibri" w:cs="Calibri"/>
          <w:color w:val="000000"/>
          <w:sz w:val="22"/>
          <w:szCs w:val="22"/>
          <w:lang w:val="en-AU"/>
        </w:rPr>
        <w:t>.</w:t>
      </w:r>
    </w:p>
    <w:p w14:paraId="47F60B2D"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Developed most of the code with </w:t>
      </w:r>
      <w:r w:rsidRPr="00485E4C">
        <w:rPr>
          <w:rFonts w:ascii="Calibri" w:hAnsi="Calibri" w:cs="Calibri"/>
          <w:b/>
          <w:color w:val="000000"/>
          <w:sz w:val="22"/>
          <w:szCs w:val="22"/>
          <w:lang w:val="en-AU"/>
        </w:rPr>
        <w:t>Test Driven Development (TDD)</w:t>
      </w:r>
      <w:r w:rsidRPr="00485E4C">
        <w:rPr>
          <w:rFonts w:ascii="Calibri" w:hAnsi="Calibri" w:cs="Calibri"/>
          <w:color w:val="000000"/>
          <w:sz w:val="22"/>
          <w:szCs w:val="22"/>
          <w:lang w:val="en-AU"/>
        </w:rPr>
        <w:t xml:space="preserve"> approach.</w:t>
      </w:r>
    </w:p>
    <w:p w14:paraId="451794CA"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Used </w:t>
      </w:r>
      <w:r w:rsidRPr="00485E4C">
        <w:rPr>
          <w:rFonts w:ascii="Calibri" w:hAnsi="Calibri" w:cs="Calibri"/>
          <w:b/>
          <w:color w:val="000000"/>
          <w:sz w:val="22"/>
          <w:szCs w:val="22"/>
          <w:lang w:val="en-AU"/>
        </w:rPr>
        <w:t>Responsive Design approach to make applications work in both windows and IOS</w:t>
      </w:r>
    </w:p>
    <w:p w14:paraId="34B3E240"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Response in creating selenium programs to </w:t>
      </w:r>
      <w:r w:rsidRPr="00485E4C">
        <w:rPr>
          <w:rFonts w:ascii="Calibri" w:hAnsi="Calibri" w:cs="Calibri"/>
          <w:b/>
          <w:color w:val="000000"/>
          <w:sz w:val="22"/>
          <w:szCs w:val="22"/>
          <w:lang w:val="en-AU"/>
        </w:rPr>
        <w:t>automate the UI pages for doing functional, integration and end to end testing.</w:t>
      </w:r>
    </w:p>
    <w:p w14:paraId="73FB750F"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creating </w:t>
      </w:r>
      <w:r w:rsidRPr="00485E4C">
        <w:rPr>
          <w:rFonts w:ascii="Calibri" w:hAnsi="Calibri" w:cs="Calibri"/>
          <w:b/>
          <w:color w:val="000000"/>
          <w:sz w:val="22"/>
          <w:szCs w:val="22"/>
          <w:lang w:val="en-AU"/>
        </w:rPr>
        <w:t>performance Scripts, Test files for Load testing in JMeter</w:t>
      </w:r>
    </w:p>
    <w:p w14:paraId="10C6A90D"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t>
      </w:r>
      <w:r w:rsidRPr="00485E4C">
        <w:rPr>
          <w:rFonts w:ascii="Calibri" w:hAnsi="Calibri" w:cs="Calibri"/>
          <w:b/>
          <w:color w:val="000000"/>
          <w:sz w:val="22"/>
          <w:szCs w:val="22"/>
          <w:lang w:val="en-AU"/>
        </w:rPr>
        <w:t>creating and deploying the applications in Jenkins</w:t>
      </w:r>
      <w:r w:rsidRPr="00485E4C">
        <w:rPr>
          <w:rFonts w:ascii="Calibri" w:hAnsi="Calibri" w:cs="Calibri"/>
          <w:color w:val="000000"/>
          <w:sz w:val="22"/>
          <w:szCs w:val="22"/>
          <w:lang w:val="en-AU"/>
        </w:rPr>
        <w:t xml:space="preserve"> using different build scripts. </w:t>
      </w:r>
    </w:p>
    <w:p w14:paraId="30502114"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Created, updated </w:t>
      </w:r>
      <w:r w:rsidRPr="00485E4C">
        <w:rPr>
          <w:rFonts w:ascii="Calibri" w:hAnsi="Calibri" w:cs="Calibri"/>
          <w:b/>
          <w:bCs/>
          <w:color w:val="000000"/>
          <w:sz w:val="22"/>
          <w:szCs w:val="22"/>
          <w:lang w:val="en-AU"/>
        </w:rPr>
        <w:t>document and views using Couch DB.</w:t>
      </w:r>
    </w:p>
    <w:p w14:paraId="0D11CF71"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Creating different </w:t>
      </w:r>
      <w:r w:rsidRPr="00485E4C">
        <w:rPr>
          <w:rFonts w:ascii="Calibri" w:hAnsi="Calibri" w:cs="Calibri"/>
          <w:b/>
          <w:color w:val="000000"/>
          <w:sz w:val="22"/>
          <w:szCs w:val="22"/>
          <w:lang w:val="en-AU"/>
        </w:rPr>
        <w:t>S3 buckets and creating Lambdas to move files from S3 to the instance and FTP server to S3.</w:t>
      </w:r>
    </w:p>
    <w:p w14:paraId="7F4FC6FD" w14:textId="77777777" w:rsidR="00ED78A5" w:rsidRPr="00485E4C" w:rsidRDefault="00ED78A5" w:rsidP="00ED78A5">
      <w:pPr>
        <w:numPr>
          <w:ilvl w:val="0"/>
          <w:numId w:val="2"/>
        </w:numPr>
        <w:tabs>
          <w:tab w:val="left" w:pos="900"/>
        </w:tabs>
        <w:jc w:val="both"/>
        <w:rPr>
          <w:rFonts w:ascii="Calibri" w:hAnsi="Calibri" w:cs="Calibri"/>
          <w:b/>
          <w:color w:val="000000"/>
          <w:sz w:val="22"/>
          <w:szCs w:val="22"/>
          <w:lang w:val="en-AU"/>
        </w:rPr>
      </w:pPr>
      <w:r w:rsidRPr="00485E4C">
        <w:rPr>
          <w:rFonts w:ascii="Calibri" w:hAnsi="Calibri" w:cs="Calibri"/>
          <w:color w:val="000000"/>
          <w:sz w:val="22"/>
          <w:szCs w:val="22"/>
          <w:lang w:val="en-AU"/>
        </w:rPr>
        <w:t xml:space="preserve">Involved in </w:t>
      </w:r>
      <w:r w:rsidRPr="00485E4C">
        <w:rPr>
          <w:rFonts w:ascii="Calibri" w:hAnsi="Calibri" w:cs="Calibri"/>
          <w:b/>
          <w:color w:val="000000"/>
          <w:sz w:val="22"/>
          <w:szCs w:val="22"/>
          <w:lang w:val="en-AU"/>
        </w:rPr>
        <w:t>checking logs and monitoring them</w:t>
      </w:r>
      <w:r w:rsidRPr="00485E4C">
        <w:rPr>
          <w:rFonts w:ascii="Calibri" w:hAnsi="Calibri" w:cs="Calibri"/>
          <w:color w:val="000000"/>
          <w:sz w:val="22"/>
          <w:szCs w:val="22"/>
          <w:lang w:val="en-AU"/>
        </w:rPr>
        <w:t xml:space="preserve"> and finding out the issues in different </w:t>
      </w:r>
      <w:r w:rsidRPr="00485E4C">
        <w:rPr>
          <w:rFonts w:ascii="Calibri" w:hAnsi="Calibri" w:cs="Calibri"/>
          <w:b/>
          <w:color w:val="000000"/>
          <w:sz w:val="22"/>
          <w:szCs w:val="22"/>
          <w:lang w:val="en-AU"/>
        </w:rPr>
        <w:t xml:space="preserve">INT, CERT and Prod boxes in development and production Levels. </w:t>
      </w:r>
    </w:p>
    <w:p w14:paraId="3291C6CE" w14:textId="77777777" w:rsidR="00ED78A5" w:rsidRPr="00485E4C" w:rsidRDefault="00ED78A5" w:rsidP="00ED78A5">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working on </w:t>
      </w:r>
      <w:r w:rsidRPr="00485E4C">
        <w:rPr>
          <w:rFonts w:ascii="Calibri" w:hAnsi="Calibri" w:cs="Calibri"/>
          <w:b/>
          <w:color w:val="000000"/>
          <w:sz w:val="22"/>
          <w:szCs w:val="22"/>
        </w:rPr>
        <w:t>agile</w:t>
      </w:r>
      <w:r w:rsidRPr="00485E4C">
        <w:rPr>
          <w:rFonts w:ascii="Calibri" w:hAnsi="Calibri" w:cs="Calibri"/>
          <w:color w:val="000000"/>
          <w:sz w:val="22"/>
          <w:szCs w:val="22"/>
        </w:rPr>
        <w:t xml:space="preserve"> methodologies </w:t>
      </w:r>
      <w:r w:rsidRPr="00485E4C">
        <w:rPr>
          <w:rFonts w:ascii="Calibri" w:hAnsi="Calibri" w:cs="Calibri"/>
          <w:b/>
          <w:color w:val="000000"/>
          <w:sz w:val="22"/>
          <w:szCs w:val="22"/>
        </w:rPr>
        <w:t>Scrum,</w:t>
      </w:r>
      <w:r w:rsidRPr="00485E4C">
        <w:rPr>
          <w:rFonts w:ascii="Calibri" w:hAnsi="Calibri" w:cs="Calibri"/>
          <w:b/>
          <w:sz w:val="22"/>
          <w:szCs w:val="22"/>
        </w:rPr>
        <w:t xml:space="preserve"> </w:t>
      </w:r>
      <w:r w:rsidRPr="00485E4C">
        <w:rPr>
          <w:rFonts w:ascii="Calibri" w:hAnsi="Calibri" w:cs="Calibri"/>
          <w:b/>
          <w:color w:val="000000"/>
          <w:sz w:val="22"/>
          <w:szCs w:val="22"/>
        </w:rPr>
        <w:t>TDD.</w:t>
      </w:r>
    </w:p>
    <w:p w14:paraId="1D84A015" w14:textId="77777777" w:rsidR="00ED78A5" w:rsidRPr="00485E4C" w:rsidRDefault="00ED78A5" w:rsidP="00ED78A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t>
      </w:r>
      <w:r w:rsidRPr="00485E4C">
        <w:rPr>
          <w:rFonts w:ascii="Calibri" w:hAnsi="Calibri" w:cs="Calibri"/>
          <w:b/>
          <w:color w:val="000000"/>
          <w:sz w:val="22"/>
          <w:szCs w:val="22"/>
          <w:lang w:val="en-AU"/>
        </w:rPr>
        <w:t>daily stand-ups, Demos, Planning, Retrospective</w:t>
      </w:r>
      <w:r w:rsidRPr="00485E4C">
        <w:rPr>
          <w:rFonts w:ascii="Calibri" w:hAnsi="Calibri" w:cs="Calibri"/>
          <w:color w:val="000000"/>
          <w:sz w:val="22"/>
          <w:szCs w:val="22"/>
          <w:lang w:val="en-AU"/>
        </w:rPr>
        <w:t xml:space="preserve"> and </w:t>
      </w:r>
      <w:r w:rsidRPr="00485E4C">
        <w:rPr>
          <w:rFonts w:ascii="Calibri" w:hAnsi="Calibri" w:cs="Calibri"/>
          <w:b/>
          <w:color w:val="000000"/>
          <w:sz w:val="22"/>
          <w:szCs w:val="22"/>
          <w:lang w:val="en-AU"/>
        </w:rPr>
        <w:t>code reviews</w:t>
      </w:r>
      <w:r w:rsidRPr="00485E4C">
        <w:rPr>
          <w:rFonts w:ascii="Calibri" w:hAnsi="Calibri" w:cs="Calibri"/>
          <w:color w:val="000000"/>
          <w:sz w:val="22"/>
          <w:szCs w:val="22"/>
          <w:lang w:val="en-AU"/>
        </w:rPr>
        <w:t>.</w:t>
      </w:r>
    </w:p>
    <w:p w14:paraId="03FE17E7" w14:textId="77777777" w:rsidR="00ED78A5" w:rsidRPr="00485E4C" w:rsidRDefault="00ED78A5" w:rsidP="00ED78A5">
      <w:pPr>
        <w:numPr>
          <w:ilvl w:val="0"/>
          <w:numId w:val="2"/>
        </w:numPr>
        <w:tabs>
          <w:tab w:val="left" w:pos="900"/>
        </w:tabs>
        <w:jc w:val="both"/>
        <w:rPr>
          <w:rFonts w:ascii="Calibri" w:hAnsi="Calibri" w:cs="Calibri"/>
          <w:b/>
          <w:sz w:val="22"/>
          <w:szCs w:val="22"/>
        </w:rPr>
      </w:pPr>
      <w:r w:rsidRPr="00485E4C">
        <w:rPr>
          <w:rFonts w:ascii="Calibri" w:hAnsi="Calibri" w:cs="Calibri"/>
          <w:color w:val="000000"/>
          <w:sz w:val="22"/>
          <w:szCs w:val="22"/>
          <w:lang w:val="en-AU"/>
        </w:rPr>
        <w:t xml:space="preserve">Involved in fixing </w:t>
      </w:r>
      <w:r w:rsidRPr="00485E4C">
        <w:rPr>
          <w:rFonts w:ascii="Calibri" w:hAnsi="Calibri" w:cs="Calibri"/>
          <w:b/>
          <w:color w:val="000000"/>
          <w:sz w:val="22"/>
          <w:szCs w:val="22"/>
          <w:lang w:val="en-AU"/>
        </w:rPr>
        <w:t>development and production bugs</w:t>
      </w:r>
      <w:r w:rsidRPr="00485E4C">
        <w:rPr>
          <w:rFonts w:ascii="Calibri" w:hAnsi="Calibri" w:cs="Calibri"/>
          <w:color w:val="000000"/>
          <w:sz w:val="22"/>
          <w:szCs w:val="22"/>
          <w:lang w:val="en-AU"/>
        </w:rPr>
        <w:t>.</w:t>
      </w:r>
    </w:p>
    <w:p w14:paraId="5B45487C" w14:textId="77777777" w:rsidR="008F242D" w:rsidRPr="00485E4C" w:rsidRDefault="008F242D" w:rsidP="00BD13B3">
      <w:pPr>
        <w:jc w:val="both"/>
        <w:rPr>
          <w:rFonts w:ascii="Calibri" w:hAnsi="Calibri" w:cs="Calibri"/>
          <w:b/>
          <w:sz w:val="22"/>
          <w:szCs w:val="22"/>
        </w:rPr>
      </w:pPr>
    </w:p>
    <w:p w14:paraId="7F08A019" w14:textId="77777777" w:rsidR="00ED78A5" w:rsidRPr="00485E4C" w:rsidRDefault="00ED78A5" w:rsidP="00ED78A5">
      <w:pPr>
        <w:jc w:val="both"/>
        <w:rPr>
          <w:rFonts w:ascii="Calibri" w:hAnsi="Calibri" w:cs="Calibri"/>
          <w:bCs/>
          <w:color w:val="000000"/>
          <w:sz w:val="22"/>
          <w:szCs w:val="22"/>
        </w:rPr>
      </w:pPr>
      <w:r w:rsidRPr="00485E4C">
        <w:rPr>
          <w:rFonts w:ascii="Calibri" w:hAnsi="Calibri" w:cs="Calibri"/>
          <w:b/>
          <w:sz w:val="22"/>
          <w:szCs w:val="22"/>
        </w:rPr>
        <w:t xml:space="preserve">Environment: </w:t>
      </w:r>
      <w:r w:rsidRPr="00485E4C">
        <w:rPr>
          <w:rFonts w:ascii="Calibri" w:hAnsi="Calibri" w:cs="Calibri"/>
          <w:bCs/>
          <w:color w:val="000000"/>
          <w:sz w:val="22"/>
          <w:szCs w:val="22"/>
        </w:rPr>
        <w:t xml:space="preserve">Java 19, </w:t>
      </w:r>
      <w:r w:rsidRPr="00485E4C">
        <w:rPr>
          <w:rFonts w:ascii="Calibri" w:hAnsi="Calibri" w:cs="Calibri"/>
          <w:bCs/>
          <w:color w:val="333333"/>
          <w:sz w:val="22"/>
          <w:szCs w:val="22"/>
        </w:rPr>
        <w:t xml:space="preserve">Swagger, Postman, Kafka, Docker, Kubernetes, AWS, Spring Boot, Google Cloud, Jenkins, SQL Developer 18.2, </w:t>
      </w:r>
      <w:r w:rsidRPr="00485E4C">
        <w:rPr>
          <w:rFonts w:ascii="Calibri" w:hAnsi="Calibri" w:cs="Calibri"/>
          <w:bCs/>
          <w:color w:val="000000"/>
          <w:sz w:val="22"/>
          <w:szCs w:val="22"/>
        </w:rPr>
        <w:t xml:space="preserve">spring </w:t>
      </w:r>
      <w:r w:rsidRPr="00485E4C">
        <w:rPr>
          <w:rFonts w:ascii="Calibri" w:hAnsi="Calibri" w:cs="Calibri"/>
          <w:bCs/>
          <w:color w:val="333333"/>
          <w:sz w:val="22"/>
          <w:szCs w:val="22"/>
        </w:rPr>
        <w:t xml:space="preserve">5.1, </w:t>
      </w:r>
      <w:r w:rsidRPr="00485E4C">
        <w:rPr>
          <w:rFonts w:ascii="Calibri" w:hAnsi="Calibri" w:cs="Calibri"/>
          <w:sz w:val="22"/>
          <w:szCs w:val="22"/>
        </w:rPr>
        <w:t xml:space="preserve">JUnit 5, </w:t>
      </w:r>
      <w:r w:rsidRPr="00485E4C">
        <w:rPr>
          <w:rFonts w:ascii="Calibri" w:hAnsi="Calibri" w:cs="Calibri"/>
          <w:bCs/>
          <w:color w:val="333333"/>
          <w:sz w:val="22"/>
          <w:szCs w:val="22"/>
        </w:rPr>
        <w:t>GIT</w:t>
      </w:r>
      <w:r w:rsidRPr="00485E4C">
        <w:rPr>
          <w:rFonts w:ascii="Calibri" w:hAnsi="Calibri" w:cs="Calibri"/>
          <w:bCs/>
          <w:color w:val="000000"/>
          <w:sz w:val="22"/>
          <w:szCs w:val="22"/>
        </w:rPr>
        <w:t xml:space="preserve">, </w:t>
      </w:r>
      <w:r w:rsidRPr="00485E4C">
        <w:rPr>
          <w:rFonts w:ascii="Calibri" w:hAnsi="Calibri" w:cs="Calibri"/>
          <w:bCs/>
          <w:color w:val="000000"/>
          <w:sz w:val="22"/>
          <w:szCs w:val="22"/>
          <w:lang w:val="en-AU"/>
        </w:rPr>
        <w:t>CyberArk</w:t>
      </w:r>
      <w:r w:rsidRPr="00485E4C">
        <w:rPr>
          <w:rFonts w:ascii="Calibri" w:hAnsi="Calibri" w:cs="Calibri"/>
          <w:b/>
          <w:color w:val="000000"/>
          <w:sz w:val="22"/>
          <w:szCs w:val="22"/>
          <w:lang w:val="en-AU"/>
        </w:rPr>
        <w:t xml:space="preserve">, </w:t>
      </w:r>
      <w:r w:rsidRPr="00485E4C">
        <w:rPr>
          <w:rFonts w:ascii="Calibri" w:hAnsi="Calibri" w:cs="Calibri"/>
          <w:bCs/>
          <w:color w:val="000000"/>
          <w:sz w:val="22"/>
          <w:szCs w:val="22"/>
          <w:lang w:val="en-AU"/>
        </w:rPr>
        <w:t>Dynatrace</w:t>
      </w:r>
      <w:r w:rsidRPr="00485E4C">
        <w:rPr>
          <w:rFonts w:ascii="Calibri" w:hAnsi="Calibri" w:cs="Calibri"/>
          <w:b/>
          <w:color w:val="000000"/>
          <w:sz w:val="22"/>
          <w:szCs w:val="22"/>
          <w:lang w:val="en-AU"/>
        </w:rPr>
        <w:t xml:space="preserve">, </w:t>
      </w:r>
      <w:r w:rsidRPr="00485E4C">
        <w:rPr>
          <w:rFonts w:ascii="Calibri" w:hAnsi="Calibri" w:cs="Calibri"/>
          <w:bCs/>
          <w:color w:val="000000"/>
          <w:sz w:val="22"/>
          <w:szCs w:val="22"/>
          <w:lang w:val="en-AU"/>
        </w:rPr>
        <w:t>JSON</w:t>
      </w:r>
      <w:r w:rsidRPr="00485E4C">
        <w:rPr>
          <w:rFonts w:ascii="Calibri" w:hAnsi="Calibri" w:cs="Calibri"/>
          <w:bCs/>
          <w:color w:val="000000"/>
          <w:sz w:val="22"/>
          <w:szCs w:val="22"/>
        </w:rPr>
        <w:t>, Oracle, AJAX, CouchDB, Linux, JQuery, Jira, Intellij, React.js, Selenium, Log4j, Tomcat, Putty, Winscp, JMS.</w:t>
      </w:r>
    </w:p>
    <w:p w14:paraId="2B9FD229" w14:textId="2190181C" w:rsidR="00BD13B3" w:rsidRPr="00485E4C" w:rsidRDefault="00BD13B3" w:rsidP="00EA1219">
      <w:pPr>
        <w:jc w:val="both"/>
        <w:rPr>
          <w:rFonts w:ascii="Calibri" w:hAnsi="Calibri" w:cs="Calibri"/>
          <w:bCs/>
          <w:iCs/>
          <w:sz w:val="22"/>
          <w:szCs w:val="22"/>
        </w:rPr>
      </w:pPr>
    </w:p>
    <w:p w14:paraId="720D7CE7" w14:textId="77777777" w:rsidR="00BD13B3" w:rsidRPr="00485E4C" w:rsidRDefault="00BD13B3" w:rsidP="00EA1219">
      <w:pPr>
        <w:jc w:val="both"/>
        <w:rPr>
          <w:rFonts w:ascii="Calibri" w:hAnsi="Calibri" w:cs="Calibri"/>
          <w:b/>
          <w:iCs/>
          <w:sz w:val="22"/>
          <w:szCs w:val="22"/>
        </w:rPr>
      </w:pPr>
    </w:p>
    <w:p w14:paraId="75CDE405" w14:textId="220B2E35" w:rsidR="00EA1219" w:rsidRPr="00485E4C" w:rsidRDefault="001145C0" w:rsidP="00EA1219">
      <w:pPr>
        <w:jc w:val="both"/>
        <w:rPr>
          <w:rFonts w:ascii="Calibri" w:hAnsi="Calibri" w:cs="Calibri"/>
          <w:b/>
          <w:bCs/>
          <w:sz w:val="22"/>
          <w:szCs w:val="22"/>
          <w:lang w:val="en-GB"/>
        </w:rPr>
      </w:pPr>
      <w:r w:rsidRPr="00485E4C">
        <w:rPr>
          <w:rFonts w:ascii="Calibri" w:hAnsi="Calibri" w:cs="Calibri"/>
          <w:b/>
          <w:iCs/>
          <w:sz w:val="22"/>
          <w:szCs w:val="22"/>
        </w:rPr>
        <w:t>Citi, Irving, TX</w:t>
      </w:r>
      <w:r w:rsidR="00B06022" w:rsidRPr="00485E4C">
        <w:rPr>
          <w:rFonts w:ascii="Calibri" w:hAnsi="Calibri" w:cs="Calibri"/>
          <w:b/>
          <w:iCs/>
          <w:sz w:val="22"/>
          <w:szCs w:val="22"/>
        </w:rPr>
        <w:tab/>
      </w:r>
      <w:r w:rsidR="00B06022" w:rsidRPr="00485E4C">
        <w:rPr>
          <w:rFonts w:ascii="Calibri" w:hAnsi="Calibri" w:cs="Calibri"/>
          <w:b/>
          <w:iCs/>
          <w:sz w:val="22"/>
          <w:szCs w:val="22"/>
        </w:rPr>
        <w:tab/>
      </w:r>
      <w:r w:rsidR="00B06022" w:rsidRPr="00485E4C">
        <w:rPr>
          <w:rFonts w:ascii="Calibri" w:hAnsi="Calibri" w:cs="Calibri"/>
          <w:b/>
          <w:iCs/>
          <w:sz w:val="22"/>
          <w:szCs w:val="22"/>
        </w:rPr>
        <w:tab/>
      </w:r>
      <w:r w:rsidR="00B06022" w:rsidRPr="00485E4C">
        <w:rPr>
          <w:rFonts w:ascii="Calibri" w:hAnsi="Calibri" w:cs="Calibri"/>
          <w:b/>
          <w:iCs/>
          <w:sz w:val="22"/>
          <w:szCs w:val="22"/>
        </w:rPr>
        <w:tab/>
      </w:r>
      <w:r w:rsidR="00B06022" w:rsidRPr="00485E4C">
        <w:rPr>
          <w:rFonts w:ascii="Calibri" w:hAnsi="Calibri" w:cs="Calibri"/>
          <w:b/>
          <w:iCs/>
          <w:sz w:val="22"/>
          <w:szCs w:val="22"/>
        </w:rPr>
        <w:tab/>
      </w:r>
      <w:r w:rsidR="00B06022" w:rsidRPr="00485E4C">
        <w:rPr>
          <w:rFonts w:ascii="Calibri" w:hAnsi="Calibri" w:cs="Calibri"/>
          <w:b/>
          <w:iCs/>
          <w:sz w:val="22"/>
          <w:szCs w:val="22"/>
        </w:rPr>
        <w:tab/>
      </w:r>
      <w:r w:rsidR="00B06022" w:rsidRPr="00485E4C">
        <w:rPr>
          <w:rFonts w:ascii="Calibri" w:hAnsi="Calibri" w:cs="Calibri"/>
          <w:b/>
          <w:iCs/>
          <w:sz w:val="22"/>
          <w:szCs w:val="22"/>
        </w:rPr>
        <w:tab/>
      </w:r>
      <w:r w:rsidR="00B06022" w:rsidRPr="00485E4C">
        <w:rPr>
          <w:rFonts w:ascii="Calibri" w:hAnsi="Calibri" w:cs="Calibri"/>
          <w:b/>
          <w:iCs/>
          <w:sz w:val="22"/>
          <w:szCs w:val="22"/>
        </w:rPr>
        <w:tab/>
        <w:t xml:space="preserve">            </w:t>
      </w:r>
      <w:r w:rsidR="00BD13B3" w:rsidRPr="00485E4C">
        <w:rPr>
          <w:rFonts w:ascii="Calibri" w:hAnsi="Calibri" w:cs="Calibri"/>
          <w:b/>
          <w:iCs/>
          <w:sz w:val="22"/>
          <w:szCs w:val="22"/>
        </w:rPr>
        <w:t xml:space="preserve">             </w:t>
      </w:r>
      <w:r w:rsidR="00B06022" w:rsidRPr="00485E4C">
        <w:rPr>
          <w:rFonts w:ascii="Calibri" w:hAnsi="Calibri" w:cs="Calibri"/>
          <w:b/>
          <w:iCs/>
          <w:sz w:val="22"/>
          <w:szCs w:val="22"/>
        </w:rPr>
        <w:t xml:space="preserve">  </w:t>
      </w:r>
      <w:r w:rsidR="00190D59" w:rsidRPr="00485E4C">
        <w:rPr>
          <w:rFonts w:ascii="Calibri" w:hAnsi="Calibri" w:cs="Calibri"/>
          <w:b/>
          <w:iCs/>
          <w:sz w:val="22"/>
          <w:szCs w:val="22"/>
        </w:rPr>
        <w:t xml:space="preserve">  </w:t>
      </w:r>
      <w:r w:rsidR="00B06022" w:rsidRPr="00485E4C">
        <w:rPr>
          <w:rFonts w:ascii="Calibri" w:hAnsi="Calibri" w:cs="Calibri"/>
          <w:b/>
          <w:iCs/>
          <w:sz w:val="22"/>
          <w:szCs w:val="22"/>
        </w:rPr>
        <w:t>Sep’ 21</w:t>
      </w:r>
      <w:r w:rsidR="00EA1219" w:rsidRPr="00485E4C">
        <w:rPr>
          <w:rFonts w:ascii="Calibri" w:hAnsi="Calibri" w:cs="Calibri"/>
          <w:b/>
          <w:iCs/>
          <w:sz w:val="22"/>
          <w:szCs w:val="22"/>
        </w:rPr>
        <w:t xml:space="preserve"> </w:t>
      </w:r>
      <w:r w:rsidR="00B06022" w:rsidRPr="00485E4C">
        <w:rPr>
          <w:rFonts w:ascii="Calibri" w:hAnsi="Calibri" w:cs="Calibri"/>
          <w:b/>
          <w:iCs/>
          <w:sz w:val="22"/>
          <w:szCs w:val="22"/>
        </w:rPr>
        <w:t xml:space="preserve">  - June 22</w:t>
      </w:r>
    </w:p>
    <w:p w14:paraId="76B187CD" w14:textId="77777777" w:rsidR="00EA1219" w:rsidRPr="00485E4C" w:rsidRDefault="00EA1219" w:rsidP="00EA1219">
      <w:pPr>
        <w:jc w:val="both"/>
        <w:rPr>
          <w:rFonts w:ascii="Calibri" w:hAnsi="Calibri" w:cs="Calibri"/>
          <w:b/>
          <w:bCs/>
          <w:sz w:val="22"/>
          <w:szCs w:val="22"/>
          <w:lang w:val="en-GB"/>
        </w:rPr>
      </w:pPr>
      <w:r w:rsidRPr="00485E4C">
        <w:rPr>
          <w:rFonts w:ascii="Calibri" w:hAnsi="Calibri" w:cs="Calibri"/>
          <w:b/>
          <w:bCs/>
          <w:sz w:val="22"/>
          <w:szCs w:val="22"/>
          <w:lang w:val="en-GB"/>
        </w:rPr>
        <w:t>Senior Developer</w:t>
      </w:r>
    </w:p>
    <w:p w14:paraId="13B3CA92" w14:textId="0137AAF9" w:rsidR="00EA1219" w:rsidRPr="00485E4C" w:rsidRDefault="001145C0" w:rsidP="00C938C5">
      <w:pPr>
        <w:jc w:val="both"/>
        <w:rPr>
          <w:rFonts w:ascii="Calibri" w:hAnsi="Calibri" w:cs="Calibri"/>
          <w:sz w:val="22"/>
          <w:szCs w:val="22"/>
        </w:rPr>
      </w:pPr>
      <w:r w:rsidRPr="00485E4C">
        <w:rPr>
          <w:rFonts w:ascii="Calibri" w:hAnsi="Calibri" w:cs="Calibri"/>
          <w:b/>
          <w:sz w:val="22"/>
          <w:szCs w:val="22"/>
        </w:rPr>
        <w:t xml:space="preserve">RWAA – USCON  </w:t>
      </w:r>
      <w:r w:rsidR="00EA1219" w:rsidRPr="00485E4C">
        <w:rPr>
          <w:rFonts w:ascii="Calibri" w:hAnsi="Calibri" w:cs="Calibri"/>
          <w:b/>
          <w:sz w:val="22"/>
          <w:szCs w:val="22"/>
        </w:rPr>
        <w:t xml:space="preserve"> </w:t>
      </w:r>
      <w:r w:rsidR="00E35CA7" w:rsidRPr="00485E4C">
        <w:rPr>
          <w:rFonts w:ascii="Calibri" w:hAnsi="Calibri" w:cs="Calibri"/>
          <w:sz w:val="22"/>
          <w:szCs w:val="22"/>
        </w:rPr>
        <w:t>Authorized</w:t>
      </w:r>
      <w:r w:rsidR="00EA1219" w:rsidRPr="00485E4C">
        <w:rPr>
          <w:rFonts w:ascii="Calibri" w:hAnsi="Calibri" w:cs="Calibri"/>
          <w:sz w:val="22"/>
          <w:szCs w:val="22"/>
        </w:rPr>
        <w:t xml:space="preserve"> </w:t>
      </w:r>
      <w:r w:rsidRPr="00485E4C">
        <w:rPr>
          <w:rFonts w:ascii="Calibri" w:hAnsi="Calibri" w:cs="Calibri"/>
          <w:sz w:val="22"/>
          <w:szCs w:val="22"/>
        </w:rPr>
        <w:t xml:space="preserve">It consists of working on batches to persist the data from third party sources like FFIEC and feed transmission. These batches are </w:t>
      </w:r>
      <w:r w:rsidR="00E35CA7" w:rsidRPr="00485E4C">
        <w:rPr>
          <w:rFonts w:ascii="Calibri" w:hAnsi="Calibri" w:cs="Calibri"/>
          <w:sz w:val="22"/>
          <w:szCs w:val="22"/>
        </w:rPr>
        <w:t>scheduled</w:t>
      </w:r>
      <w:r w:rsidRPr="00485E4C">
        <w:rPr>
          <w:rFonts w:ascii="Calibri" w:hAnsi="Calibri" w:cs="Calibri"/>
          <w:sz w:val="22"/>
          <w:szCs w:val="22"/>
        </w:rPr>
        <w:t xml:space="preserve"> daily as well as monthly</w:t>
      </w:r>
      <w:r w:rsidR="00EA1219" w:rsidRPr="00485E4C">
        <w:rPr>
          <w:rFonts w:ascii="Calibri" w:hAnsi="Calibri" w:cs="Calibri"/>
          <w:sz w:val="22"/>
          <w:szCs w:val="22"/>
        </w:rPr>
        <w:t>.</w:t>
      </w:r>
    </w:p>
    <w:p w14:paraId="736F09B2" w14:textId="77777777" w:rsidR="00EA1219" w:rsidRPr="00485E4C" w:rsidRDefault="00EA1219" w:rsidP="00EA1219">
      <w:pPr>
        <w:jc w:val="both"/>
        <w:rPr>
          <w:rFonts w:ascii="Calibri" w:hAnsi="Calibri" w:cs="Calibri"/>
          <w:sz w:val="22"/>
          <w:szCs w:val="22"/>
        </w:rPr>
      </w:pPr>
    </w:p>
    <w:p w14:paraId="05D3D685" w14:textId="77777777" w:rsidR="00EA1219" w:rsidRPr="00485E4C" w:rsidRDefault="00EA1219" w:rsidP="00EA1219">
      <w:pPr>
        <w:jc w:val="both"/>
        <w:rPr>
          <w:rFonts w:ascii="Calibri" w:hAnsi="Calibri" w:cs="Calibri"/>
          <w:sz w:val="22"/>
          <w:szCs w:val="22"/>
        </w:rPr>
      </w:pPr>
      <w:r w:rsidRPr="00485E4C">
        <w:rPr>
          <w:rFonts w:ascii="Calibri" w:hAnsi="Calibri" w:cs="Calibri"/>
          <w:b/>
          <w:sz w:val="22"/>
          <w:szCs w:val="22"/>
        </w:rPr>
        <w:lastRenderedPageBreak/>
        <w:t>Responsibilities:</w:t>
      </w:r>
    </w:p>
    <w:p w14:paraId="2AD972AD" w14:textId="77777777" w:rsidR="00EA1219" w:rsidRPr="00485E4C" w:rsidRDefault="00EA1219" w:rsidP="00721CE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Response in creating different </w:t>
      </w:r>
      <w:r w:rsidRPr="00485E4C">
        <w:rPr>
          <w:rFonts w:ascii="Calibri" w:hAnsi="Calibri" w:cs="Calibri"/>
          <w:b/>
          <w:color w:val="000000"/>
          <w:sz w:val="22"/>
          <w:szCs w:val="22"/>
          <w:lang w:val="en-AU"/>
        </w:rPr>
        <w:t>Micro Services making using of Spring boot, creating and updating yml files, controllers, Service classes.</w:t>
      </w:r>
    </w:p>
    <w:p w14:paraId="73111FD3" w14:textId="77777777" w:rsidR="00EA1219" w:rsidRPr="00485E4C" w:rsidRDefault="00EA1219" w:rsidP="00EA1219">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Extensively made use of Java 8 features like </w:t>
      </w:r>
      <w:r w:rsidRPr="00485E4C">
        <w:rPr>
          <w:rFonts w:ascii="Calibri" w:hAnsi="Calibri" w:cs="Calibri"/>
          <w:b/>
          <w:color w:val="000000"/>
          <w:sz w:val="22"/>
          <w:szCs w:val="22"/>
          <w:lang w:val="en-AU"/>
        </w:rPr>
        <w:t>Lambdas, streams, collections</w:t>
      </w:r>
      <w:r w:rsidRPr="00485E4C">
        <w:rPr>
          <w:rFonts w:ascii="Calibri" w:hAnsi="Calibri" w:cs="Calibri"/>
          <w:color w:val="000000"/>
          <w:sz w:val="22"/>
          <w:szCs w:val="22"/>
          <w:lang w:val="en-AU"/>
        </w:rPr>
        <w:t xml:space="preserve"> where ever required in the code. </w:t>
      </w:r>
    </w:p>
    <w:p w14:paraId="72FEDEB4" w14:textId="70B09522" w:rsidR="00A421A3" w:rsidRPr="00485E4C" w:rsidRDefault="00A421A3" w:rsidP="00EA1219">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Worked extensively on </w:t>
      </w:r>
      <w:r w:rsidRPr="00485E4C">
        <w:rPr>
          <w:rFonts w:ascii="Calibri" w:hAnsi="Calibri" w:cs="Calibri"/>
          <w:b/>
          <w:color w:val="000000"/>
          <w:sz w:val="22"/>
          <w:szCs w:val="22"/>
          <w:lang w:val="en-AU"/>
        </w:rPr>
        <w:t>PostgreSQL for updating tables, executing queries and writing different SQL queries</w:t>
      </w:r>
      <w:r w:rsidRPr="00485E4C">
        <w:rPr>
          <w:rFonts w:ascii="Calibri" w:hAnsi="Calibri" w:cs="Calibri"/>
          <w:color w:val="000000"/>
          <w:sz w:val="22"/>
          <w:szCs w:val="22"/>
          <w:lang w:val="en-AU"/>
        </w:rPr>
        <w:t xml:space="preserve"> for the development of the </w:t>
      </w:r>
      <w:r w:rsidR="008F242D" w:rsidRPr="00485E4C">
        <w:rPr>
          <w:rFonts w:ascii="Calibri" w:hAnsi="Calibri" w:cs="Calibri"/>
          <w:color w:val="000000"/>
          <w:sz w:val="22"/>
          <w:szCs w:val="22"/>
          <w:lang w:val="en-AU"/>
        </w:rPr>
        <w:t>backend.</w:t>
      </w:r>
      <w:r w:rsidRPr="00485E4C">
        <w:rPr>
          <w:rFonts w:ascii="Calibri" w:hAnsi="Calibri" w:cs="Calibri"/>
          <w:color w:val="000000"/>
          <w:sz w:val="22"/>
          <w:szCs w:val="22"/>
          <w:lang w:val="en-AU"/>
        </w:rPr>
        <w:t xml:space="preserve"> </w:t>
      </w:r>
    </w:p>
    <w:p w14:paraId="36B2A5BD" w14:textId="77777777" w:rsidR="00EA1219" w:rsidRPr="00485E4C" w:rsidRDefault="00EA1219" w:rsidP="00721CE8">
      <w:pPr>
        <w:numPr>
          <w:ilvl w:val="0"/>
          <w:numId w:val="2"/>
        </w:numPr>
        <w:tabs>
          <w:tab w:val="left" w:pos="900"/>
        </w:tabs>
        <w:jc w:val="both"/>
        <w:rPr>
          <w:rFonts w:ascii="Calibri" w:hAnsi="Calibri" w:cs="Calibri"/>
          <w:b/>
          <w:color w:val="000000"/>
          <w:sz w:val="22"/>
          <w:szCs w:val="22"/>
          <w:lang w:val="en-AU"/>
        </w:rPr>
      </w:pPr>
      <w:r w:rsidRPr="00485E4C">
        <w:rPr>
          <w:rFonts w:ascii="Calibri" w:hAnsi="Calibri" w:cs="Calibri"/>
          <w:color w:val="000000"/>
          <w:sz w:val="22"/>
          <w:szCs w:val="22"/>
          <w:lang w:val="en-AU"/>
        </w:rPr>
        <w:t>Created the Application using </w:t>
      </w:r>
      <w:r w:rsidRPr="00485E4C">
        <w:rPr>
          <w:rFonts w:ascii="Calibri" w:hAnsi="Calibri" w:cs="Calibri"/>
          <w:b/>
          <w:color w:val="000000"/>
          <w:sz w:val="22"/>
          <w:szCs w:val="22"/>
          <w:lang w:val="en-AU"/>
        </w:rPr>
        <w:t>React, gulp directories to generate desired view and flux to root the URL's properly.</w:t>
      </w:r>
    </w:p>
    <w:p w14:paraId="7E8D115B" w14:textId="77777777" w:rsidR="00EA1219" w:rsidRPr="00485E4C" w:rsidRDefault="00EA1219" w:rsidP="00EA1219">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Implementing the application’s </w:t>
      </w:r>
      <w:r w:rsidRPr="00485E4C">
        <w:rPr>
          <w:rFonts w:ascii="Calibri" w:hAnsi="Calibri" w:cs="Calibri"/>
          <w:b/>
          <w:color w:val="000000"/>
          <w:sz w:val="22"/>
          <w:szCs w:val="22"/>
          <w:lang w:val="en-AU"/>
        </w:rPr>
        <w:t>CI/CD pipeline using the AWS CI/CD stack</w:t>
      </w:r>
      <w:r w:rsidRPr="00485E4C">
        <w:rPr>
          <w:rFonts w:ascii="Calibri" w:hAnsi="Calibri" w:cs="Calibri"/>
          <w:color w:val="000000"/>
          <w:sz w:val="22"/>
          <w:szCs w:val="22"/>
          <w:lang w:val="en-AU"/>
        </w:rPr>
        <w:t>.</w:t>
      </w:r>
    </w:p>
    <w:p w14:paraId="04DFDE20" w14:textId="4D5D23FA" w:rsidR="00EA1219" w:rsidRPr="00485E4C" w:rsidRDefault="00EA1219" w:rsidP="00EA1219">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Used </w:t>
      </w:r>
      <w:r w:rsidRPr="00485E4C">
        <w:rPr>
          <w:rFonts w:ascii="Calibri" w:hAnsi="Calibri" w:cs="Calibri"/>
          <w:b/>
          <w:color w:val="000000"/>
          <w:sz w:val="22"/>
          <w:szCs w:val="22"/>
          <w:lang w:val="en-AU"/>
        </w:rPr>
        <w:t xml:space="preserve">Responsive </w:t>
      </w:r>
      <w:r w:rsidR="00E35CA7" w:rsidRPr="00485E4C">
        <w:rPr>
          <w:rFonts w:ascii="Calibri" w:hAnsi="Calibri" w:cs="Calibri"/>
          <w:b/>
          <w:color w:val="000000"/>
          <w:sz w:val="22"/>
          <w:szCs w:val="22"/>
          <w:lang w:val="en-AU"/>
        </w:rPr>
        <w:t>Design</w:t>
      </w:r>
      <w:r w:rsidRPr="00485E4C">
        <w:rPr>
          <w:rFonts w:ascii="Calibri" w:hAnsi="Calibri" w:cs="Calibri"/>
          <w:b/>
          <w:color w:val="000000"/>
          <w:sz w:val="22"/>
          <w:szCs w:val="22"/>
          <w:lang w:val="en-AU"/>
        </w:rPr>
        <w:t xml:space="preserve"> approach to make applications work in both windows and IOS</w:t>
      </w:r>
    </w:p>
    <w:p w14:paraId="1B593417" w14:textId="77777777" w:rsidR="00EA1219" w:rsidRPr="00485E4C" w:rsidRDefault="00EA1219" w:rsidP="00EA1219">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Response in creating selenium programs to </w:t>
      </w:r>
      <w:r w:rsidRPr="00485E4C">
        <w:rPr>
          <w:rFonts w:ascii="Calibri" w:hAnsi="Calibri" w:cs="Calibri"/>
          <w:b/>
          <w:color w:val="000000"/>
          <w:sz w:val="22"/>
          <w:szCs w:val="22"/>
          <w:lang w:val="en-AU"/>
        </w:rPr>
        <w:t>automate the UI pages for doing functional, integration and end to end testing.</w:t>
      </w:r>
    </w:p>
    <w:p w14:paraId="48300E40" w14:textId="77777777" w:rsidR="00EA1219" w:rsidRPr="00485E4C" w:rsidRDefault="00EA1219" w:rsidP="00EA1219">
      <w:pPr>
        <w:numPr>
          <w:ilvl w:val="0"/>
          <w:numId w:val="2"/>
        </w:numPr>
        <w:tabs>
          <w:tab w:val="left" w:pos="900"/>
        </w:tabs>
        <w:jc w:val="both"/>
        <w:rPr>
          <w:rFonts w:ascii="Calibri" w:hAnsi="Calibri" w:cs="Calibri"/>
          <w:b/>
          <w:color w:val="000000"/>
          <w:sz w:val="22"/>
          <w:szCs w:val="22"/>
          <w:lang w:val="en-AU"/>
        </w:rPr>
      </w:pPr>
      <w:r w:rsidRPr="00485E4C">
        <w:rPr>
          <w:rFonts w:ascii="Calibri" w:hAnsi="Calibri" w:cs="Calibri"/>
          <w:color w:val="000000"/>
          <w:sz w:val="22"/>
          <w:szCs w:val="22"/>
          <w:lang w:val="en-AU"/>
        </w:rPr>
        <w:t xml:space="preserve">Involved in </w:t>
      </w:r>
      <w:r w:rsidRPr="00485E4C">
        <w:rPr>
          <w:rFonts w:ascii="Calibri" w:hAnsi="Calibri" w:cs="Calibri"/>
          <w:b/>
          <w:color w:val="000000"/>
          <w:sz w:val="22"/>
          <w:szCs w:val="22"/>
          <w:lang w:val="en-AU"/>
        </w:rPr>
        <w:t>checking logs and monitoring them</w:t>
      </w:r>
      <w:r w:rsidRPr="00485E4C">
        <w:rPr>
          <w:rFonts w:ascii="Calibri" w:hAnsi="Calibri" w:cs="Calibri"/>
          <w:color w:val="000000"/>
          <w:sz w:val="22"/>
          <w:szCs w:val="22"/>
          <w:lang w:val="en-AU"/>
        </w:rPr>
        <w:t xml:space="preserve"> and finding out the issues in different </w:t>
      </w:r>
      <w:r w:rsidRPr="00485E4C">
        <w:rPr>
          <w:rFonts w:ascii="Calibri" w:hAnsi="Calibri" w:cs="Calibri"/>
          <w:b/>
          <w:color w:val="000000"/>
          <w:sz w:val="22"/>
          <w:szCs w:val="22"/>
          <w:lang w:val="en-AU"/>
        </w:rPr>
        <w:t xml:space="preserve">INT, CERT and Prod boxes in development and production Levels. </w:t>
      </w:r>
    </w:p>
    <w:p w14:paraId="769F9A6B" w14:textId="093A16E0" w:rsidR="00EA1219" w:rsidRPr="00485E4C" w:rsidRDefault="00EA1219" w:rsidP="00EA1219">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working on </w:t>
      </w:r>
      <w:r w:rsidRPr="00485E4C">
        <w:rPr>
          <w:rFonts w:ascii="Calibri" w:hAnsi="Calibri" w:cs="Calibri"/>
          <w:b/>
          <w:color w:val="000000"/>
          <w:sz w:val="22"/>
          <w:szCs w:val="22"/>
        </w:rPr>
        <w:t>agile</w:t>
      </w:r>
      <w:r w:rsidRPr="00485E4C">
        <w:rPr>
          <w:rFonts w:ascii="Calibri" w:hAnsi="Calibri" w:cs="Calibri"/>
          <w:color w:val="000000"/>
          <w:sz w:val="22"/>
          <w:szCs w:val="22"/>
        </w:rPr>
        <w:t xml:space="preserve"> methodologies </w:t>
      </w:r>
      <w:r w:rsidRPr="00485E4C">
        <w:rPr>
          <w:rFonts w:ascii="Calibri" w:hAnsi="Calibri" w:cs="Calibri"/>
          <w:b/>
          <w:color w:val="000000"/>
          <w:sz w:val="22"/>
          <w:szCs w:val="22"/>
        </w:rPr>
        <w:t>Scrum,</w:t>
      </w:r>
      <w:r w:rsidR="00E35CA7" w:rsidRPr="00485E4C">
        <w:rPr>
          <w:rFonts w:ascii="Calibri" w:hAnsi="Calibri" w:cs="Calibri"/>
          <w:b/>
          <w:color w:val="000000"/>
          <w:sz w:val="22"/>
          <w:szCs w:val="22"/>
        </w:rPr>
        <w:t xml:space="preserve"> </w:t>
      </w:r>
      <w:r w:rsidRPr="00485E4C">
        <w:rPr>
          <w:rFonts w:ascii="Calibri" w:hAnsi="Calibri" w:cs="Calibri"/>
          <w:b/>
          <w:color w:val="000000"/>
          <w:sz w:val="22"/>
          <w:szCs w:val="22"/>
        </w:rPr>
        <w:t>TDD.</w:t>
      </w:r>
    </w:p>
    <w:p w14:paraId="63F3EDA9" w14:textId="77777777" w:rsidR="00EA1219" w:rsidRPr="00485E4C" w:rsidRDefault="00EA1219" w:rsidP="00EA1219">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t>
      </w:r>
      <w:r w:rsidRPr="00485E4C">
        <w:rPr>
          <w:rFonts w:ascii="Calibri" w:hAnsi="Calibri" w:cs="Calibri"/>
          <w:b/>
          <w:color w:val="000000"/>
          <w:sz w:val="22"/>
          <w:szCs w:val="22"/>
          <w:lang w:val="en-AU"/>
        </w:rPr>
        <w:t>daily stand-ups, Demos, Planning, Retrospective</w:t>
      </w:r>
      <w:r w:rsidRPr="00485E4C">
        <w:rPr>
          <w:rFonts w:ascii="Calibri" w:hAnsi="Calibri" w:cs="Calibri"/>
          <w:color w:val="000000"/>
          <w:sz w:val="22"/>
          <w:szCs w:val="22"/>
          <w:lang w:val="en-AU"/>
        </w:rPr>
        <w:t xml:space="preserve"> and </w:t>
      </w:r>
      <w:r w:rsidRPr="00485E4C">
        <w:rPr>
          <w:rFonts w:ascii="Calibri" w:hAnsi="Calibri" w:cs="Calibri"/>
          <w:b/>
          <w:color w:val="000000"/>
          <w:sz w:val="22"/>
          <w:szCs w:val="22"/>
          <w:lang w:val="en-AU"/>
        </w:rPr>
        <w:t>code reviews</w:t>
      </w:r>
      <w:r w:rsidRPr="00485E4C">
        <w:rPr>
          <w:rFonts w:ascii="Calibri" w:hAnsi="Calibri" w:cs="Calibri"/>
          <w:color w:val="000000"/>
          <w:sz w:val="22"/>
          <w:szCs w:val="22"/>
          <w:lang w:val="en-AU"/>
        </w:rPr>
        <w:t>.</w:t>
      </w:r>
    </w:p>
    <w:p w14:paraId="1FF150BA" w14:textId="77777777" w:rsidR="00EA1219" w:rsidRPr="00485E4C" w:rsidRDefault="00EA1219" w:rsidP="00EA1219">
      <w:pPr>
        <w:numPr>
          <w:ilvl w:val="0"/>
          <w:numId w:val="2"/>
        </w:numPr>
        <w:tabs>
          <w:tab w:val="left" w:pos="900"/>
        </w:tabs>
        <w:jc w:val="both"/>
        <w:rPr>
          <w:rFonts w:ascii="Calibri" w:hAnsi="Calibri" w:cs="Calibri"/>
          <w:b/>
          <w:sz w:val="22"/>
          <w:szCs w:val="22"/>
        </w:rPr>
      </w:pPr>
      <w:r w:rsidRPr="00485E4C">
        <w:rPr>
          <w:rFonts w:ascii="Calibri" w:hAnsi="Calibri" w:cs="Calibri"/>
          <w:color w:val="000000"/>
          <w:sz w:val="22"/>
          <w:szCs w:val="22"/>
          <w:lang w:val="en-AU"/>
        </w:rPr>
        <w:t xml:space="preserve">Involved in fixing </w:t>
      </w:r>
      <w:r w:rsidRPr="00485E4C">
        <w:rPr>
          <w:rFonts w:ascii="Calibri" w:hAnsi="Calibri" w:cs="Calibri"/>
          <w:b/>
          <w:color w:val="000000"/>
          <w:sz w:val="22"/>
          <w:szCs w:val="22"/>
          <w:lang w:val="en-AU"/>
        </w:rPr>
        <w:t>development and production bugs</w:t>
      </w:r>
      <w:r w:rsidRPr="00485E4C">
        <w:rPr>
          <w:rFonts w:ascii="Calibri" w:hAnsi="Calibri" w:cs="Calibri"/>
          <w:color w:val="000000"/>
          <w:sz w:val="22"/>
          <w:szCs w:val="22"/>
          <w:lang w:val="en-AU"/>
        </w:rPr>
        <w:t>.</w:t>
      </w:r>
    </w:p>
    <w:p w14:paraId="2D81C08C" w14:textId="148C35D1" w:rsidR="007C1FDC" w:rsidRPr="00485E4C" w:rsidRDefault="00EA1219" w:rsidP="00F65523">
      <w:pPr>
        <w:jc w:val="both"/>
        <w:rPr>
          <w:rFonts w:ascii="Calibri" w:hAnsi="Calibri" w:cs="Calibri"/>
          <w:bCs/>
          <w:color w:val="000000"/>
          <w:sz w:val="22"/>
          <w:szCs w:val="22"/>
        </w:rPr>
      </w:pPr>
      <w:r w:rsidRPr="00485E4C">
        <w:rPr>
          <w:rFonts w:ascii="Calibri" w:hAnsi="Calibri" w:cs="Calibri"/>
          <w:b/>
          <w:sz w:val="22"/>
          <w:szCs w:val="22"/>
        </w:rPr>
        <w:t xml:space="preserve">Environment: </w:t>
      </w:r>
      <w:r w:rsidR="00721CE8" w:rsidRPr="00485E4C">
        <w:rPr>
          <w:rFonts w:ascii="Calibri" w:hAnsi="Calibri" w:cs="Calibri"/>
          <w:bCs/>
          <w:color w:val="000000"/>
          <w:sz w:val="22"/>
          <w:szCs w:val="22"/>
        </w:rPr>
        <w:t>JDK 11</w:t>
      </w:r>
      <w:r w:rsidRPr="00485E4C">
        <w:rPr>
          <w:rFonts w:ascii="Calibri" w:hAnsi="Calibri" w:cs="Calibri"/>
          <w:bCs/>
          <w:color w:val="000000"/>
          <w:sz w:val="22"/>
          <w:szCs w:val="22"/>
        </w:rPr>
        <w:t xml:space="preserve">, </w:t>
      </w:r>
      <w:r w:rsidRPr="00485E4C">
        <w:rPr>
          <w:rFonts w:ascii="Calibri" w:hAnsi="Calibri" w:cs="Calibri"/>
          <w:bCs/>
          <w:color w:val="333333"/>
          <w:sz w:val="22"/>
          <w:szCs w:val="22"/>
        </w:rPr>
        <w:t xml:space="preserve">Spring Boot, </w:t>
      </w:r>
      <w:r w:rsidR="00463E60" w:rsidRPr="00485E4C">
        <w:rPr>
          <w:rFonts w:ascii="Calibri" w:hAnsi="Calibri" w:cs="Calibri"/>
          <w:bCs/>
          <w:color w:val="333333"/>
          <w:sz w:val="22"/>
          <w:szCs w:val="22"/>
        </w:rPr>
        <w:t>AWS</w:t>
      </w:r>
      <w:r w:rsidRPr="00485E4C">
        <w:rPr>
          <w:rFonts w:ascii="Calibri" w:hAnsi="Calibri" w:cs="Calibri"/>
          <w:bCs/>
          <w:color w:val="333333"/>
          <w:sz w:val="22"/>
          <w:szCs w:val="22"/>
        </w:rPr>
        <w:t xml:space="preserve">, </w:t>
      </w:r>
      <w:r w:rsidR="008F242D" w:rsidRPr="00485E4C">
        <w:rPr>
          <w:rFonts w:ascii="Calibri" w:hAnsi="Calibri" w:cs="Calibri"/>
          <w:bCs/>
          <w:color w:val="333333"/>
          <w:sz w:val="22"/>
          <w:szCs w:val="22"/>
        </w:rPr>
        <w:t>React</w:t>
      </w:r>
      <w:r w:rsidR="00287862" w:rsidRPr="00485E4C">
        <w:rPr>
          <w:rFonts w:ascii="Calibri" w:hAnsi="Calibri" w:cs="Calibri"/>
          <w:bCs/>
          <w:color w:val="333333"/>
          <w:sz w:val="22"/>
          <w:szCs w:val="22"/>
        </w:rPr>
        <w:t xml:space="preserve">, </w:t>
      </w:r>
      <w:r w:rsidR="00A421A3" w:rsidRPr="00485E4C">
        <w:rPr>
          <w:rFonts w:ascii="Calibri" w:hAnsi="Calibri" w:cs="Calibri"/>
          <w:bCs/>
          <w:color w:val="333333"/>
          <w:sz w:val="22"/>
          <w:szCs w:val="22"/>
        </w:rPr>
        <w:t xml:space="preserve">PostgreSQL, </w:t>
      </w:r>
      <w:r w:rsidR="00C938C5" w:rsidRPr="00485E4C">
        <w:rPr>
          <w:rFonts w:ascii="Calibri" w:hAnsi="Calibri" w:cs="Calibri"/>
          <w:sz w:val="22"/>
          <w:szCs w:val="22"/>
        </w:rPr>
        <w:t>Junit,</w:t>
      </w:r>
      <w:r w:rsidR="00E35CA7" w:rsidRPr="00485E4C">
        <w:rPr>
          <w:rFonts w:ascii="Calibri" w:hAnsi="Calibri" w:cs="Calibri"/>
          <w:sz w:val="22"/>
          <w:szCs w:val="22"/>
        </w:rPr>
        <w:t xml:space="preserve"> </w:t>
      </w:r>
      <w:r w:rsidRPr="00485E4C">
        <w:rPr>
          <w:rFonts w:ascii="Calibri" w:hAnsi="Calibri" w:cs="Calibri"/>
          <w:bCs/>
          <w:color w:val="333333"/>
          <w:sz w:val="22"/>
          <w:szCs w:val="22"/>
        </w:rPr>
        <w:t>GIT</w:t>
      </w:r>
      <w:r w:rsidRPr="00485E4C">
        <w:rPr>
          <w:rFonts w:ascii="Calibri" w:hAnsi="Calibri" w:cs="Calibri"/>
          <w:bCs/>
          <w:color w:val="000000"/>
          <w:sz w:val="22"/>
          <w:szCs w:val="22"/>
        </w:rPr>
        <w:t xml:space="preserve">, JSON, Linux, JQuery, Jira, Intellij, </w:t>
      </w:r>
      <w:r w:rsidR="00721CE8" w:rsidRPr="00485E4C">
        <w:rPr>
          <w:rFonts w:ascii="Calibri" w:hAnsi="Calibri" w:cs="Calibri"/>
          <w:bCs/>
          <w:color w:val="000000"/>
          <w:sz w:val="22"/>
          <w:szCs w:val="22"/>
        </w:rPr>
        <w:t>Log4j</w:t>
      </w:r>
    </w:p>
    <w:p w14:paraId="65C484BD" w14:textId="77777777" w:rsidR="00C938C5" w:rsidRPr="00485E4C" w:rsidRDefault="00C938C5" w:rsidP="00F65523">
      <w:pPr>
        <w:jc w:val="both"/>
        <w:rPr>
          <w:rFonts w:ascii="Calibri" w:hAnsi="Calibri" w:cs="Calibri"/>
          <w:b/>
          <w:iCs/>
          <w:sz w:val="22"/>
          <w:szCs w:val="22"/>
        </w:rPr>
      </w:pPr>
    </w:p>
    <w:p w14:paraId="3F25243F" w14:textId="77777777" w:rsidR="007C1FDC" w:rsidRPr="00485E4C" w:rsidRDefault="007C1FDC" w:rsidP="00F65523">
      <w:pPr>
        <w:jc w:val="both"/>
        <w:rPr>
          <w:rFonts w:ascii="Calibri" w:hAnsi="Calibri" w:cs="Calibri"/>
          <w:b/>
          <w:iCs/>
          <w:sz w:val="22"/>
          <w:szCs w:val="22"/>
        </w:rPr>
      </w:pPr>
    </w:p>
    <w:p w14:paraId="0EEC59B5" w14:textId="21BD1CE1" w:rsidR="00F65523" w:rsidRPr="00485E4C" w:rsidRDefault="00F65523" w:rsidP="00F65523">
      <w:pPr>
        <w:jc w:val="both"/>
        <w:rPr>
          <w:rFonts w:ascii="Calibri" w:hAnsi="Calibri" w:cs="Calibri"/>
          <w:b/>
          <w:bCs/>
          <w:sz w:val="22"/>
          <w:szCs w:val="22"/>
          <w:lang w:val="en-GB"/>
        </w:rPr>
      </w:pPr>
      <w:r w:rsidRPr="00485E4C">
        <w:rPr>
          <w:rFonts w:ascii="Calibri" w:hAnsi="Calibri" w:cs="Calibri"/>
          <w:b/>
          <w:iCs/>
          <w:sz w:val="22"/>
          <w:szCs w:val="22"/>
        </w:rPr>
        <w:t>FedEx, Irving, TX</w:t>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t xml:space="preserve">                                  </w:t>
      </w:r>
      <w:r w:rsidR="00522E92" w:rsidRPr="00485E4C">
        <w:rPr>
          <w:rFonts w:ascii="Calibri" w:hAnsi="Calibri" w:cs="Calibri"/>
          <w:b/>
          <w:iCs/>
          <w:sz w:val="22"/>
          <w:szCs w:val="22"/>
        </w:rPr>
        <w:t xml:space="preserve">       </w:t>
      </w:r>
      <w:r w:rsidRPr="00485E4C">
        <w:rPr>
          <w:rFonts w:ascii="Calibri" w:hAnsi="Calibri" w:cs="Calibri"/>
          <w:b/>
          <w:iCs/>
          <w:sz w:val="22"/>
          <w:szCs w:val="22"/>
        </w:rPr>
        <w:t xml:space="preserve">  April’ 18   - </w:t>
      </w:r>
      <w:r w:rsidR="007C339B" w:rsidRPr="00485E4C">
        <w:rPr>
          <w:rFonts w:ascii="Calibri" w:hAnsi="Calibri" w:cs="Calibri"/>
          <w:b/>
          <w:iCs/>
          <w:sz w:val="22"/>
          <w:szCs w:val="22"/>
        </w:rPr>
        <w:t>Aug 21</w:t>
      </w:r>
    </w:p>
    <w:p w14:paraId="1C3A3FE9" w14:textId="77777777" w:rsidR="00F65523" w:rsidRPr="00485E4C" w:rsidRDefault="003B4293" w:rsidP="00F65523">
      <w:pPr>
        <w:jc w:val="both"/>
        <w:rPr>
          <w:rFonts w:ascii="Calibri" w:hAnsi="Calibri" w:cs="Calibri"/>
          <w:b/>
          <w:bCs/>
          <w:sz w:val="22"/>
          <w:szCs w:val="22"/>
          <w:lang w:val="en-GB"/>
        </w:rPr>
      </w:pPr>
      <w:r w:rsidRPr="00485E4C">
        <w:rPr>
          <w:rFonts w:ascii="Calibri" w:hAnsi="Calibri" w:cs="Calibri"/>
          <w:b/>
          <w:bCs/>
          <w:sz w:val="22"/>
          <w:szCs w:val="22"/>
          <w:lang w:val="en-GB"/>
        </w:rPr>
        <w:t xml:space="preserve">Senior Java Developer </w:t>
      </w:r>
    </w:p>
    <w:p w14:paraId="01B2883E" w14:textId="666B5B5F" w:rsidR="00F65523" w:rsidRPr="00485E4C" w:rsidRDefault="00AD10C7" w:rsidP="00C938C5">
      <w:pPr>
        <w:jc w:val="both"/>
        <w:rPr>
          <w:rFonts w:ascii="Calibri" w:hAnsi="Calibri" w:cs="Calibri"/>
          <w:sz w:val="22"/>
          <w:szCs w:val="22"/>
        </w:rPr>
      </w:pPr>
      <w:r w:rsidRPr="00485E4C">
        <w:rPr>
          <w:rFonts w:ascii="Calibri" w:hAnsi="Calibri" w:cs="Calibri"/>
          <w:b/>
          <w:sz w:val="22"/>
          <w:szCs w:val="22"/>
        </w:rPr>
        <w:t xml:space="preserve">API </w:t>
      </w:r>
      <w:r w:rsidR="001D73AD" w:rsidRPr="00485E4C">
        <w:rPr>
          <w:rFonts w:ascii="Calibri" w:hAnsi="Calibri" w:cs="Calibri"/>
          <w:b/>
          <w:sz w:val="22"/>
          <w:szCs w:val="22"/>
        </w:rPr>
        <w:t>Factory (</w:t>
      </w:r>
      <w:r w:rsidRPr="00485E4C">
        <w:rPr>
          <w:rFonts w:ascii="Calibri" w:hAnsi="Calibri" w:cs="Calibri"/>
          <w:b/>
          <w:sz w:val="22"/>
          <w:szCs w:val="22"/>
        </w:rPr>
        <w:t>APIF</w:t>
      </w:r>
      <w:r w:rsidR="00F65523" w:rsidRPr="00485E4C">
        <w:rPr>
          <w:rFonts w:ascii="Calibri" w:hAnsi="Calibri" w:cs="Calibri"/>
          <w:b/>
          <w:sz w:val="22"/>
          <w:szCs w:val="22"/>
        </w:rPr>
        <w:t>)</w:t>
      </w:r>
      <w:r w:rsidR="00B91A8B" w:rsidRPr="00485E4C">
        <w:rPr>
          <w:rFonts w:ascii="Calibri" w:hAnsi="Calibri" w:cs="Calibri"/>
          <w:sz w:val="22"/>
          <w:szCs w:val="22"/>
        </w:rPr>
        <w:t>The API Factory is a technical ART that manages several internal APIs for FedEx products and services. Our mission is to identify and build out a process for industrializing CXS and API development for edge consumption in support of increasing Mode 2 development activities and deliverables</w:t>
      </w:r>
      <w:r w:rsidR="00F65523" w:rsidRPr="00485E4C">
        <w:rPr>
          <w:rFonts w:ascii="Calibri" w:hAnsi="Calibri" w:cs="Calibri"/>
          <w:sz w:val="22"/>
          <w:szCs w:val="22"/>
        </w:rPr>
        <w:t>.</w:t>
      </w:r>
      <w:r w:rsidR="00B91A8B" w:rsidRPr="00485E4C">
        <w:rPr>
          <w:rFonts w:ascii="Calibri" w:hAnsi="Calibri" w:cs="Calibri"/>
          <w:sz w:val="22"/>
          <w:szCs w:val="22"/>
        </w:rPr>
        <w:t xml:space="preserve"> There are total of 18 applications in API factory…I worked on 6 of them (DOCC (Document CXS), GTIC (Global Trade Information CXS), PUDC (Pickup Dropoff Common Access Layer), PRDC (Pricing Discount CXS), TRKC (Tracking CAL))</w:t>
      </w:r>
    </w:p>
    <w:p w14:paraId="392167A6" w14:textId="77777777" w:rsidR="00F65523" w:rsidRPr="00485E4C" w:rsidRDefault="00F65523" w:rsidP="00F65523">
      <w:pPr>
        <w:jc w:val="both"/>
        <w:rPr>
          <w:rFonts w:ascii="Calibri" w:hAnsi="Calibri" w:cs="Calibri"/>
          <w:sz w:val="22"/>
          <w:szCs w:val="22"/>
        </w:rPr>
      </w:pPr>
    </w:p>
    <w:p w14:paraId="51921CD4" w14:textId="77777777" w:rsidR="00F65523" w:rsidRPr="00485E4C" w:rsidRDefault="00F65523" w:rsidP="00F65523">
      <w:pPr>
        <w:jc w:val="both"/>
        <w:rPr>
          <w:rFonts w:ascii="Calibri" w:hAnsi="Calibri" w:cs="Calibri"/>
          <w:sz w:val="22"/>
          <w:szCs w:val="22"/>
        </w:rPr>
      </w:pPr>
      <w:r w:rsidRPr="00485E4C">
        <w:rPr>
          <w:rFonts w:ascii="Calibri" w:hAnsi="Calibri" w:cs="Calibri"/>
          <w:b/>
          <w:sz w:val="22"/>
          <w:szCs w:val="22"/>
        </w:rPr>
        <w:t>Responsibilities:</w:t>
      </w:r>
    </w:p>
    <w:p w14:paraId="6D68D378" w14:textId="61F94D5E" w:rsidR="00F65523" w:rsidRPr="00485E4C" w:rsidRDefault="00F65523" w:rsidP="00F6552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working on </w:t>
      </w:r>
      <w:r w:rsidRPr="00485E4C">
        <w:rPr>
          <w:rFonts w:ascii="Calibri" w:hAnsi="Calibri" w:cs="Calibri"/>
          <w:b/>
          <w:color w:val="000000"/>
          <w:sz w:val="22"/>
          <w:szCs w:val="22"/>
        </w:rPr>
        <w:t>agile</w:t>
      </w:r>
      <w:r w:rsidRPr="00485E4C">
        <w:rPr>
          <w:rFonts w:ascii="Calibri" w:hAnsi="Calibri" w:cs="Calibri"/>
          <w:color w:val="000000"/>
          <w:sz w:val="22"/>
          <w:szCs w:val="22"/>
        </w:rPr>
        <w:t xml:space="preserve"> methodologies </w:t>
      </w:r>
      <w:r w:rsidRPr="00485E4C">
        <w:rPr>
          <w:rFonts w:ascii="Calibri" w:hAnsi="Calibri" w:cs="Calibri"/>
          <w:b/>
          <w:color w:val="000000"/>
          <w:sz w:val="22"/>
          <w:szCs w:val="22"/>
        </w:rPr>
        <w:t>Scrum,</w:t>
      </w:r>
      <w:r w:rsidR="00E35CA7" w:rsidRPr="00485E4C">
        <w:rPr>
          <w:rFonts w:ascii="Calibri" w:hAnsi="Calibri" w:cs="Calibri"/>
          <w:b/>
          <w:color w:val="000000"/>
          <w:sz w:val="22"/>
          <w:szCs w:val="22"/>
        </w:rPr>
        <w:t xml:space="preserve"> </w:t>
      </w:r>
      <w:r w:rsidRPr="00485E4C">
        <w:rPr>
          <w:rFonts w:ascii="Calibri" w:hAnsi="Calibri" w:cs="Calibri"/>
          <w:b/>
          <w:color w:val="000000"/>
          <w:sz w:val="22"/>
          <w:szCs w:val="22"/>
        </w:rPr>
        <w:t>TDD.</w:t>
      </w:r>
    </w:p>
    <w:p w14:paraId="6985965B" w14:textId="77777777" w:rsidR="001A32D4" w:rsidRPr="00485E4C" w:rsidRDefault="001A32D4" w:rsidP="001A32D4">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t>
      </w:r>
      <w:r w:rsidRPr="00485E4C">
        <w:rPr>
          <w:rFonts w:ascii="Calibri" w:hAnsi="Calibri" w:cs="Calibri"/>
          <w:b/>
          <w:color w:val="000000"/>
          <w:sz w:val="22"/>
          <w:szCs w:val="22"/>
          <w:lang w:val="en-AU"/>
        </w:rPr>
        <w:t>daily stand-ups, Demos, Planning, Retrospective</w:t>
      </w:r>
      <w:r w:rsidRPr="00485E4C">
        <w:rPr>
          <w:rFonts w:ascii="Calibri" w:hAnsi="Calibri" w:cs="Calibri"/>
          <w:color w:val="000000"/>
          <w:sz w:val="22"/>
          <w:szCs w:val="22"/>
          <w:lang w:val="en-AU"/>
        </w:rPr>
        <w:t xml:space="preserve"> and </w:t>
      </w:r>
      <w:r w:rsidRPr="00485E4C">
        <w:rPr>
          <w:rFonts w:ascii="Calibri" w:hAnsi="Calibri" w:cs="Calibri"/>
          <w:b/>
          <w:color w:val="000000"/>
          <w:sz w:val="22"/>
          <w:szCs w:val="22"/>
          <w:lang w:val="en-AU"/>
        </w:rPr>
        <w:t>code reviews</w:t>
      </w:r>
      <w:r w:rsidRPr="00485E4C">
        <w:rPr>
          <w:rFonts w:ascii="Calibri" w:hAnsi="Calibri" w:cs="Calibri"/>
          <w:color w:val="000000"/>
          <w:sz w:val="22"/>
          <w:szCs w:val="22"/>
          <w:lang w:val="en-AU"/>
        </w:rPr>
        <w:t>.</w:t>
      </w:r>
    </w:p>
    <w:p w14:paraId="44E61353" w14:textId="78F8771A" w:rsidR="00F65523" w:rsidRPr="00485E4C" w:rsidRDefault="001A32D4" w:rsidP="00F6552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taking </w:t>
      </w:r>
      <w:r w:rsidRPr="00485E4C">
        <w:rPr>
          <w:rFonts w:ascii="Calibri" w:hAnsi="Calibri" w:cs="Calibri"/>
          <w:b/>
          <w:color w:val="000000"/>
          <w:sz w:val="22"/>
          <w:szCs w:val="22"/>
        </w:rPr>
        <w:t xml:space="preserve">Architectural decisions on which </w:t>
      </w:r>
      <w:r w:rsidR="00E35CA7" w:rsidRPr="00485E4C">
        <w:rPr>
          <w:rFonts w:ascii="Calibri" w:hAnsi="Calibri" w:cs="Calibri"/>
          <w:b/>
          <w:color w:val="000000"/>
          <w:sz w:val="22"/>
          <w:szCs w:val="22"/>
        </w:rPr>
        <w:t>technologies</w:t>
      </w:r>
      <w:r w:rsidR="00E35CA7" w:rsidRPr="00485E4C">
        <w:rPr>
          <w:rFonts w:ascii="Calibri" w:hAnsi="Calibri" w:cs="Calibri"/>
          <w:color w:val="000000"/>
          <w:sz w:val="22"/>
          <w:szCs w:val="22"/>
        </w:rPr>
        <w:t xml:space="preserve"> to</w:t>
      </w:r>
      <w:r w:rsidR="00635330" w:rsidRPr="00485E4C">
        <w:rPr>
          <w:rFonts w:ascii="Calibri" w:hAnsi="Calibri" w:cs="Calibri"/>
          <w:color w:val="000000"/>
          <w:sz w:val="22"/>
          <w:szCs w:val="22"/>
        </w:rPr>
        <w:t xml:space="preserve"> use and developing POC</w:t>
      </w:r>
      <w:r w:rsidRPr="00485E4C">
        <w:rPr>
          <w:rFonts w:ascii="Calibri" w:hAnsi="Calibri" w:cs="Calibri"/>
          <w:color w:val="000000"/>
          <w:sz w:val="22"/>
          <w:szCs w:val="22"/>
        </w:rPr>
        <w:t>.</w:t>
      </w:r>
    </w:p>
    <w:p w14:paraId="49803111" w14:textId="77777777" w:rsidR="00905961" w:rsidRPr="00485E4C" w:rsidRDefault="00905961" w:rsidP="00F6552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Using </w:t>
      </w:r>
      <w:r w:rsidRPr="00485E4C">
        <w:rPr>
          <w:rFonts w:ascii="Calibri" w:hAnsi="Calibri" w:cs="Calibri"/>
          <w:b/>
          <w:color w:val="000000"/>
          <w:sz w:val="22"/>
          <w:szCs w:val="22"/>
        </w:rPr>
        <w:t>different REST and Spring based annotations</w:t>
      </w:r>
      <w:r w:rsidRPr="00485E4C">
        <w:rPr>
          <w:rFonts w:ascii="Calibri" w:hAnsi="Calibri" w:cs="Calibri"/>
          <w:color w:val="000000"/>
          <w:sz w:val="22"/>
          <w:szCs w:val="22"/>
        </w:rPr>
        <w:t xml:space="preserve"> for building </w:t>
      </w:r>
      <w:r w:rsidRPr="00485E4C">
        <w:rPr>
          <w:rFonts w:ascii="Calibri" w:hAnsi="Calibri" w:cs="Calibri"/>
          <w:b/>
          <w:color w:val="000000"/>
          <w:sz w:val="22"/>
          <w:szCs w:val="22"/>
        </w:rPr>
        <w:t>controllers, Services and Transactions</w:t>
      </w:r>
    </w:p>
    <w:p w14:paraId="55E731D1" w14:textId="77777777" w:rsidR="00F65523" w:rsidRPr="00485E4C" w:rsidRDefault="00F65523" w:rsidP="00F6552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Created </w:t>
      </w:r>
      <w:r w:rsidRPr="00485E4C">
        <w:rPr>
          <w:rFonts w:ascii="Calibri" w:hAnsi="Calibri" w:cs="Calibri"/>
          <w:b/>
          <w:color w:val="000000"/>
          <w:sz w:val="22"/>
          <w:szCs w:val="22"/>
        </w:rPr>
        <w:t>DAO Classes and CRUD related operations</w:t>
      </w:r>
      <w:r w:rsidRPr="00485E4C">
        <w:rPr>
          <w:rFonts w:ascii="Calibri" w:hAnsi="Calibri" w:cs="Calibri"/>
          <w:color w:val="000000"/>
          <w:sz w:val="22"/>
          <w:szCs w:val="22"/>
        </w:rPr>
        <w:t xml:space="preserve"> for different Modules.</w:t>
      </w:r>
    </w:p>
    <w:p w14:paraId="216EF432" w14:textId="77777777" w:rsidR="00235D80" w:rsidRPr="00485E4C" w:rsidRDefault="00235D80" w:rsidP="00F6552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t>
      </w:r>
      <w:r w:rsidRPr="00485E4C">
        <w:rPr>
          <w:rFonts w:ascii="Calibri" w:hAnsi="Calibri" w:cs="Calibri"/>
          <w:b/>
          <w:color w:val="000000"/>
          <w:sz w:val="22"/>
          <w:szCs w:val="22"/>
        </w:rPr>
        <w:t>direct conversations with the external customers</w:t>
      </w:r>
      <w:r w:rsidRPr="00485E4C">
        <w:rPr>
          <w:rFonts w:ascii="Calibri" w:hAnsi="Calibri" w:cs="Calibri"/>
          <w:color w:val="000000"/>
          <w:sz w:val="22"/>
          <w:szCs w:val="22"/>
        </w:rPr>
        <w:t xml:space="preserve"> and gathering the information and providing the information they need. </w:t>
      </w:r>
    </w:p>
    <w:p w14:paraId="389AF0C4" w14:textId="77777777" w:rsidR="00E91587" w:rsidRPr="00485E4C" w:rsidRDefault="00E91587" w:rsidP="00F6552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Extensively using </w:t>
      </w:r>
      <w:r w:rsidRPr="00485E4C">
        <w:rPr>
          <w:rFonts w:ascii="Calibri" w:hAnsi="Calibri" w:cs="Calibri"/>
          <w:b/>
          <w:color w:val="000000"/>
          <w:sz w:val="22"/>
          <w:szCs w:val="22"/>
        </w:rPr>
        <w:t>Loggers and Exception handling</w:t>
      </w:r>
      <w:r w:rsidRPr="00485E4C">
        <w:rPr>
          <w:rFonts w:ascii="Calibri" w:hAnsi="Calibri" w:cs="Calibri"/>
          <w:color w:val="000000"/>
          <w:sz w:val="22"/>
          <w:szCs w:val="22"/>
        </w:rPr>
        <w:t xml:space="preserve"> to monitor logs and errors in test and Production. </w:t>
      </w:r>
    </w:p>
    <w:p w14:paraId="2B135770" w14:textId="77777777" w:rsidR="00D00F9D" w:rsidRPr="00485E4C" w:rsidRDefault="00D00F9D" w:rsidP="00F6552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Updating different </w:t>
      </w:r>
      <w:r w:rsidRPr="00485E4C">
        <w:rPr>
          <w:rFonts w:ascii="Calibri" w:hAnsi="Calibri" w:cs="Calibri"/>
          <w:b/>
          <w:color w:val="000000"/>
          <w:sz w:val="22"/>
          <w:szCs w:val="22"/>
        </w:rPr>
        <w:t>.yml files for configurations</w:t>
      </w:r>
      <w:r w:rsidRPr="00485E4C">
        <w:rPr>
          <w:rFonts w:ascii="Calibri" w:hAnsi="Calibri" w:cs="Calibri"/>
          <w:color w:val="000000"/>
          <w:sz w:val="22"/>
          <w:szCs w:val="22"/>
        </w:rPr>
        <w:t xml:space="preserve"> for spring boot</w:t>
      </w:r>
      <w:r w:rsidR="00956B71" w:rsidRPr="00485E4C">
        <w:rPr>
          <w:rFonts w:ascii="Calibri" w:hAnsi="Calibri" w:cs="Calibri"/>
          <w:color w:val="000000"/>
          <w:sz w:val="22"/>
          <w:szCs w:val="22"/>
        </w:rPr>
        <w:t xml:space="preserve"> applications</w:t>
      </w:r>
      <w:r w:rsidRPr="00485E4C">
        <w:rPr>
          <w:rFonts w:ascii="Calibri" w:hAnsi="Calibri" w:cs="Calibri"/>
          <w:color w:val="000000"/>
          <w:sz w:val="22"/>
          <w:szCs w:val="22"/>
        </w:rPr>
        <w:t xml:space="preserve">. </w:t>
      </w:r>
    </w:p>
    <w:p w14:paraId="200E1B10" w14:textId="246B66BF" w:rsidR="00F65523" w:rsidRPr="00485E4C" w:rsidRDefault="00F65523" w:rsidP="00F6552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Advanced REST client</w:t>
      </w:r>
      <w:r w:rsidR="00E35CA7" w:rsidRPr="00485E4C">
        <w:rPr>
          <w:rFonts w:ascii="Calibri" w:hAnsi="Calibri" w:cs="Calibri"/>
          <w:b/>
          <w:color w:val="000000"/>
          <w:sz w:val="22"/>
          <w:szCs w:val="22"/>
        </w:rPr>
        <w:t xml:space="preserve"> </w:t>
      </w:r>
      <w:r w:rsidR="003B16A3" w:rsidRPr="00485E4C">
        <w:rPr>
          <w:rFonts w:ascii="Calibri" w:hAnsi="Calibri" w:cs="Calibri"/>
          <w:color w:val="000000"/>
          <w:sz w:val="22"/>
          <w:szCs w:val="22"/>
        </w:rPr>
        <w:t xml:space="preserve">and </w:t>
      </w:r>
      <w:r w:rsidR="003B16A3" w:rsidRPr="00485E4C">
        <w:rPr>
          <w:rFonts w:ascii="Calibri" w:hAnsi="Calibri" w:cs="Calibri"/>
          <w:b/>
          <w:color w:val="000000"/>
          <w:sz w:val="22"/>
          <w:szCs w:val="22"/>
        </w:rPr>
        <w:t>Postman</w:t>
      </w:r>
      <w:r w:rsidR="00E35CA7" w:rsidRPr="00485E4C">
        <w:rPr>
          <w:rFonts w:ascii="Calibri" w:hAnsi="Calibri" w:cs="Calibri"/>
          <w:b/>
          <w:color w:val="000000"/>
          <w:sz w:val="22"/>
          <w:szCs w:val="22"/>
        </w:rPr>
        <w:t xml:space="preserve"> </w:t>
      </w:r>
      <w:r w:rsidRPr="00485E4C">
        <w:rPr>
          <w:rFonts w:ascii="Calibri" w:hAnsi="Calibri" w:cs="Calibri"/>
          <w:color w:val="000000"/>
          <w:sz w:val="22"/>
          <w:szCs w:val="22"/>
        </w:rPr>
        <w:t>to validate different responses.</w:t>
      </w:r>
    </w:p>
    <w:p w14:paraId="5830F134" w14:textId="77777777" w:rsidR="00F65523" w:rsidRPr="00485E4C" w:rsidRDefault="00F65523" w:rsidP="00F65523">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Responsible in </w:t>
      </w:r>
      <w:r w:rsidRPr="00485E4C">
        <w:rPr>
          <w:rFonts w:ascii="Calibri" w:hAnsi="Calibri" w:cs="Calibri"/>
          <w:b/>
          <w:color w:val="000000"/>
          <w:sz w:val="22"/>
          <w:szCs w:val="22"/>
        </w:rPr>
        <w:t>producing and consuming Restful Webservices</w:t>
      </w:r>
      <w:r w:rsidRPr="00485E4C">
        <w:rPr>
          <w:rFonts w:ascii="Calibri" w:hAnsi="Calibri" w:cs="Calibri"/>
          <w:color w:val="000000"/>
          <w:sz w:val="22"/>
          <w:szCs w:val="22"/>
        </w:rPr>
        <w:t xml:space="preserve">. </w:t>
      </w:r>
    </w:p>
    <w:p w14:paraId="68A2412A" w14:textId="77777777" w:rsidR="00F65523" w:rsidRPr="00485E4C" w:rsidRDefault="00F65523" w:rsidP="00F65523">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writing </w:t>
      </w:r>
      <w:r w:rsidRPr="00485E4C">
        <w:rPr>
          <w:rFonts w:ascii="Calibri" w:hAnsi="Calibri" w:cs="Calibri"/>
          <w:b/>
          <w:color w:val="000000"/>
          <w:sz w:val="22"/>
          <w:szCs w:val="22"/>
          <w:lang w:val="en-AU"/>
        </w:rPr>
        <w:t xml:space="preserve">Junit Test </w:t>
      </w:r>
      <w:r w:rsidRPr="00485E4C">
        <w:rPr>
          <w:rFonts w:ascii="Calibri" w:hAnsi="Calibri" w:cs="Calibri"/>
          <w:color w:val="000000"/>
          <w:sz w:val="22"/>
          <w:szCs w:val="22"/>
          <w:lang w:val="en-AU"/>
        </w:rPr>
        <w:t>classes for the java classes written</w:t>
      </w:r>
      <w:r w:rsidRPr="00485E4C">
        <w:rPr>
          <w:rFonts w:ascii="Calibri" w:hAnsi="Calibri" w:cs="Calibri"/>
          <w:b/>
          <w:color w:val="000000"/>
          <w:sz w:val="22"/>
          <w:szCs w:val="22"/>
          <w:lang w:val="en-AU"/>
        </w:rPr>
        <w:t xml:space="preserve">. </w:t>
      </w:r>
    </w:p>
    <w:p w14:paraId="33AAC9F7" w14:textId="77777777" w:rsidR="00905961" w:rsidRPr="00485E4C" w:rsidRDefault="00905961" w:rsidP="00F65523">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Worked on the </w:t>
      </w:r>
      <w:r w:rsidRPr="00485E4C">
        <w:rPr>
          <w:rFonts w:ascii="Calibri" w:hAnsi="Calibri" w:cs="Calibri"/>
          <w:b/>
          <w:color w:val="000000"/>
          <w:sz w:val="22"/>
          <w:szCs w:val="22"/>
          <w:lang w:val="en-AU"/>
        </w:rPr>
        <w:t>Onsite offshore model</w:t>
      </w:r>
      <w:r w:rsidRPr="00485E4C">
        <w:rPr>
          <w:rFonts w:ascii="Calibri" w:hAnsi="Calibri" w:cs="Calibri"/>
          <w:color w:val="000000"/>
          <w:sz w:val="22"/>
          <w:szCs w:val="22"/>
          <w:lang w:val="en-AU"/>
        </w:rPr>
        <w:t xml:space="preserve"> and leading the team of 12 people from offshore.</w:t>
      </w:r>
    </w:p>
    <w:p w14:paraId="3A12DD2D" w14:textId="77777777" w:rsidR="00F65523" w:rsidRPr="00485E4C" w:rsidRDefault="00F65523" w:rsidP="00F65523">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Used </w:t>
      </w:r>
      <w:r w:rsidRPr="00485E4C">
        <w:rPr>
          <w:rFonts w:ascii="Calibri" w:hAnsi="Calibri" w:cs="Calibri"/>
          <w:b/>
          <w:color w:val="000000"/>
          <w:sz w:val="22"/>
          <w:szCs w:val="22"/>
          <w:lang w:val="en-AU"/>
        </w:rPr>
        <w:t xml:space="preserve">MicroServices with </w:t>
      </w:r>
      <w:r w:rsidRPr="00485E4C">
        <w:rPr>
          <w:rFonts w:ascii="Calibri" w:hAnsi="Calibri" w:cs="Calibri"/>
          <w:color w:val="000000"/>
          <w:sz w:val="22"/>
          <w:szCs w:val="22"/>
          <w:lang w:val="en-AU"/>
        </w:rPr>
        <w:t>Spring Boot</w:t>
      </w:r>
      <w:r w:rsidR="00D4275C" w:rsidRPr="00485E4C">
        <w:rPr>
          <w:rFonts w:ascii="Calibri" w:hAnsi="Calibri" w:cs="Calibri"/>
          <w:color w:val="000000"/>
          <w:sz w:val="22"/>
          <w:szCs w:val="22"/>
          <w:lang w:val="en-AU"/>
        </w:rPr>
        <w:t xml:space="preserve"> to build several applications</w:t>
      </w:r>
      <w:r w:rsidR="00D4275C" w:rsidRPr="00485E4C">
        <w:rPr>
          <w:rFonts w:ascii="Calibri" w:hAnsi="Calibri" w:cs="Calibri"/>
          <w:b/>
          <w:color w:val="000000"/>
          <w:sz w:val="22"/>
          <w:szCs w:val="22"/>
          <w:lang w:val="en-AU"/>
        </w:rPr>
        <w:t>.</w:t>
      </w:r>
    </w:p>
    <w:p w14:paraId="00BBD607" w14:textId="47516EA6" w:rsidR="004473FE" w:rsidRPr="00485E4C" w:rsidRDefault="004473FE" w:rsidP="00F65523">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Creating code for</w:t>
      </w:r>
      <w:r w:rsidR="00E35CA7" w:rsidRPr="00485E4C">
        <w:rPr>
          <w:rFonts w:ascii="Calibri" w:hAnsi="Calibri" w:cs="Calibri"/>
          <w:color w:val="000000"/>
          <w:sz w:val="22"/>
          <w:szCs w:val="22"/>
          <w:lang w:val="en-AU"/>
        </w:rPr>
        <w:t xml:space="preserve"> </w:t>
      </w:r>
      <w:r w:rsidRPr="00485E4C">
        <w:rPr>
          <w:rFonts w:ascii="Calibri" w:hAnsi="Calibri" w:cs="Calibri"/>
          <w:b/>
          <w:color w:val="000000"/>
          <w:sz w:val="22"/>
          <w:szCs w:val="22"/>
          <w:lang w:val="en-AU"/>
        </w:rPr>
        <w:t xml:space="preserve">fallback mechanisms </w:t>
      </w:r>
      <w:r w:rsidRPr="00485E4C">
        <w:rPr>
          <w:rFonts w:ascii="Calibri" w:hAnsi="Calibri" w:cs="Calibri"/>
          <w:color w:val="000000"/>
          <w:sz w:val="22"/>
          <w:szCs w:val="22"/>
          <w:lang w:val="en-AU"/>
        </w:rPr>
        <w:t xml:space="preserve">when external systems are invoked. </w:t>
      </w:r>
    </w:p>
    <w:p w14:paraId="410E7361" w14:textId="77777777" w:rsidR="00FE503F" w:rsidRPr="00485E4C" w:rsidRDefault="00FE503F" w:rsidP="00F65523">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updating the </w:t>
      </w:r>
      <w:r w:rsidRPr="00485E4C">
        <w:rPr>
          <w:rFonts w:ascii="Calibri" w:hAnsi="Calibri" w:cs="Calibri"/>
          <w:b/>
          <w:color w:val="000000"/>
          <w:sz w:val="22"/>
          <w:szCs w:val="22"/>
          <w:lang w:val="en-AU"/>
        </w:rPr>
        <w:t>Linux scripts for dev and prod checkouts.</w:t>
      </w:r>
    </w:p>
    <w:p w14:paraId="626D29DA" w14:textId="77777777" w:rsidR="00F65523" w:rsidRPr="00485E4C" w:rsidRDefault="009F1EC5" w:rsidP="00F6552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Implemented </w:t>
      </w:r>
      <w:r w:rsidR="00F65523" w:rsidRPr="00485E4C">
        <w:rPr>
          <w:rFonts w:ascii="Calibri" w:hAnsi="Calibri" w:cs="Calibri"/>
          <w:b/>
          <w:color w:val="000000"/>
          <w:sz w:val="22"/>
          <w:szCs w:val="22"/>
        </w:rPr>
        <w:t>Swagger to document the REST API’s.</w:t>
      </w:r>
    </w:p>
    <w:p w14:paraId="10EB7ECB" w14:textId="77777777" w:rsidR="00F65523" w:rsidRPr="00485E4C" w:rsidRDefault="00F65523" w:rsidP="00F65523">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Used </w:t>
      </w:r>
      <w:r w:rsidRPr="00485E4C">
        <w:rPr>
          <w:rFonts w:ascii="Calibri" w:hAnsi="Calibri" w:cs="Calibri"/>
          <w:b/>
          <w:color w:val="000000"/>
          <w:sz w:val="22"/>
          <w:szCs w:val="22"/>
          <w:lang w:val="en-AU"/>
        </w:rPr>
        <w:t>Spring Boot for configuring and deploying</w:t>
      </w:r>
      <w:r w:rsidRPr="00485E4C">
        <w:rPr>
          <w:rFonts w:ascii="Calibri" w:hAnsi="Calibri" w:cs="Calibri"/>
          <w:color w:val="000000"/>
          <w:sz w:val="22"/>
          <w:szCs w:val="22"/>
          <w:lang w:val="en-AU"/>
        </w:rPr>
        <w:t xml:space="preserve"> the spring applications. </w:t>
      </w:r>
    </w:p>
    <w:p w14:paraId="356BE91E" w14:textId="77777777" w:rsidR="00F65523" w:rsidRPr="00485E4C" w:rsidRDefault="00F65523" w:rsidP="00F65523">
      <w:pPr>
        <w:numPr>
          <w:ilvl w:val="0"/>
          <w:numId w:val="2"/>
        </w:numPr>
        <w:tabs>
          <w:tab w:val="left" w:pos="900"/>
        </w:tabs>
        <w:jc w:val="both"/>
        <w:rPr>
          <w:rFonts w:ascii="Calibri" w:hAnsi="Calibri" w:cs="Calibri"/>
          <w:b/>
          <w:sz w:val="22"/>
          <w:szCs w:val="22"/>
        </w:rPr>
      </w:pPr>
      <w:r w:rsidRPr="00485E4C">
        <w:rPr>
          <w:rFonts w:ascii="Calibri" w:hAnsi="Calibri" w:cs="Calibri"/>
          <w:color w:val="000000"/>
          <w:sz w:val="22"/>
          <w:szCs w:val="22"/>
          <w:lang w:val="en-AU"/>
        </w:rPr>
        <w:t xml:space="preserve">Involved in fixing </w:t>
      </w:r>
      <w:r w:rsidRPr="00485E4C">
        <w:rPr>
          <w:rFonts w:ascii="Calibri" w:hAnsi="Calibri" w:cs="Calibri"/>
          <w:b/>
          <w:color w:val="000000"/>
          <w:sz w:val="22"/>
          <w:szCs w:val="22"/>
          <w:lang w:val="en-AU"/>
        </w:rPr>
        <w:t>development and production bugs</w:t>
      </w:r>
      <w:r w:rsidRPr="00485E4C">
        <w:rPr>
          <w:rFonts w:ascii="Calibri" w:hAnsi="Calibri" w:cs="Calibri"/>
          <w:color w:val="000000"/>
          <w:sz w:val="22"/>
          <w:szCs w:val="22"/>
          <w:lang w:val="en-AU"/>
        </w:rPr>
        <w:t>.</w:t>
      </w:r>
    </w:p>
    <w:p w14:paraId="07DB06A8" w14:textId="77777777" w:rsidR="00792608" w:rsidRPr="00485E4C" w:rsidRDefault="00F65523">
      <w:pPr>
        <w:jc w:val="both"/>
        <w:rPr>
          <w:rFonts w:ascii="Calibri" w:hAnsi="Calibri" w:cs="Calibri"/>
          <w:bCs/>
          <w:color w:val="000000"/>
          <w:sz w:val="22"/>
          <w:szCs w:val="22"/>
        </w:rPr>
      </w:pPr>
      <w:r w:rsidRPr="00485E4C">
        <w:rPr>
          <w:rFonts w:ascii="Calibri" w:hAnsi="Calibri" w:cs="Calibri"/>
          <w:b/>
          <w:sz w:val="22"/>
          <w:szCs w:val="22"/>
        </w:rPr>
        <w:lastRenderedPageBreak/>
        <w:t xml:space="preserve">Environment: </w:t>
      </w:r>
      <w:r w:rsidRPr="00485E4C">
        <w:rPr>
          <w:rFonts w:ascii="Calibri" w:hAnsi="Calibri" w:cs="Calibri"/>
          <w:bCs/>
          <w:color w:val="000000"/>
          <w:sz w:val="22"/>
          <w:szCs w:val="22"/>
        </w:rPr>
        <w:t xml:space="preserve">JDK 1.8, </w:t>
      </w:r>
      <w:r w:rsidRPr="00485E4C">
        <w:rPr>
          <w:rFonts w:ascii="Calibri" w:hAnsi="Calibri" w:cs="Calibri"/>
          <w:bCs/>
          <w:color w:val="333333"/>
          <w:sz w:val="22"/>
          <w:szCs w:val="22"/>
        </w:rPr>
        <w:t xml:space="preserve">Swagger, Advanced Rest Client, Jenkins, </w:t>
      </w:r>
      <w:r w:rsidR="001A32D4" w:rsidRPr="00485E4C">
        <w:rPr>
          <w:rFonts w:ascii="Calibri" w:hAnsi="Calibri" w:cs="Calibri"/>
          <w:bCs/>
          <w:color w:val="333333"/>
          <w:sz w:val="22"/>
          <w:szCs w:val="22"/>
        </w:rPr>
        <w:t xml:space="preserve">SQL Developer 18.2, </w:t>
      </w:r>
      <w:r w:rsidRPr="00485E4C">
        <w:rPr>
          <w:rFonts w:ascii="Calibri" w:hAnsi="Calibri" w:cs="Calibri"/>
          <w:bCs/>
          <w:color w:val="000000"/>
          <w:sz w:val="22"/>
          <w:szCs w:val="22"/>
        </w:rPr>
        <w:t xml:space="preserve">spring </w:t>
      </w:r>
      <w:r w:rsidR="001A32D4" w:rsidRPr="00485E4C">
        <w:rPr>
          <w:rFonts w:ascii="Calibri" w:hAnsi="Calibri" w:cs="Calibri"/>
          <w:bCs/>
          <w:color w:val="333333"/>
          <w:sz w:val="22"/>
          <w:szCs w:val="22"/>
        </w:rPr>
        <w:t>5</w:t>
      </w:r>
      <w:r w:rsidRPr="00485E4C">
        <w:rPr>
          <w:rFonts w:ascii="Calibri" w:hAnsi="Calibri" w:cs="Calibri"/>
          <w:bCs/>
          <w:color w:val="333333"/>
          <w:sz w:val="22"/>
          <w:szCs w:val="22"/>
        </w:rPr>
        <w:t xml:space="preserve">.1, </w:t>
      </w:r>
      <w:r w:rsidR="001A32D4" w:rsidRPr="00485E4C">
        <w:rPr>
          <w:rFonts w:ascii="Calibri" w:hAnsi="Calibri" w:cs="Calibri"/>
          <w:sz w:val="22"/>
          <w:szCs w:val="22"/>
        </w:rPr>
        <w:t>JUnit 5</w:t>
      </w:r>
      <w:r w:rsidRPr="00485E4C">
        <w:rPr>
          <w:rFonts w:ascii="Calibri" w:hAnsi="Calibri" w:cs="Calibri"/>
          <w:sz w:val="22"/>
          <w:szCs w:val="22"/>
        </w:rPr>
        <w:t xml:space="preserve">, </w:t>
      </w:r>
      <w:r w:rsidRPr="00485E4C">
        <w:rPr>
          <w:rFonts w:ascii="Calibri" w:hAnsi="Calibri" w:cs="Calibri"/>
          <w:bCs/>
          <w:color w:val="333333"/>
          <w:sz w:val="22"/>
          <w:szCs w:val="22"/>
        </w:rPr>
        <w:t xml:space="preserve">SVN, </w:t>
      </w:r>
      <w:r w:rsidRPr="00485E4C">
        <w:rPr>
          <w:rFonts w:ascii="Calibri" w:hAnsi="Calibri" w:cs="Calibri"/>
          <w:bCs/>
          <w:color w:val="000000"/>
          <w:sz w:val="22"/>
          <w:szCs w:val="22"/>
        </w:rPr>
        <w:t>XML, Micro Services, GIT</w:t>
      </w:r>
      <w:r w:rsidR="001A32D4" w:rsidRPr="00485E4C">
        <w:rPr>
          <w:rFonts w:ascii="Calibri" w:hAnsi="Calibri" w:cs="Calibri"/>
          <w:bCs/>
          <w:color w:val="000000"/>
          <w:sz w:val="22"/>
          <w:szCs w:val="22"/>
        </w:rPr>
        <w:t>Lab</w:t>
      </w:r>
      <w:r w:rsidRPr="00485E4C">
        <w:rPr>
          <w:rFonts w:ascii="Calibri" w:hAnsi="Calibri" w:cs="Calibri"/>
          <w:bCs/>
          <w:color w:val="000000"/>
          <w:sz w:val="22"/>
          <w:szCs w:val="22"/>
        </w:rPr>
        <w:t>, JSON, Oracle, AJAX, Spring Boot</w:t>
      </w:r>
      <w:r w:rsidR="00803F65" w:rsidRPr="00485E4C">
        <w:rPr>
          <w:rFonts w:ascii="Calibri" w:hAnsi="Calibri" w:cs="Calibri"/>
          <w:bCs/>
          <w:color w:val="000000"/>
          <w:sz w:val="22"/>
          <w:szCs w:val="22"/>
        </w:rPr>
        <w:t xml:space="preserve"> 2.1</w:t>
      </w:r>
      <w:r w:rsidRPr="00485E4C">
        <w:rPr>
          <w:rFonts w:ascii="Calibri" w:hAnsi="Calibri" w:cs="Calibri"/>
          <w:bCs/>
          <w:color w:val="000000"/>
          <w:sz w:val="22"/>
          <w:szCs w:val="22"/>
        </w:rPr>
        <w:t>, Linux, Tomcat 7, JQuery, Jira, STS</w:t>
      </w:r>
      <w:r w:rsidR="00803F65" w:rsidRPr="00485E4C">
        <w:rPr>
          <w:rFonts w:ascii="Calibri" w:hAnsi="Calibri" w:cs="Calibri"/>
          <w:bCs/>
          <w:color w:val="000000"/>
          <w:sz w:val="22"/>
          <w:szCs w:val="22"/>
        </w:rPr>
        <w:t xml:space="preserve"> 4</w:t>
      </w:r>
      <w:r w:rsidRPr="00485E4C">
        <w:rPr>
          <w:rFonts w:ascii="Calibri" w:hAnsi="Calibri" w:cs="Calibri"/>
          <w:bCs/>
          <w:color w:val="000000"/>
          <w:sz w:val="22"/>
          <w:szCs w:val="22"/>
        </w:rPr>
        <w:t xml:space="preserve"> IDE, Log4j, </w:t>
      </w:r>
      <w:r w:rsidR="0001558F" w:rsidRPr="00485E4C">
        <w:rPr>
          <w:rFonts w:ascii="Calibri" w:hAnsi="Calibri" w:cs="Calibri"/>
          <w:bCs/>
          <w:color w:val="000000"/>
          <w:sz w:val="22"/>
          <w:szCs w:val="22"/>
        </w:rPr>
        <w:t xml:space="preserve">Weblogic 12.1, Putty, Winscp, </w:t>
      </w:r>
      <w:r w:rsidRPr="00485E4C">
        <w:rPr>
          <w:rFonts w:ascii="Calibri" w:hAnsi="Calibri" w:cs="Calibri"/>
          <w:bCs/>
          <w:color w:val="000000"/>
          <w:sz w:val="22"/>
          <w:szCs w:val="22"/>
        </w:rPr>
        <w:t>JMS.</w:t>
      </w:r>
    </w:p>
    <w:p w14:paraId="789B1DF0" w14:textId="77777777" w:rsidR="00792608" w:rsidRPr="00485E4C" w:rsidRDefault="00792608">
      <w:pPr>
        <w:jc w:val="both"/>
        <w:rPr>
          <w:rFonts w:ascii="Calibri" w:hAnsi="Calibri" w:cs="Calibri"/>
          <w:b/>
          <w:iCs/>
          <w:sz w:val="22"/>
          <w:szCs w:val="22"/>
        </w:rPr>
      </w:pPr>
    </w:p>
    <w:p w14:paraId="71D88841" w14:textId="77777777" w:rsidR="00C938C5" w:rsidRPr="00485E4C" w:rsidRDefault="00C938C5">
      <w:pPr>
        <w:jc w:val="both"/>
        <w:rPr>
          <w:rFonts w:ascii="Calibri" w:hAnsi="Calibri" w:cs="Calibri"/>
          <w:b/>
          <w:iCs/>
          <w:sz w:val="22"/>
          <w:szCs w:val="22"/>
        </w:rPr>
      </w:pPr>
    </w:p>
    <w:p w14:paraId="1AF0206C" w14:textId="69A7A246" w:rsidR="00792608" w:rsidRPr="00485E4C" w:rsidRDefault="00792608">
      <w:pPr>
        <w:jc w:val="both"/>
        <w:rPr>
          <w:rFonts w:ascii="Calibri" w:hAnsi="Calibri" w:cs="Calibri"/>
          <w:b/>
          <w:bCs/>
          <w:sz w:val="22"/>
          <w:szCs w:val="22"/>
          <w:lang w:val="en-GB"/>
        </w:rPr>
      </w:pPr>
      <w:r w:rsidRPr="00485E4C">
        <w:rPr>
          <w:rFonts w:ascii="Calibri" w:hAnsi="Calibri" w:cs="Calibri"/>
          <w:b/>
          <w:iCs/>
          <w:sz w:val="22"/>
          <w:szCs w:val="22"/>
        </w:rPr>
        <w:t>Sabre, Southlake, TX</w:t>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00F65523" w:rsidRPr="00485E4C">
        <w:rPr>
          <w:rFonts w:ascii="Calibri" w:hAnsi="Calibri" w:cs="Calibri"/>
          <w:b/>
          <w:iCs/>
          <w:sz w:val="22"/>
          <w:szCs w:val="22"/>
        </w:rPr>
        <w:t xml:space="preserve">         </w:t>
      </w:r>
      <w:r w:rsidR="00522E92" w:rsidRPr="00485E4C">
        <w:rPr>
          <w:rFonts w:ascii="Calibri" w:hAnsi="Calibri" w:cs="Calibri"/>
          <w:b/>
          <w:iCs/>
          <w:sz w:val="22"/>
          <w:szCs w:val="22"/>
        </w:rPr>
        <w:t xml:space="preserve">                                </w:t>
      </w:r>
      <w:r w:rsidR="00F65523" w:rsidRPr="00485E4C">
        <w:rPr>
          <w:rFonts w:ascii="Calibri" w:hAnsi="Calibri" w:cs="Calibri"/>
          <w:b/>
          <w:iCs/>
          <w:sz w:val="22"/>
          <w:szCs w:val="22"/>
        </w:rPr>
        <w:t xml:space="preserve"> Sep’ 15   - April’ 18</w:t>
      </w:r>
    </w:p>
    <w:p w14:paraId="09189DFD" w14:textId="77777777" w:rsidR="00792608" w:rsidRPr="00485E4C" w:rsidRDefault="00792608">
      <w:pPr>
        <w:jc w:val="both"/>
        <w:rPr>
          <w:rFonts w:ascii="Calibri" w:hAnsi="Calibri" w:cs="Calibri"/>
          <w:b/>
          <w:bCs/>
          <w:sz w:val="22"/>
          <w:szCs w:val="22"/>
          <w:lang w:val="en-GB"/>
        </w:rPr>
      </w:pPr>
      <w:r w:rsidRPr="00485E4C">
        <w:rPr>
          <w:rFonts w:ascii="Calibri" w:hAnsi="Calibri" w:cs="Calibri"/>
          <w:b/>
          <w:bCs/>
          <w:sz w:val="22"/>
          <w:szCs w:val="22"/>
          <w:lang w:val="en-GB"/>
        </w:rPr>
        <w:t>Senior Java Developer</w:t>
      </w:r>
    </w:p>
    <w:p w14:paraId="1071A2B8" w14:textId="77777777" w:rsidR="00AB0736" w:rsidRPr="00485E4C" w:rsidRDefault="00AB0736">
      <w:pPr>
        <w:jc w:val="both"/>
        <w:rPr>
          <w:rFonts w:ascii="Calibri" w:hAnsi="Calibri" w:cs="Calibri"/>
          <w:sz w:val="22"/>
          <w:szCs w:val="22"/>
        </w:rPr>
      </w:pPr>
    </w:p>
    <w:p w14:paraId="727C1BF9" w14:textId="77777777" w:rsidR="00AB0736" w:rsidRPr="00485E4C" w:rsidRDefault="00AB0736" w:rsidP="00AB0736">
      <w:pPr>
        <w:ind w:firstLine="720"/>
        <w:jc w:val="both"/>
        <w:rPr>
          <w:rFonts w:ascii="Calibri" w:hAnsi="Calibri" w:cs="Calibri"/>
          <w:sz w:val="22"/>
          <w:szCs w:val="22"/>
        </w:rPr>
      </w:pPr>
      <w:r w:rsidRPr="00485E4C">
        <w:rPr>
          <w:rFonts w:ascii="Calibri" w:hAnsi="Calibri" w:cs="Calibri"/>
          <w:b/>
          <w:sz w:val="22"/>
          <w:szCs w:val="22"/>
        </w:rPr>
        <w:t>Enterprise Travel Policy Platform(ETPP)</w:t>
      </w:r>
      <w:r w:rsidR="001476D2" w:rsidRPr="00485E4C">
        <w:rPr>
          <w:rFonts w:ascii="Calibri" w:hAnsi="Calibri" w:cs="Calibri"/>
          <w:sz w:val="22"/>
          <w:szCs w:val="22"/>
        </w:rPr>
        <w:t>This project gives ability for the customers to create their own rules and create a policy based on which they could filter out options and will be able to select a best airfare based on different conditions</w:t>
      </w:r>
      <w:r w:rsidRPr="00485E4C">
        <w:rPr>
          <w:rFonts w:ascii="Calibri" w:hAnsi="Calibri" w:cs="Calibri"/>
          <w:sz w:val="22"/>
          <w:szCs w:val="22"/>
        </w:rPr>
        <w:t>.</w:t>
      </w:r>
    </w:p>
    <w:p w14:paraId="1E4A02F7" w14:textId="77777777" w:rsidR="00AB0736" w:rsidRPr="00485E4C" w:rsidRDefault="00AB0736">
      <w:pPr>
        <w:ind w:firstLine="720"/>
        <w:jc w:val="both"/>
        <w:rPr>
          <w:rFonts w:ascii="Calibri" w:hAnsi="Calibri" w:cs="Calibri"/>
          <w:b/>
          <w:sz w:val="22"/>
          <w:szCs w:val="22"/>
        </w:rPr>
      </w:pPr>
    </w:p>
    <w:p w14:paraId="1860799A" w14:textId="77777777" w:rsidR="00792608" w:rsidRPr="00485E4C" w:rsidRDefault="00792608">
      <w:pPr>
        <w:ind w:firstLine="720"/>
        <w:jc w:val="both"/>
        <w:rPr>
          <w:rFonts w:ascii="Calibri" w:hAnsi="Calibri" w:cs="Calibri"/>
          <w:sz w:val="22"/>
          <w:szCs w:val="22"/>
        </w:rPr>
      </w:pPr>
      <w:r w:rsidRPr="00485E4C">
        <w:rPr>
          <w:rFonts w:ascii="Calibri" w:hAnsi="Calibri" w:cs="Calibri"/>
          <w:b/>
          <w:sz w:val="22"/>
          <w:szCs w:val="22"/>
        </w:rPr>
        <w:t xml:space="preserve">Sabre Travel Policy (STP) </w:t>
      </w:r>
      <w:r w:rsidRPr="00485E4C">
        <w:rPr>
          <w:rFonts w:ascii="Calibri" w:hAnsi="Calibri" w:cs="Calibri"/>
          <w:sz w:val="22"/>
          <w:szCs w:val="22"/>
        </w:rPr>
        <w:t>Sabre Travel Policy is a Policy and Preference management tool designed to allow Travel Network customers to create Policies and Preferences on behalf of their corporate clients as well for their own agency.  The initial release of Sabre Travel Policy includes Air and Hotel capabilities.</w:t>
      </w:r>
    </w:p>
    <w:p w14:paraId="4825C171" w14:textId="77777777" w:rsidR="005F4F3A" w:rsidRPr="00485E4C" w:rsidRDefault="005F4F3A">
      <w:pPr>
        <w:ind w:firstLine="720"/>
        <w:jc w:val="both"/>
        <w:rPr>
          <w:rFonts w:ascii="Calibri" w:hAnsi="Calibri" w:cs="Calibri"/>
          <w:sz w:val="22"/>
          <w:szCs w:val="22"/>
        </w:rPr>
      </w:pPr>
    </w:p>
    <w:p w14:paraId="6B7AE43D" w14:textId="77777777" w:rsidR="005F4F3A" w:rsidRPr="00485E4C" w:rsidRDefault="005F4F3A">
      <w:pPr>
        <w:ind w:firstLine="720"/>
        <w:jc w:val="both"/>
        <w:rPr>
          <w:rFonts w:ascii="Calibri" w:hAnsi="Calibri" w:cs="Calibri"/>
          <w:sz w:val="22"/>
          <w:szCs w:val="22"/>
        </w:rPr>
      </w:pPr>
      <w:r w:rsidRPr="00485E4C">
        <w:rPr>
          <w:rFonts w:ascii="Calibri" w:hAnsi="Calibri" w:cs="Calibri"/>
          <w:b/>
          <w:sz w:val="22"/>
          <w:szCs w:val="22"/>
        </w:rPr>
        <w:t>GetThere(GTX)</w:t>
      </w:r>
      <w:r w:rsidRPr="00485E4C">
        <w:rPr>
          <w:rFonts w:ascii="Calibri" w:hAnsi="Calibri" w:cs="Calibri"/>
          <w:sz w:val="22"/>
          <w:szCs w:val="22"/>
        </w:rPr>
        <w:t>GetThere is the industry’s most relied upon online travel procurement solution. Designed to empower travel managers and travelers, GetThere offers highly customizable technology, extensive global services, and proven customer success. Whether you're responsible for overseeing procurement initiatives or managing travel programs, GetThere offers powerful advantages that can drive value to your travelers and save dollars for your company. A majority of the Fortune 200 and the Business Travel News (BTN) Corporate Travel 100 rely on GetThere to streamline processes, improve supplier and contract management, and achieve ongoing and sustainable savings.</w:t>
      </w:r>
    </w:p>
    <w:p w14:paraId="6492F058" w14:textId="77777777" w:rsidR="00792608" w:rsidRPr="00485E4C" w:rsidRDefault="00792608">
      <w:pPr>
        <w:jc w:val="both"/>
        <w:rPr>
          <w:rFonts w:ascii="Calibri" w:hAnsi="Calibri" w:cs="Calibri"/>
          <w:sz w:val="22"/>
          <w:szCs w:val="22"/>
        </w:rPr>
      </w:pPr>
    </w:p>
    <w:p w14:paraId="741B474B" w14:textId="77777777" w:rsidR="00792608" w:rsidRPr="00485E4C" w:rsidRDefault="00792608">
      <w:pPr>
        <w:jc w:val="both"/>
        <w:rPr>
          <w:rFonts w:ascii="Calibri" w:hAnsi="Calibri" w:cs="Calibri"/>
          <w:sz w:val="22"/>
          <w:szCs w:val="22"/>
        </w:rPr>
      </w:pPr>
      <w:r w:rsidRPr="00485E4C">
        <w:rPr>
          <w:rFonts w:ascii="Calibri" w:hAnsi="Calibri" w:cs="Calibri"/>
          <w:b/>
          <w:sz w:val="22"/>
          <w:szCs w:val="22"/>
        </w:rPr>
        <w:t>Responsibilities:</w:t>
      </w:r>
    </w:p>
    <w:p w14:paraId="558AF497" w14:textId="41BBDF47" w:rsidR="00792608" w:rsidRPr="00485E4C" w:rsidRDefault="00792608">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working on </w:t>
      </w:r>
      <w:r w:rsidRPr="00485E4C">
        <w:rPr>
          <w:rFonts w:ascii="Calibri" w:hAnsi="Calibri" w:cs="Calibri"/>
          <w:b/>
          <w:color w:val="000000"/>
          <w:sz w:val="22"/>
          <w:szCs w:val="22"/>
        </w:rPr>
        <w:t>agile</w:t>
      </w:r>
      <w:r w:rsidRPr="00485E4C">
        <w:rPr>
          <w:rFonts w:ascii="Calibri" w:hAnsi="Calibri" w:cs="Calibri"/>
          <w:color w:val="000000"/>
          <w:sz w:val="22"/>
          <w:szCs w:val="22"/>
        </w:rPr>
        <w:t xml:space="preserve"> methodologies </w:t>
      </w:r>
      <w:r w:rsidRPr="00485E4C">
        <w:rPr>
          <w:rFonts w:ascii="Calibri" w:hAnsi="Calibri" w:cs="Calibri"/>
          <w:b/>
          <w:color w:val="000000"/>
          <w:sz w:val="22"/>
          <w:szCs w:val="22"/>
        </w:rPr>
        <w:t>Scrum,</w:t>
      </w:r>
      <w:r w:rsidR="00E35CA7" w:rsidRPr="00485E4C">
        <w:rPr>
          <w:rFonts w:ascii="Calibri" w:hAnsi="Calibri" w:cs="Calibri"/>
          <w:b/>
          <w:color w:val="000000"/>
          <w:sz w:val="22"/>
          <w:szCs w:val="22"/>
        </w:rPr>
        <w:t xml:space="preserve"> </w:t>
      </w:r>
      <w:r w:rsidRPr="00485E4C">
        <w:rPr>
          <w:rFonts w:ascii="Calibri" w:hAnsi="Calibri" w:cs="Calibri"/>
          <w:b/>
          <w:color w:val="000000"/>
          <w:sz w:val="22"/>
          <w:szCs w:val="22"/>
        </w:rPr>
        <w:t>TDD.</w:t>
      </w:r>
    </w:p>
    <w:p w14:paraId="4ED637DF" w14:textId="1A0EB82A"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Made use of</w:t>
      </w:r>
      <w:r w:rsidR="00E35CA7" w:rsidRPr="00485E4C">
        <w:rPr>
          <w:rFonts w:ascii="Calibri" w:hAnsi="Calibri" w:cs="Calibri"/>
          <w:color w:val="000000"/>
          <w:sz w:val="22"/>
          <w:szCs w:val="22"/>
        </w:rPr>
        <w:t xml:space="preserve"> </w:t>
      </w:r>
      <w:r w:rsidRPr="00485E4C">
        <w:rPr>
          <w:rFonts w:ascii="Calibri" w:hAnsi="Calibri" w:cs="Calibri"/>
          <w:b/>
          <w:color w:val="000000"/>
          <w:sz w:val="22"/>
          <w:szCs w:val="22"/>
        </w:rPr>
        <w:t xml:space="preserve">Memcached to improve the throughput and performance </w:t>
      </w:r>
      <w:r w:rsidRPr="00485E4C">
        <w:rPr>
          <w:rFonts w:ascii="Calibri" w:hAnsi="Calibri" w:cs="Calibri"/>
          <w:color w:val="000000"/>
          <w:sz w:val="22"/>
          <w:szCs w:val="22"/>
        </w:rPr>
        <w:t>of the project</w:t>
      </w:r>
      <w:r w:rsidRPr="00485E4C">
        <w:rPr>
          <w:rFonts w:ascii="Calibri" w:hAnsi="Calibri" w:cs="Calibri"/>
          <w:b/>
          <w:color w:val="000000"/>
          <w:sz w:val="22"/>
          <w:szCs w:val="22"/>
        </w:rPr>
        <w:t>.</w:t>
      </w:r>
    </w:p>
    <w:p w14:paraId="0B2A38E3" w14:textId="77777777" w:rsidR="00792608" w:rsidRPr="00485E4C" w:rsidRDefault="00792608">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lang w:val="en-AU"/>
        </w:rPr>
        <w:t>Involved in</w:t>
      </w:r>
      <w:r w:rsidRPr="00485E4C">
        <w:rPr>
          <w:rFonts w:ascii="Calibri" w:hAnsi="Calibri" w:cs="Calibri"/>
          <w:b/>
          <w:color w:val="000000"/>
          <w:sz w:val="22"/>
          <w:szCs w:val="22"/>
          <w:lang w:val="en-AU"/>
        </w:rPr>
        <w:t xml:space="preserve"> automating </w:t>
      </w:r>
      <w:r w:rsidRPr="00485E4C">
        <w:rPr>
          <w:rFonts w:ascii="Calibri" w:hAnsi="Calibri" w:cs="Calibri"/>
          <w:color w:val="000000"/>
          <w:sz w:val="22"/>
          <w:szCs w:val="22"/>
          <w:lang w:val="en-AU"/>
        </w:rPr>
        <w:t>the screens using</w:t>
      </w:r>
      <w:r w:rsidRPr="00485E4C">
        <w:rPr>
          <w:rFonts w:ascii="Calibri" w:hAnsi="Calibri" w:cs="Calibri"/>
          <w:b/>
          <w:color w:val="000000"/>
          <w:sz w:val="22"/>
          <w:szCs w:val="22"/>
          <w:lang w:val="en-AU"/>
        </w:rPr>
        <w:t xml:space="preserve"> Selenium.</w:t>
      </w:r>
    </w:p>
    <w:p w14:paraId="6DD50BE4" w14:textId="77777777" w:rsidR="00792608" w:rsidRPr="00485E4C" w:rsidRDefault="00792608">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Created </w:t>
      </w:r>
      <w:r w:rsidRPr="00485E4C">
        <w:rPr>
          <w:rFonts w:ascii="Calibri" w:hAnsi="Calibri" w:cs="Calibri"/>
          <w:b/>
          <w:color w:val="000000"/>
          <w:sz w:val="22"/>
          <w:szCs w:val="22"/>
        </w:rPr>
        <w:t>DAO Classes and CRUD related operations</w:t>
      </w:r>
      <w:r w:rsidRPr="00485E4C">
        <w:rPr>
          <w:rFonts w:ascii="Calibri" w:hAnsi="Calibri" w:cs="Calibri"/>
          <w:color w:val="000000"/>
          <w:sz w:val="22"/>
          <w:szCs w:val="22"/>
        </w:rPr>
        <w:t xml:space="preserve"> for different Modules.</w:t>
      </w:r>
    </w:p>
    <w:p w14:paraId="21362935" w14:textId="5F716D39" w:rsidR="00DB5BD3" w:rsidRPr="00485E4C" w:rsidRDefault="00DB5BD3" w:rsidP="00DB5BD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Advanced REST client</w:t>
      </w:r>
      <w:r w:rsidR="00E35CA7" w:rsidRPr="00485E4C">
        <w:rPr>
          <w:rFonts w:ascii="Calibri" w:hAnsi="Calibri" w:cs="Calibri"/>
          <w:b/>
          <w:color w:val="000000"/>
          <w:sz w:val="22"/>
          <w:szCs w:val="22"/>
        </w:rPr>
        <w:t xml:space="preserve"> </w:t>
      </w:r>
      <w:r w:rsidRPr="00485E4C">
        <w:rPr>
          <w:rFonts w:ascii="Calibri" w:hAnsi="Calibri" w:cs="Calibri"/>
          <w:color w:val="000000"/>
          <w:sz w:val="22"/>
          <w:szCs w:val="22"/>
        </w:rPr>
        <w:t>to validate different responses.</w:t>
      </w:r>
    </w:p>
    <w:p w14:paraId="35D7A800"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Responsible in </w:t>
      </w:r>
      <w:r w:rsidRPr="00485E4C">
        <w:rPr>
          <w:rFonts w:ascii="Calibri" w:hAnsi="Calibri" w:cs="Calibri"/>
          <w:b/>
          <w:color w:val="000000"/>
          <w:sz w:val="22"/>
          <w:szCs w:val="22"/>
        </w:rPr>
        <w:t>producing and consuming Restful Webservices</w:t>
      </w:r>
      <w:r w:rsidRPr="00485E4C">
        <w:rPr>
          <w:rFonts w:ascii="Calibri" w:hAnsi="Calibri" w:cs="Calibri"/>
          <w:color w:val="000000"/>
          <w:sz w:val="22"/>
          <w:szCs w:val="22"/>
        </w:rPr>
        <w:t xml:space="preserve">. </w:t>
      </w:r>
    </w:p>
    <w:p w14:paraId="2D54E85C"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t>
      </w:r>
      <w:r w:rsidRPr="00485E4C">
        <w:rPr>
          <w:rFonts w:ascii="Calibri" w:hAnsi="Calibri" w:cs="Calibri"/>
          <w:b/>
          <w:color w:val="000000"/>
          <w:sz w:val="22"/>
          <w:szCs w:val="22"/>
          <w:lang w:val="en-AU"/>
        </w:rPr>
        <w:t>daily stand-ups, Demos, Planning, Retrospective</w:t>
      </w:r>
      <w:r w:rsidRPr="00485E4C">
        <w:rPr>
          <w:rFonts w:ascii="Calibri" w:hAnsi="Calibri" w:cs="Calibri"/>
          <w:color w:val="000000"/>
          <w:sz w:val="22"/>
          <w:szCs w:val="22"/>
          <w:lang w:val="en-AU"/>
        </w:rPr>
        <w:t xml:space="preserve"> and </w:t>
      </w:r>
      <w:r w:rsidRPr="00485E4C">
        <w:rPr>
          <w:rFonts w:ascii="Calibri" w:hAnsi="Calibri" w:cs="Calibri"/>
          <w:b/>
          <w:color w:val="000000"/>
          <w:sz w:val="22"/>
          <w:szCs w:val="22"/>
          <w:lang w:val="en-AU"/>
        </w:rPr>
        <w:t>code reviews</w:t>
      </w:r>
      <w:r w:rsidRPr="00485E4C">
        <w:rPr>
          <w:rFonts w:ascii="Calibri" w:hAnsi="Calibri" w:cs="Calibri"/>
          <w:color w:val="000000"/>
          <w:sz w:val="22"/>
          <w:szCs w:val="22"/>
          <w:lang w:val="en-AU"/>
        </w:rPr>
        <w:t>.</w:t>
      </w:r>
    </w:p>
    <w:p w14:paraId="2D62DB87"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Responsible for creating </w:t>
      </w:r>
      <w:r w:rsidRPr="00485E4C">
        <w:rPr>
          <w:rFonts w:ascii="Calibri" w:hAnsi="Calibri" w:cs="Calibri"/>
          <w:b/>
          <w:color w:val="000000"/>
          <w:sz w:val="22"/>
          <w:szCs w:val="22"/>
          <w:lang w:val="en-AU"/>
        </w:rPr>
        <w:t>different components related to IBatis</w:t>
      </w:r>
      <w:r w:rsidRPr="00485E4C">
        <w:rPr>
          <w:rFonts w:ascii="Calibri" w:hAnsi="Calibri" w:cs="Calibri"/>
          <w:color w:val="000000"/>
          <w:sz w:val="22"/>
          <w:szCs w:val="22"/>
          <w:lang w:val="en-AU"/>
        </w:rPr>
        <w:t xml:space="preserve"> like XML Mappers, POJO’s</w:t>
      </w:r>
    </w:p>
    <w:p w14:paraId="448C962C"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writing </w:t>
      </w:r>
      <w:r w:rsidRPr="00485E4C">
        <w:rPr>
          <w:rFonts w:ascii="Calibri" w:hAnsi="Calibri" w:cs="Calibri"/>
          <w:b/>
          <w:color w:val="000000"/>
          <w:sz w:val="22"/>
          <w:szCs w:val="22"/>
          <w:lang w:val="en-AU"/>
        </w:rPr>
        <w:t xml:space="preserve">Junit Test </w:t>
      </w:r>
      <w:r w:rsidRPr="00485E4C">
        <w:rPr>
          <w:rFonts w:ascii="Calibri" w:hAnsi="Calibri" w:cs="Calibri"/>
          <w:color w:val="000000"/>
          <w:sz w:val="22"/>
          <w:szCs w:val="22"/>
          <w:lang w:val="en-AU"/>
        </w:rPr>
        <w:t>classes for the java classes written</w:t>
      </w:r>
      <w:r w:rsidRPr="00485E4C">
        <w:rPr>
          <w:rFonts w:ascii="Calibri" w:hAnsi="Calibri" w:cs="Calibri"/>
          <w:b/>
          <w:color w:val="000000"/>
          <w:sz w:val="22"/>
          <w:szCs w:val="22"/>
          <w:lang w:val="en-AU"/>
        </w:rPr>
        <w:t xml:space="preserve">. </w:t>
      </w:r>
    </w:p>
    <w:p w14:paraId="6069DE70" w14:textId="77777777" w:rsidR="00226624" w:rsidRPr="00485E4C" w:rsidRDefault="00226624" w:rsidP="00226624">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Used </w:t>
      </w:r>
      <w:r w:rsidRPr="00485E4C">
        <w:rPr>
          <w:rFonts w:ascii="Calibri" w:hAnsi="Calibri" w:cs="Calibri"/>
          <w:b/>
          <w:color w:val="000000"/>
          <w:sz w:val="22"/>
          <w:szCs w:val="22"/>
          <w:lang w:val="en-AU"/>
        </w:rPr>
        <w:t>GULP</w:t>
      </w:r>
      <w:r w:rsidR="001210E1" w:rsidRPr="00485E4C">
        <w:rPr>
          <w:rFonts w:ascii="Calibri" w:hAnsi="Calibri" w:cs="Calibri"/>
          <w:color w:val="000000"/>
          <w:sz w:val="22"/>
          <w:szCs w:val="22"/>
          <w:lang w:val="en-AU"/>
        </w:rPr>
        <w:t>as</w:t>
      </w:r>
      <w:r w:rsidR="001210E1" w:rsidRPr="00485E4C">
        <w:rPr>
          <w:rFonts w:ascii="Calibri" w:hAnsi="Calibri" w:cs="Calibri"/>
          <w:b/>
          <w:color w:val="000000"/>
          <w:sz w:val="22"/>
          <w:szCs w:val="22"/>
          <w:lang w:val="en-AU"/>
        </w:rPr>
        <w:t>task runner</w:t>
      </w:r>
      <w:r w:rsidRPr="00485E4C">
        <w:rPr>
          <w:rFonts w:ascii="Calibri" w:hAnsi="Calibri" w:cs="Calibri"/>
          <w:b/>
          <w:color w:val="000000"/>
          <w:sz w:val="22"/>
          <w:szCs w:val="22"/>
          <w:lang w:val="en-AU"/>
        </w:rPr>
        <w:t xml:space="preserve"> which handles template cache</w:t>
      </w:r>
      <w:r w:rsidR="001210E1" w:rsidRPr="00485E4C">
        <w:rPr>
          <w:rFonts w:ascii="Calibri" w:hAnsi="Calibri" w:cs="Calibri"/>
          <w:b/>
          <w:color w:val="000000"/>
          <w:sz w:val="22"/>
          <w:szCs w:val="22"/>
          <w:lang w:val="en-AU"/>
        </w:rPr>
        <w:t>,</w:t>
      </w:r>
      <w:r w:rsidRPr="00485E4C">
        <w:rPr>
          <w:rFonts w:ascii="Calibri" w:hAnsi="Calibri" w:cs="Calibri"/>
          <w:b/>
          <w:color w:val="000000"/>
          <w:sz w:val="22"/>
          <w:szCs w:val="22"/>
          <w:lang w:val="en-AU"/>
        </w:rPr>
        <w:t xml:space="preserve"> code </w:t>
      </w:r>
      <w:r w:rsidR="001210E1" w:rsidRPr="00485E4C">
        <w:rPr>
          <w:rFonts w:ascii="Calibri" w:hAnsi="Calibri" w:cs="Calibri"/>
          <w:b/>
          <w:color w:val="000000"/>
          <w:sz w:val="22"/>
          <w:szCs w:val="22"/>
          <w:lang w:val="en-AU"/>
        </w:rPr>
        <w:t xml:space="preserve">changes and </w:t>
      </w:r>
      <w:r w:rsidRPr="00485E4C">
        <w:rPr>
          <w:rFonts w:ascii="Calibri" w:hAnsi="Calibri" w:cs="Calibri"/>
          <w:b/>
          <w:color w:val="000000"/>
          <w:sz w:val="22"/>
          <w:szCs w:val="22"/>
          <w:lang w:val="en-AU"/>
        </w:rPr>
        <w:t>dependencies</w:t>
      </w:r>
    </w:p>
    <w:p w14:paraId="58876154" w14:textId="77777777" w:rsidR="00AB0736" w:rsidRPr="00485E4C" w:rsidRDefault="00AB0736">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Angular Depending injection</w:t>
      </w:r>
      <w:r w:rsidRPr="00485E4C">
        <w:rPr>
          <w:rFonts w:ascii="Calibri" w:hAnsi="Calibri" w:cs="Calibri"/>
          <w:color w:val="000000"/>
          <w:sz w:val="22"/>
          <w:szCs w:val="22"/>
        </w:rPr>
        <w:t xml:space="preserve"> to add </w:t>
      </w:r>
      <w:r w:rsidRPr="00485E4C">
        <w:rPr>
          <w:rFonts w:ascii="Calibri" w:hAnsi="Calibri" w:cs="Calibri"/>
          <w:b/>
          <w:color w:val="000000"/>
          <w:sz w:val="22"/>
          <w:szCs w:val="22"/>
        </w:rPr>
        <w:t>the functionality at the run time</w:t>
      </w:r>
      <w:r w:rsidRPr="00485E4C">
        <w:rPr>
          <w:rFonts w:ascii="Calibri" w:hAnsi="Calibri" w:cs="Calibri"/>
          <w:color w:val="000000"/>
          <w:sz w:val="22"/>
          <w:szCs w:val="22"/>
        </w:rPr>
        <w:t>.</w:t>
      </w:r>
    </w:p>
    <w:p w14:paraId="5CADA9E8"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Written different</w:t>
      </w:r>
      <w:r w:rsidRPr="00485E4C">
        <w:rPr>
          <w:rFonts w:ascii="Calibri" w:hAnsi="Calibri" w:cs="Calibri"/>
          <w:b/>
          <w:color w:val="000000"/>
          <w:sz w:val="22"/>
          <w:szCs w:val="22"/>
          <w:lang w:val="en-AU"/>
        </w:rPr>
        <w:t xml:space="preserve"> database queries in IBatis XML Files</w:t>
      </w:r>
    </w:p>
    <w:p w14:paraId="0D5C13AF" w14:textId="77777777" w:rsidR="00AB0736" w:rsidRPr="00485E4C" w:rsidRDefault="00AB0736" w:rsidP="001210E1">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Made use of</w:t>
      </w:r>
      <w:r w:rsidRPr="00485E4C">
        <w:rPr>
          <w:rFonts w:ascii="Calibri" w:hAnsi="Calibri" w:cs="Calibri"/>
          <w:b/>
          <w:color w:val="000000"/>
          <w:sz w:val="22"/>
          <w:szCs w:val="22"/>
          <w:lang w:val="en-AU"/>
        </w:rPr>
        <w:t xml:space="preserve"> Angular Navigation to carry out manual navigation. </w:t>
      </w:r>
    </w:p>
    <w:p w14:paraId="206BD15B"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creating </w:t>
      </w:r>
      <w:r w:rsidRPr="00485E4C">
        <w:rPr>
          <w:rFonts w:ascii="Calibri" w:hAnsi="Calibri" w:cs="Calibri"/>
          <w:b/>
          <w:color w:val="000000"/>
          <w:sz w:val="22"/>
          <w:szCs w:val="22"/>
          <w:lang w:val="en-AU"/>
        </w:rPr>
        <w:t>selenium</w:t>
      </w:r>
      <w:r w:rsidRPr="00485E4C">
        <w:rPr>
          <w:rFonts w:ascii="Calibri" w:hAnsi="Calibri" w:cs="Calibri"/>
          <w:color w:val="000000"/>
          <w:sz w:val="22"/>
          <w:szCs w:val="22"/>
          <w:lang w:val="en-AU"/>
        </w:rPr>
        <w:t xml:space="preserve"> framework for the project and automated the functionality</w:t>
      </w:r>
      <w:r w:rsidR="001476D2" w:rsidRPr="00485E4C">
        <w:rPr>
          <w:rFonts w:ascii="Calibri" w:hAnsi="Calibri" w:cs="Calibri"/>
          <w:color w:val="000000"/>
          <w:sz w:val="22"/>
          <w:szCs w:val="22"/>
          <w:lang w:val="en-AU"/>
        </w:rPr>
        <w:t>.</w:t>
      </w:r>
    </w:p>
    <w:p w14:paraId="634B4D0C" w14:textId="77777777" w:rsidR="00F916F5" w:rsidRPr="00485E4C" w:rsidRDefault="00F916F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Used </w:t>
      </w:r>
      <w:r w:rsidRPr="00485E4C">
        <w:rPr>
          <w:rFonts w:ascii="Calibri" w:hAnsi="Calibri" w:cs="Calibri"/>
          <w:b/>
          <w:color w:val="000000"/>
          <w:sz w:val="22"/>
          <w:szCs w:val="22"/>
          <w:lang w:val="en-AU"/>
        </w:rPr>
        <w:t>MicroServices with Spring Boot</w:t>
      </w:r>
      <w:r w:rsidRPr="00485E4C">
        <w:rPr>
          <w:rFonts w:ascii="Calibri" w:hAnsi="Calibri" w:cs="Calibri"/>
          <w:color w:val="000000"/>
          <w:sz w:val="22"/>
          <w:szCs w:val="22"/>
          <w:lang w:val="en-AU"/>
        </w:rPr>
        <w:t xml:space="preserve">. </w:t>
      </w:r>
    </w:p>
    <w:p w14:paraId="5AD7C004" w14:textId="77777777" w:rsidR="00454907" w:rsidRPr="00485E4C" w:rsidRDefault="00454907">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Extensively worked with </w:t>
      </w:r>
      <w:r w:rsidRPr="00485E4C">
        <w:rPr>
          <w:rFonts w:ascii="Calibri" w:hAnsi="Calibri" w:cs="Calibri"/>
          <w:b/>
          <w:color w:val="000000"/>
          <w:sz w:val="22"/>
          <w:szCs w:val="22"/>
          <w:lang w:val="en-AU"/>
        </w:rPr>
        <w:t>React components like Flexbox, ListView, Scrollview, Animations, Buttons, Styling and Navigating in React Native</w:t>
      </w:r>
      <w:r w:rsidRPr="00485E4C">
        <w:rPr>
          <w:rFonts w:ascii="Calibri" w:hAnsi="Calibri" w:cs="Calibri"/>
          <w:color w:val="000000"/>
          <w:sz w:val="22"/>
          <w:szCs w:val="22"/>
          <w:lang w:val="en-AU"/>
        </w:rPr>
        <w:t xml:space="preserve">. </w:t>
      </w:r>
    </w:p>
    <w:p w14:paraId="21EE408E" w14:textId="77777777" w:rsidR="0024792E" w:rsidRPr="00485E4C" w:rsidRDefault="0024792E">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Used </w:t>
      </w:r>
      <w:r w:rsidRPr="00485E4C">
        <w:rPr>
          <w:rFonts w:ascii="Calibri" w:hAnsi="Calibri" w:cs="Calibri"/>
          <w:b/>
          <w:color w:val="000000"/>
          <w:sz w:val="22"/>
          <w:szCs w:val="22"/>
          <w:lang w:val="en-AU"/>
        </w:rPr>
        <w:t>Babel</w:t>
      </w:r>
      <w:r w:rsidRPr="00485E4C">
        <w:rPr>
          <w:rFonts w:ascii="Calibri" w:hAnsi="Calibri" w:cs="Calibri"/>
          <w:color w:val="000000"/>
          <w:sz w:val="22"/>
          <w:szCs w:val="22"/>
          <w:lang w:val="en-AU"/>
        </w:rPr>
        <w:t xml:space="preserve"> for compiling javascript. </w:t>
      </w:r>
    </w:p>
    <w:p w14:paraId="4C2F5F07" w14:textId="1B9A8A2D" w:rsidR="00F916F5" w:rsidRPr="00485E4C" w:rsidRDefault="00F916F5">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Worked with </w:t>
      </w:r>
      <w:r w:rsidRPr="00485E4C">
        <w:rPr>
          <w:rFonts w:ascii="Calibri" w:hAnsi="Calibri" w:cs="Calibri"/>
          <w:b/>
          <w:color w:val="000000"/>
          <w:sz w:val="22"/>
          <w:szCs w:val="22"/>
          <w:lang w:val="en-AU"/>
        </w:rPr>
        <w:t xml:space="preserve">AWS for Auto Scaling, </w:t>
      </w:r>
      <w:r w:rsidR="00E35CA7" w:rsidRPr="00485E4C">
        <w:rPr>
          <w:rFonts w:ascii="Calibri" w:hAnsi="Calibri" w:cs="Calibri"/>
          <w:b/>
          <w:color w:val="000000"/>
          <w:sz w:val="22"/>
          <w:szCs w:val="22"/>
          <w:lang w:val="en-AU"/>
        </w:rPr>
        <w:t>creating</w:t>
      </w:r>
      <w:r w:rsidRPr="00485E4C">
        <w:rPr>
          <w:rFonts w:ascii="Calibri" w:hAnsi="Calibri" w:cs="Calibri"/>
          <w:b/>
          <w:color w:val="000000"/>
          <w:sz w:val="22"/>
          <w:szCs w:val="22"/>
          <w:lang w:val="en-AU"/>
        </w:rPr>
        <w:t xml:space="preserve"> instances, </w:t>
      </w:r>
      <w:r w:rsidR="00A404CF" w:rsidRPr="00485E4C">
        <w:rPr>
          <w:rFonts w:ascii="Calibri" w:hAnsi="Calibri" w:cs="Calibri"/>
          <w:b/>
          <w:color w:val="000000"/>
          <w:sz w:val="22"/>
          <w:szCs w:val="22"/>
          <w:lang w:val="en-AU"/>
        </w:rPr>
        <w:t xml:space="preserve">Bean Stack, Code </w:t>
      </w:r>
      <w:r w:rsidR="00E35CA7" w:rsidRPr="00485E4C">
        <w:rPr>
          <w:rFonts w:ascii="Calibri" w:hAnsi="Calibri" w:cs="Calibri"/>
          <w:b/>
          <w:color w:val="000000"/>
          <w:sz w:val="22"/>
          <w:szCs w:val="22"/>
          <w:lang w:val="en-AU"/>
        </w:rPr>
        <w:t>pipeline (</w:t>
      </w:r>
      <w:r w:rsidR="00A404CF" w:rsidRPr="00485E4C">
        <w:rPr>
          <w:rFonts w:ascii="Calibri" w:hAnsi="Calibri" w:cs="Calibri"/>
          <w:b/>
          <w:color w:val="000000"/>
          <w:sz w:val="22"/>
          <w:szCs w:val="22"/>
          <w:lang w:val="en-AU"/>
        </w:rPr>
        <w:t xml:space="preserve">CLI), </w:t>
      </w:r>
      <w:r w:rsidRPr="00485E4C">
        <w:rPr>
          <w:rFonts w:ascii="Calibri" w:hAnsi="Calibri" w:cs="Calibri"/>
          <w:b/>
          <w:color w:val="000000"/>
          <w:sz w:val="22"/>
          <w:szCs w:val="22"/>
          <w:lang w:val="en-AU"/>
        </w:rPr>
        <w:t>Workspaces, Lamba</w:t>
      </w:r>
      <w:r w:rsidR="00E35CA7" w:rsidRPr="00485E4C">
        <w:rPr>
          <w:rFonts w:ascii="Calibri" w:hAnsi="Calibri" w:cs="Calibri"/>
          <w:b/>
          <w:color w:val="000000"/>
          <w:sz w:val="22"/>
          <w:szCs w:val="22"/>
          <w:lang w:val="en-AU"/>
        </w:rPr>
        <w:t xml:space="preserve"> functions</w:t>
      </w:r>
      <w:r w:rsidRPr="00485E4C">
        <w:rPr>
          <w:rFonts w:ascii="Calibri" w:hAnsi="Calibri" w:cs="Calibri"/>
          <w:b/>
          <w:color w:val="000000"/>
          <w:sz w:val="22"/>
          <w:szCs w:val="22"/>
          <w:lang w:val="en-AU"/>
        </w:rPr>
        <w:t>, managing the console, Configuring Amazon S3 and storage.</w:t>
      </w:r>
    </w:p>
    <w:p w14:paraId="505D6868" w14:textId="77777777" w:rsidR="00DB5BD3" w:rsidRPr="00485E4C" w:rsidRDefault="00DB5BD3" w:rsidP="00DB5BD3">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Worked with </w:t>
      </w:r>
      <w:r w:rsidRPr="00485E4C">
        <w:rPr>
          <w:rFonts w:ascii="Calibri" w:hAnsi="Calibri" w:cs="Calibri"/>
          <w:b/>
          <w:color w:val="000000"/>
          <w:sz w:val="22"/>
          <w:szCs w:val="22"/>
        </w:rPr>
        <w:t xml:space="preserve">Swagger </w:t>
      </w:r>
      <w:r w:rsidR="00883FF0" w:rsidRPr="00485E4C">
        <w:rPr>
          <w:rFonts w:ascii="Calibri" w:hAnsi="Calibri" w:cs="Calibri"/>
          <w:b/>
          <w:color w:val="000000"/>
          <w:sz w:val="22"/>
          <w:szCs w:val="22"/>
        </w:rPr>
        <w:t>to document the REST API’s.</w:t>
      </w:r>
    </w:p>
    <w:p w14:paraId="2A7B47F5" w14:textId="77777777" w:rsidR="0046721A" w:rsidRPr="00485E4C" w:rsidRDefault="0046721A">
      <w:pPr>
        <w:numPr>
          <w:ilvl w:val="0"/>
          <w:numId w:val="2"/>
        </w:numPr>
        <w:tabs>
          <w:tab w:val="left" w:pos="900"/>
        </w:tabs>
        <w:jc w:val="both"/>
        <w:rPr>
          <w:rFonts w:ascii="Calibri" w:hAnsi="Calibri" w:cs="Calibri"/>
          <w:b/>
          <w:color w:val="000000"/>
          <w:sz w:val="22"/>
          <w:szCs w:val="22"/>
          <w:lang w:val="en-AU"/>
        </w:rPr>
      </w:pPr>
      <w:r w:rsidRPr="00485E4C">
        <w:rPr>
          <w:rFonts w:ascii="Calibri" w:hAnsi="Calibri" w:cs="Calibri"/>
          <w:color w:val="000000"/>
          <w:sz w:val="22"/>
          <w:szCs w:val="22"/>
          <w:lang w:val="en-AU"/>
        </w:rPr>
        <w:t xml:space="preserve">Responsible in working with </w:t>
      </w:r>
      <w:r w:rsidRPr="00485E4C">
        <w:rPr>
          <w:rFonts w:ascii="Calibri" w:hAnsi="Calibri" w:cs="Calibri"/>
          <w:b/>
          <w:color w:val="000000"/>
          <w:sz w:val="22"/>
          <w:szCs w:val="22"/>
          <w:lang w:val="en-AU"/>
        </w:rPr>
        <w:t>angular templates, data binding, routing, configuration, Error Handling, transforming data, routing</w:t>
      </w:r>
      <w:r w:rsidR="001210E1" w:rsidRPr="00485E4C">
        <w:rPr>
          <w:rFonts w:ascii="Calibri" w:hAnsi="Calibri" w:cs="Calibri"/>
          <w:b/>
          <w:color w:val="000000"/>
          <w:sz w:val="22"/>
          <w:szCs w:val="22"/>
          <w:lang w:val="en-AU"/>
        </w:rPr>
        <w:t>.</w:t>
      </w:r>
    </w:p>
    <w:p w14:paraId="5684443D" w14:textId="780074A5" w:rsidR="001476D2" w:rsidRPr="00485E4C" w:rsidRDefault="001476D2">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Responsible in </w:t>
      </w:r>
      <w:r w:rsidRPr="00485E4C">
        <w:rPr>
          <w:rFonts w:ascii="Calibri" w:hAnsi="Calibri" w:cs="Calibri"/>
          <w:b/>
          <w:color w:val="000000"/>
          <w:sz w:val="22"/>
          <w:szCs w:val="22"/>
          <w:lang w:val="en-AU"/>
        </w:rPr>
        <w:t>configuring and building</w:t>
      </w:r>
      <w:r w:rsidR="00E35CA7" w:rsidRPr="00485E4C">
        <w:rPr>
          <w:rFonts w:ascii="Calibri" w:hAnsi="Calibri" w:cs="Calibri"/>
          <w:b/>
          <w:color w:val="000000"/>
          <w:sz w:val="22"/>
          <w:szCs w:val="22"/>
          <w:lang w:val="en-AU"/>
        </w:rPr>
        <w:t xml:space="preserve"> </w:t>
      </w:r>
      <w:r w:rsidRPr="00485E4C">
        <w:rPr>
          <w:rFonts w:ascii="Calibri" w:hAnsi="Calibri" w:cs="Calibri"/>
          <w:b/>
          <w:color w:val="000000"/>
          <w:sz w:val="22"/>
          <w:szCs w:val="22"/>
          <w:lang w:val="en-AU"/>
        </w:rPr>
        <w:t>Fitnesse User acceptance testing framework and implementing different fixtures</w:t>
      </w:r>
      <w:r w:rsidRPr="00485E4C">
        <w:rPr>
          <w:rFonts w:ascii="Calibri" w:hAnsi="Calibri" w:cs="Calibri"/>
          <w:color w:val="000000"/>
          <w:sz w:val="22"/>
          <w:szCs w:val="22"/>
          <w:lang w:val="en-AU"/>
        </w:rPr>
        <w:t>.</w:t>
      </w:r>
    </w:p>
    <w:p w14:paraId="2B3AC7E1" w14:textId="77777777" w:rsidR="00AC2B28" w:rsidRPr="00485E4C" w:rsidRDefault="00AC2B28" w:rsidP="00AC2B2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Implemented </w:t>
      </w:r>
      <w:r w:rsidR="0046721A" w:rsidRPr="00485E4C">
        <w:rPr>
          <w:rFonts w:ascii="Calibri" w:hAnsi="Calibri" w:cs="Calibri"/>
          <w:b/>
          <w:color w:val="000000"/>
          <w:sz w:val="22"/>
          <w:szCs w:val="22"/>
          <w:lang w:val="en-AU"/>
        </w:rPr>
        <w:t>Angular</w:t>
      </w:r>
      <w:r w:rsidRPr="00485E4C">
        <w:rPr>
          <w:rFonts w:ascii="Calibri" w:hAnsi="Calibri" w:cs="Calibri"/>
          <w:b/>
          <w:color w:val="000000"/>
          <w:sz w:val="22"/>
          <w:szCs w:val="22"/>
          <w:lang w:val="en-AU"/>
        </w:rPr>
        <w:t xml:space="preserve"> Controllers to maintain each view data and Service calls</w:t>
      </w:r>
      <w:r w:rsidRPr="00485E4C">
        <w:rPr>
          <w:rFonts w:ascii="Calibri" w:hAnsi="Calibri" w:cs="Calibri"/>
          <w:color w:val="000000"/>
          <w:sz w:val="22"/>
          <w:szCs w:val="22"/>
          <w:lang w:val="en-AU"/>
        </w:rPr>
        <w:t xml:space="preserve"> using Angular Factory</w:t>
      </w:r>
    </w:p>
    <w:p w14:paraId="0912D5EA" w14:textId="77777777" w:rsidR="008D2BCB" w:rsidRPr="00485E4C" w:rsidRDefault="008D2BCB">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lastRenderedPageBreak/>
        <w:t xml:space="preserve">Used </w:t>
      </w:r>
      <w:r w:rsidRPr="00485E4C">
        <w:rPr>
          <w:rFonts w:ascii="Calibri" w:hAnsi="Calibri" w:cs="Calibri"/>
          <w:b/>
          <w:color w:val="000000"/>
          <w:sz w:val="22"/>
          <w:szCs w:val="22"/>
          <w:lang w:val="en-AU"/>
        </w:rPr>
        <w:t>Spring Boot for configuring and deploying</w:t>
      </w:r>
      <w:r w:rsidRPr="00485E4C">
        <w:rPr>
          <w:rFonts w:ascii="Calibri" w:hAnsi="Calibri" w:cs="Calibri"/>
          <w:color w:val="000000"/>
          <w:sz w:val="22"/>
          <w:szCs w:val="22"/>
          <w:lang w:val="en-AU"/>
        </w:rPr>
        <w:t xml:space="preserve"> the spring applications. </w:t>
      </w:r>
    </w:p>
    <w:p w14:paraId="32A516F3" w14:textId="77777777" w:rsidR="00AB0736" w:rsidRPr="00485E4C" w:rsidRDefault="00AB0736">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Implemented </w:t>
      </w:r>
      <w:r w:rsidRPr="00485E4C">
        <w:rPr>
          <w:rFonts w:ascii="Calibri" w:hAnsi="Calibri" w:cs="Calibri"/>
          <w:b/>
          <w:color w:val="000000"/>
          <w:sz w:val="22"/>
          <w:szCs w:val="22"/>
          <w:lang w:val="en-AU"/>
        </w:rPr>
        <w:t>Routing in Angular to direct the users to different pages</w:t>
      </w:r>
      <w:r w:rsidRPr="00485E4C">
        <w:rPr>
          <w:rFonts w:ascii="Calibri" w:hAnsi="Calibri" w:cs="Calibri"/>
          <w:color w:val="000000"/>
          <w:sz w:val="22"/>
          <w:szCs w:val="22"/>
          <w:lang w:val="en-AU"/>
        </w:rPr>
        <w:t xml:space="preserve"> of the application</w:t>
      </w:r>
    </w:p>
    <w:p w14:paraId="026E30D0" w14:textId="77777777" w:rsidR="00226624" w:rsidRPr="00485E4C" w:rsidRDefault="00226624">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Used </w:t>
      </w:r>
      <w:r w:rsidRPr="00485E4C">
        <w:rPr>
          <w:rFonts w:ascii="Calibri" w:hAnsi="Calibri" w:cs="Calibri"/>
          <w:b/>
          <w:color w:val="000000"/>
          <w:sz w:val="22"/>
          <w:szCs w:val="22"/>
          <w:lang w:val="en-AU"/>
        </w:rPr>
        <w:t>Redux</w:t>
      </w:r>
      <w:r w:rsidRPr="00485E4C">
        <w:rPr>
          <w:rFonts w:ascii="Calibri" w:hAnsi="Calibri" w:cs="Calibri"/>
          <w:color w:val="000000"/>
          <w:sz w:val="22"/>
          <w:szCs w:val="22"/>
          <w:lang w:val="en-AU"/>
        </w:rPr>
        <w:t xml:space="preserve"> for </w:t>
      </w:r>
      <w:r w:rsidRPr="00485E4C">
        <w:rPr>
          <w:rFonts w:ascii="Calibri" w:hAnsi="Calibri" w:cs="Calibri"/>
          <w:b/>
          <w:color w:val="000000"/>
          <w:sz w:val="22"/>
          <w:szCs w:val="22"/>
          <w:lang w:val="en-AU"/>
        </w:rPr>
        <w:t>controlling the states</w:t>
      </w:r>
      <w:r w:rsidRPr="00485E4C">
        <w:rPr>
          <w:rFonts w:ascii="Calibri" w:hAnsi="Calibri" w:cs="Calibri"/>
          <w:color w:val="000000"/>
          <w:sz w:val="22"/>
          <w:szCs w:val="22"/>
          <w:lang w:val="en-AU"/>
        </w:rPr>
        <w:t>.</w:t>
      </w:r>
    </w:p>
    <w:p w14:paraId="58534872"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Created different </w:t>
      </w:r>
      <w:r w:rsidRPr="00485E4C">
        <w:rPr>
          <w:rFonts w:ascii="Calibri" w:hAnsi="Calibri" w:cs="Calibri"/>
          <w:b/>
          <w:color w:val="000000"/>
          <w:sz w:val="22"/>
          <w:szCs w:val="22"/>
          <w:lang w:val="en-AU"/>
        </w:rPr>
        <w:t>schema files to generate java POJO</w:t>
      </w:r>
      <w:r w:rsidRPr="00485E4C">
        <w:rPr>
          <w:rFonts w:ascii="Calibri" w:hAnsi="Calibri" w:cs="Calibri"/>
          <w:color w:val="000000"/>
          <w:sz w:val="22"/>
          <w:szCs w:val="22"/>
          <w:lang w:val="en-AU"/>
        </w:rPr>
        <w:t xml:space="preserve"> objects out of it. </w:t>
      </w:r>
    </w:p>
    <w:p w14:paraId="0E0F0FB1" w14:textId="77777777" w:rsidR="001210E1" w:rsidRPr="00485E4C" w:rsidRDefault="001210E1" w:rsidP="001210E1">
      <w:pPr>
        <w:numPr>
          <w:ilvl w:val="0"/>
          <w:numId w:val="2"/>
        </w:numPr>
        <w:tabs>
          <w:tab w:val="left" w:pos="900"/>
        </w:tabs>
        <w:jc w:val="both"/>
        <w:rPr>
          <w:rFonts w:ascii="Calibri" w:hAnsi="Calibri" w:cs="Calibri"/>
          <w:b/>
          <w:color w:val="000000"/>
          <w:sz w:val="22"/>
          <w:szCs w:val="22"/>
          <w:lang w:val="en-AU"/>
        </w:rPr>
      </w:pPr>
      <w:r w:rsidRPr="00485E4C">
        <w:rPr>
          <w:rFonts w:ascii="Calibri" w:hAnsi="Calibri" w:cs="Calibri"/>
          <w:color w:val="000000"/>
          <w:sz w:val="22"/>
          <w:szCs w:val="22"/>
          <w:lang w:val="en-AU"/>
        </w:rPr>
        <w:t>Worked with </w:t>
      </w:r>
      <w:r w:rsidRPr="00485E4C">
        <w:rPr>
          <w:rFonts w:ascii="Calibri" w:hAnsi="Calibri" w:cs="Calibri"/>
          <w:b/>
          <w:color w:val="000000"/>
          <w:sz w:val="22"/>
          <w:szCs w:val="22"/>
          <w:lang w:val="en-AU"/>
        </w:rPr>
        <w:t>Angular built-in directives ng-app, ng-controller, ng-click, ng-repeat and ng-if to perform various functionalities.</w:t>
      </w:r>
    </w:p>
    <w:p w14:paraId="72D9AE59" w14:textId="78B2DBD0" w:rsidR="00AB0736" w:rsidRPr="00485E4C" w:rsidRDefault="00AB0736">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Implemented and developed different </w:t>
      </w:r>
      <w:r w:rsidR="0046721A" w:rsidRPr="00485E4C">
        <w:rPr>
          <w:rFonts w:ascii="Calibri" w:hAnsi="Calibri" w:cs="Calibri"/>
          <w:b/>
          <w:color w:val="000000"/>
          <w:sz w:val="22"/>
          <w:szCs w:val="22"/>
          <w:lang w:val="en-AU"/>
        </w:rPr>
        <w:t>Angular</w:t>
      </w:r>
      <w:r w:rsidR="00E35CA7" w:rsidRPr="00485E4C">
        <w:rPr>
          <w:rFonts w:ascii="Calibri" w:hAnsi="Calibri" w:cs="Calibri"/>
          <w:b/>
          <w:color w:val="000000"/>
          <w:sz w:val="22"/>
          <w:szCs w:val="22"/>
          <w:lang w:val="en-AU"/>
        </w:rPr>
        <w:t xml:space="preserve"> </w:t>
      </w:r>
      <w:r w:rsidRPr="00485E4C">
        <w:rPr>
          <w:rFonts w:ascii="Calibri" w:hAnsi="Calibri" w:cs="Calibri"/>
          <w:b/>
          <w:color w:val="000000"/>
          <w:sz w:val="22"/>
          <w:szCs w:val="22"/>
          <w:lang w:val="en-AU"/>
        </w:rPr>
        <w:t>Modules, Components</w:t>
      </w:r>
      <w:r w:rsidR="00E35CA7" w:rsidRPr="00485E4C">
        <w:rPr>
          <w:rFonts w:ascii="Calibri" w:hAnsi="Calibri" w:cs="Calibri"/>
          <w:b/>
          <w:color w:val="000000"/>
          <w:sz w:val="22"/>
          <w:szCs w:val="22"/>
          <w:lang w:val="en-AU"/>
        </w:rPr>
        <w:t xml:space="preserve"> </w:t>
      </w:r>
      <w:r w:rsidRPr="00485E4C">
        <w:rPr>
          <w:rFonts w:ascii="Calibri" w:hAnsi="Calibri" w:cs="Calibri"/>
          <w:color w:val="000000"/>
          <w:sz w:val="22"/>
          <w:szCs w:val="22"/>
          <w:lang w:val="en-AU"/>
        </w:rPr>
        <w:t>and their respective</w:t>
      </w:r>
      <w:r w:rsidRPr="00485E4C">
        <w:rPr>
          <w:rFonts w:ascii="Calibri" w:hAnsi="Calibri" w:cs="Calibri"/>
          <w:b/>
          <w:color w:val="000000"/>
          <w:sz w:val="22"/>
          <w:szCs w:val="22"/>
          <w:lang w:val="en-AU"/>
        </w:rPr>
        <w:t xml:space="preserve"> templates, classes, Metadata.</w:t>
      </w:r>
    </w:p>
    <w:p w14:paraId="24027D40" w14:textId="77777777" w:rsidR="00AC2B28" w:rsidRPr="00485E4C" w:rsidRDefault="00AC2B28" w:rsidP="00AC2B2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wrote code to build </w:t>
      </w:r>
      <w:r w:rsidRPr="00485E4C">
        <w:rPr>
          <w:rFonts w:ascii="Calibri" w:hAnsi="Calibri" w:cs="Calibri"/>
          <w:b/>
          <w:color w:val="000000"/>
          <w:sz w:val="22"/>
          <w:szCs w:val="22"/>
          <w:lang w:val="en-AU"/>
        </w:rPr>
        <w:t>Views and Models as part of MVC pattern using Angular.js</w:t>
      </w:r>
    </w:p>
    <w:p w14:paraId="0E8BCFE7" w14:textId="77777777" w:rsidR="0024792E" w:rsidRPr="00485E4C" w:rsidRDefault="006A42F1">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t>
      </w:r>
      <w:r w:rsidRPr="00485E4C">
        <w:rPr>
          <w:rFonts w:ascii="Calibri" w:hAnsi="Calibri" w:cs="Calibri"/>
          <w:b/>
          <w:color w:val="000000"/>
          <w:sz w:val="22"/>
          <w:szCs w:val="22"/>
          <w:lang w:val="en-AU"/>
        </w:rPr>
        <w:t>configuring Spring Batch, creating schedulers, Job, Job launchers.</w:t>
      </w:r>
    </w:p>
    <w:p w14:paraId="24B3879E" w14:textId="11D86DAF" w:rsidR="006A42F1" w:rsidRPr="00485E4C" w:rsidRDefault="0024792E" w:rsidP="0024792E">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Wired up </w:t>
      </w:r>
      <w:r w:rsidRPr="00485E4C">
        <w:rPr>
          <w:rFonts w:ascii="Calibri" w:hAnsi="Calibri" w:cs="Calibri"/>
          <w:b/>
          <w:color w:val="000000"/>
          <w:sz w:val="22"/>
          <w:szCs w:val="22"/>
          <w:lang w:val="en-AU"/>
        </w:rPr>
        <w:t>TypeScript with React and webpack</w:t>
      </w:r>
      <w:r w:rsidR="00E35CA7" w:rsidRPr="00485E4C">
        <w:rPr>
          <w:rFonts w:ascii="Calibri" w:hAnsi="Calibri" w:cs="Calibri"/>
          <w:b/>
          <w:color w:val="000000"/>
          <w:sz w:val="22"/>
          <w:szCs w:val="22"/>
          <w:lang w:val="en-AU"/>
        </w:rPr>
        <w:t xml:space="preserve"> </w:t>
      </w:r>
      <w:r w:rsidRPr="00485E4C">
        <w:rPr>
          <w:rFonts w:ascii="Calibri" w:hAnsi="Calibri" w:cs="Calibri"/>
          <w:color w:val="000000"/>
          <w:sz w:val="22"/>
          <w:szCs w:val="22"/>
          <w:lang w:val="en-AU"/>
        </w:rPr>
        <w:t>to build the application.</w:t>
      </w:r>
    </w:p>
    <w:p w14:paraId="166682CE"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configuring various </w:t>
      </w:r>
      <w:r w:rsidRPr="00485E4C">
        <w:rPr>
          <w:rFonts w:ascii="Calibri" w:hAnsi="Calibri" w:cs="Calibri"/>
          <w:b/>
          <w:color w:val="000000"/>
          <w:sz w:val="22"/>
          <w:szCs w:val="22"/>
          <w:lang w:val="en-AU"/>
        </w:rPr>
        <w:t>Beans, Associations, references</w:t>
      </w:r>
      <w:r w:rsidRPr="00485E4C">
        <w:rPr>
          <w:rFonts w:ascii="Calibri" w:hAnsi="Calibri" w:cs="Calibri"/>
          <w:color w:val="000000"/>
          <w:sz w:val="22"/>
          <w:szCs w:val="22"/>
          <w:lang w:val="en-AU"/>
        </w:rPr>
        <w:t xml:space="preserve"> involved in configuring different components with</w:t>
      </w:r>
      <w:r w:rsidRPr="00485E4C">
        <w:rPr>
          <w:rFonts w:ascii="Calibri" w:hAnsi="Calibri" w:cs="Calibri"/>
          <w:b/>
          <w:color w:val="000000"/>
          <w:sz w:val="22"/>
          <w:szCs w:val="22"/>
          <w:lang w:val="en-AU"/>
        </w:rPr>
        <w:t xml:space="preserve"> respect to spring configuration.</w:t>
      </w:r>
    </w:p>
    <w:p w14:paraId="75B4DA78" w14:textId="77777777" w:rsidR="00792608" w:rsidRPr="00485E4C" w:rsidRDefault="00792608" w:rsidP="00C938C5">
      <w:pPr>
        <w:numPr>
          <w:ilvl w:val="0"/>
          <w:numId w:val="2"/>
        </w:numPr>
        <w:tabs>
          <w:tab w:val="left" w:pos="900"/>
        </w:tabs>
        <w:jc w:val="both"/>
        <w:rPr>
          <w:rFonts w:ascii="Calibri" w:hAnsi="Calibri" w:cs="Calibri"/>
          <w:b/>
          <w:sz w:val="22"/>
          <w:szCs w:val="22"/>
        </w:rPr>
      </w:pPr>
      <w:r w:rsidRPr="00485E4C">
        <w:rPr>
          <w:rFonts w:ascii="Calibri" w:hAnsi="Calibri" w:cs="Calibri"/>
          <w:color w:val="000000"/>
          <w:sz w:val="22"/>
          <w:szCs w:val="22"/>
          <w:lang w:val="en-AU"/>
        </w:rPr>
        <w:t xml:space="preserve">Involved in fixing </w:t>
      </w:r>
      <w:r w:rsidRPr="00485E4C">
        <w:rPr>
          <w:rFonts w:ascii="Calibri" w:hAnsi="Calibri" w:cs="Calibri"/>
          <w:b/>
          <w:color w:val="000000"/>
          <w:sz w:val="22"/>
          <w:szCs w:val="22"/>
          <w:lang w:val="en-AU"/>
        </w:rPr>
        <w:t>development and production bugs</w:t>
      </w:r>
      <w:r w:rsidRPr="00485E4C">
        <w:rPr>
          <w:rFonts w:ascii="Calibri" w:hAnsi="Calibri" w:cs="Calibri"/>
          <w:color w:val="000000"/>
          <w:sz w:val="22"/>
          <w:szCs w:val="22"/>
          <w:lang w:val="en-AU"/>
        </w:rPr>
        <w:t>.</w:t>
      </w:r>
    </w:p>
    <w:p w14:paraId="362E324B" w14:textId="77777777" w:rsidR="00792608" w:rsidRPr="00485E4C" w:rsidRDefault="00792608">
      <w:pPr>
        <w:jc w:val="both"/>
        <w:rPr>
          <w:rFonts w:ascii="Calibri" w:hAnsi="Calibri" w:cs="Calibri"/>
          <w:bCs/>
          <w:color w:val="000000"/>
          <w:sz w:val="22"/>
          <w:szCs w:val="22"/>
        </w:rPr>
      </w:pPr>
      <w:r w:rsidRPr="00485E4C">
        <w:rPr>
          <w:rFonts w:ascii="Calibri" w:hAnsi="Calibri" w:cs="Calibri"/>
          <w:b/>
          <w:sz w:val="22"/>
          <w:szCs w:val="22"/>
        </w:rPr>
        <w:t xml:space="preserve">Environment: </w:t>
      </w:r>
      <w:r w:rsidRPr="00485E4C">
        <w:rPr>
          <w:rFonts w:ascii="Calibri" w:hAnsi="Calibri" w:cs="Calibri"/>
          <w:bCs/>
          <w:color w:val="333333"/>
          <w:sz w:val="22"/>
          <w:szCs w:val="22"/>
        </w:rPr>
        <w:t xml:space="preserve">JSP, </w:t>
      </w:r>
      <w:r w:rsidRPr="00485E4C">
        <w:rPr>
          <w:rFonts w:ascii="Calibri" w:hAnsi="Calibri" w:cs="Calibri"/>
          <w:bCs/>
          <w:color w:val="000000"/>
          <w:sz w:val="22"/>
          <w:szCs w:val="22"/>
        </w:rPr>
        <w:t xml:space="preserve">JDK 1.8, </w:t>
      </w:r>
      <w:r w:rsidRPr="00485E4C">
        <w:rPr>
          <w:rFonts w:ascii="Calibri" w:hAnsi="Calibri" w:cs="Calibri"/>
          <w:bCs/>
          <w:color w:val="333333"/>
          <w:sz w:val="22"/>
          <w:szCs w:val="22"/>
        </w:rPr>
        <w:t xml:space="preserve">CSS, IBatis 3, </w:t>
      </w:r>
      <w:r w:rsidR="00226624" w:rsidRPr="00485E4C">
        <w:rPr>
          <w:rFonts w:ascii="Calibri" w:hAnsi="Calibri" w:cs="Calibri"/>
          <w:bCs/>
          <w:color w:val="333333"/>
          <w:sz w:val="22"/>
          <w:szCs w:val="22"/>
        </w:rPr>
        <w:t xml:space="preserve">Swagger, </w:t>
      </w:r>
      <w:r w:rsidR="00DB5BD3" w:rsidRPr="00485E4C">
        <w:rPr>
          <w:rFonts w:ascii="Calibri" w:hAnsi="Calibri" w:cs="Calibri"/>
          <w:bCs/>
          <w:color w:val="333333"/>
          <w:sz w:val="22"/>
          <w:szCs w:val="22"/>
        </w:rPr>
        <w:t xml:space="preserve">Advanced Rest Client, </w:t>
      </w:r>
      <w:r w:rsidRPr="00485E4C">
        <w:rPr>
          <w:rFonts w:ascii="Calibri" w:hAnsi="Calibri" w:cs="Calibri"/>
          <w:bCs/>
          <w:color w:val="333333"/>
          <w:sz w:val="22"/>
          <w:szCs w:val="22"/>
        </w:rPr>
        <w:t xml:space="preserve">Selenium, </w:t>
      </w:r>
      <w:r w:rsidR="009D2CDC" w:rsidRPr="00485E4C">
        <w:rPr>
          <w:rFonts w:ascii="Calibri" w:hAnsi="Calibri" w:cs="Calibri"/>
          <w:bCs/>
          <w:color w:val="333333"/>
          <w:sz w:val="22"/>
          <w:szCs w:val="22"/>
        </w:rPr>
        <w:t xml:space="preserve">Rally, </w:t>
      </w:r>
      <w:r w:rsidR="00226624" w:rsidRPr="00485E4C">
        <w:rPr>
          <w:rFonts w:ascii="Calibri" w:hAnsi="Calibri" w:cs="Calibri"/>
          <w:bCs/>
          <w:color w:val="333333"/>
          <w:sz w:val="22"/>
          <w:szCs w:val="22"/>
        </w:rPr>
        <w:t xml:space="preserve">Gulp, Redux, </w:t>
      </w:r>
      <w:r w:rsidRPr="00485E4C">
        <w:rPr>
          <w:rFonts w:ascii="Calibri" w:hAnsi="Calibri" w:cs="Calibri"/>
          <w:bCs/>
          <w:color w:val="333333"/>
          <w:sz w:val="22"/>
          <w:szCs w:val="22"/>
        </w:rPr>
        <w:t xml:space="preserve">Memcahed, Jenkins, </w:t>
      </w:r>
      <w:r w:rsidRPr="00485E4C">
        <w:rPr>
          <w:rFonts w:ascii="Calibri" w:hAnsi="Calibri" w:cs="Calibri"/>
          <w:bCs/>
          <w:color w:val="000000"/>
          <w:sz w:val="22"/>
          <w:szCs w:val="22"/>
        </w:rPr>
        <w:t xml:space="preserve">spring </w:t>
      </w:r>
      <w:r w:rsidRPr="00485E4C">
        <w:rPr>
          <w:rFonts w:ascii="Calibri" w:hAnsi="Calibri" w:cs="Calibri"/>
          <w:bCs/>
          <w:color w:val="333333"/>
          <w:sz w:val="22"/>
          <w:szCs w:val="22"/>
        </w:rPr>
        <w:t xml:space="preserve">4.1, </w:t>
      </w:r>
      <w:r w:rsidRPr="00485E4C">
        <w:rPr>
          <w:rFonts w:ascii="Calibri" w:hAnsi="Calibri" w:cs="Calibri"/>
          <w:sz w:val="22"/>
          <w:szCs w:val="22"/>
        </w:rPr>
        <w:t xml:space="preserve">JUnit 4.11, </w:t>
      </w:r>
      <w:r w:rsidRPr="00485E4C">
        <w:rPr>
          <w:rFonts w:ascii="Calibri" w:hAnsi="Calibri" w:cs="Calibri"/>
          <w:bCs/>
          <w:color w:val="333333"/>
          <w:sz w:val="22"/>
          <w:szCs w:val="22"/>
        </w:rPr>
        <w:t xml:space="preserve">SVN, </w:t>
      </w:r>
      <w:r w:rsidRPr="00485E4C">
        <w:rPr>
          <w:rFonts w:ascii="Calibri" w:hAnsi="Calibri" w:cs="Calibri"/>
          <w:bCs/>
          <w:color w:val="000000"/>
          <w:sz w:val="22"/>
          <w:szCs w:val="22"/>
        </w:rPr>
        <w:t>XML,</w:t>
      </w:r>
      <w:r w:rsidR="00F916F5" w:rsidRPr="00485E4C">
        <w:rPr>
          <w:rFonts w:ascii="Calibri" w:hAnsi="Calibri" w:cs="Calibri"/>
          <w:bCs/>
          <w:color w:val="000000"/>
          <w:sz w:val="22"/>
          <w:szCs w:val="22"/>
        </w:rPr>
        <w:t xml:space="preserve">Micro Services, </w:t>
      </w:r>
      <w:r w:rsidR="000D6CB6" w:rsidRPr="00485E4C">
        <w:rPr>
          <w:rFonts w:ascii="Calibri" w:hAnsi="Calibri" w:cs="Calibri"/>
          <w:bCs/>
          <w:color w:val="000000"/>
          <w:sz w:val="22"/>
          <w:szCs w:val="22"/>
        </w:rPr>
        <w:t xml:space="preserve">Angular, </w:t>
      </w:r>
      <w:r w:rsidR="00F916F5" w:rsidRPr="00485E4C">
        <w:rPr>
          <w:rFonts w:ascii="Calibri" w:hAnsi="Calibri" w:cs="Calibri"/>
          <w:bCs/>
          <w:color w:val="000000"/>
          <w:sz w:val="22"/>
          <w:szCs w:val="22"/>
        </w:rPr>
        <w:t xml:space="preserve">AWS, </w:t>
      </w:r>
      <w:r w:rsidR="009D2CDC" w:rsidRPr="00485E4C">
        <w:rPr>
          <w:rFonts w:ascii="Calibri" w:hAnsi="Calibri" w:cs="Calibri"/>
          <w:bCs/>
          <w:color w:val="000000"/>
          <w:sz w:val="22"/>
          <w:szCs w:val="22"/>
        </w:rPr>
        <w:t>GIT,</w:t>
      </w:r>
      <w:r w:rsidRPr="00485E4C">
        <w:rPr>
          <w:rFonts w:ascii="Calibri" w:hAnsi="Calibri" w:cs="Calibri"/>
          <w:bCs/>
          <w:color w:val="000000"/>
          <w:sz w:val="22"/>
          <w:szCs w:val="22"/>
        </w:rPr>
        <w:t xml:space="preserve"> JSON, HTML 5, Oracle, AJAX, </w:t>
      </w:r>
      <w:r w:rsidR="009D2CDC" w:rsidRPr="00485E4C">
        <w:rPr>
          <w:rFonts w:ascii="Calibri" w:hAnsi="Calibri" w:cs="Calibri"/>
          <w:bCs/>
          <w:color w:val="000000"/>
          <w:sz w:val="22"/>
          <w:szCs w:val="22"/>
        </w:rPr>
        <w:t xml:space="preserve">CouchDB, Rundeck, </w:t>
      </w:r>
      <w:r w:rsidR="008D2BCB" w:rsidRPr="00485E4C">
        <w:rPr>
          <w:rFonts w:ascii="Calibri" w:hAnsi="Calibri" w:cs="Calibri"/>
          <w:bCs/>
          <w:color w:val="000000"/>
          <w:sz w:val="22"/>
          <w:szCs w:val="22"/>
        </w:rPr>
        <w:t xml:space="preserve">Spring Batch, </w:t>
      </w:r>
      <w:r w:rsidR="00AB0736" w:rsidRPr="00485E4C">
        <w:rPr>
          <w:rFonts w:ascii="Calibri" w:hAnsi="Calibri" w:cs="Calibri"/>
          <w:bCs/>
          <w:color w:val="000000"/>
          <w:sz w:val="22"/>
          <w:szCs w:val="22"/>
        </w:rPr>
        <w:t xml:space="preserve">Drools, </w:t>
      </w:r>
      <w:r w:rsidR="009D2CDC" w:rsidRPr="00485E4C">
        <w:rPr>
          <w:rFonts w:ascii="Calibri" w:hAnsi="Calibri" w:cs="Calibri"/>
          <w:bCs/>
          <w:color w:val="000000"/>
          <w:sz w:val="22"/>
          <w:szCs w:val="22"/>
        </w:rPr>
        <w:t>B</w:t>
      </w:r>
      <w:r w:rsidR="00226624" w:rsidRPr="00485E4C">
        <w:rPr>
          <w:rFonts w:ascii="Calibri" w:hAnsi="Calibri" w:cs="Calibri"/>
          <w:bCs/>
          <w:color w:val="000000"/>
          <w:sz w:val="22"/>
          <w:szCs w:val="22"/>
        </w:rPr>
        <w:t xml:space="preserve">abel, </w:t>
      </w:r>
      <w:r w:rsidR="001476D2" w:rsidRPr="00485E4C">
        <w:rPr>
          <w:rFonts w:ascii="Calibri" w:hAnsi="Calibri" w:cs="Calibri"/>
          <w:bCs/>
          <w:color w:val="000000"/>
          <w:sz w:val="22"/>
          <w:szCs w:val="22"/>
        </w:rPr>
        <w:t xml:space="preserve">Fitnesse, </w:t>
      </w:r>
      <w:r w:rsidR="009531E8" w:rsidRPr="00485E4C">
        <w:rPr>
          <w:rFonts w:ascii="Calibri" w:hAnsi="Calibri" w:cs="Calibri"/>
          <w:bCs/>
          <w:color w:val="000000"/>
          <w:sz w:val="22"/>
          <w:szCs w:val="22"/>
        </w:rPr>
        <w:t xml:space="preserve">React.js, Node.js, </w:t>
      </w:r>
      <w:r w:rsidR="008D2BCB" w:rsidRPr="00485E4C">
        <w:rPr>
          <w:rFonts w:ascii="Calibri" w:hAnsi="Calibri" w:cs="Calibri"/>
          <w:bCs/>
          <w:color w:val="000000"/>
          <w:sz w:val="22"/>
          <w:szCs w:val="22"/>
        </w:rPr>
        <w:t xml:space="preserve">Spring Boot, </w:t>
      </w:r>
      <w:r w:rsidR="0046721A" w:rsidRPr="00485E4C">
        <w:rPr>
          <w:rFonts w:ascii="Calibri" w:hAnsi="Calibri" w:cs="Calibri"/>
          <w:bCs/>
          <w:color w:val="000000"/>
          <w:sz w:val="22"/>
          <w:szCs w:val="22"/>
        </w:rPr>
        <w:t>Angular 2</w:t>
      </w:r>
      <w:r w:rsidRPr="00485E4C">
        <w:rPr>
          <w:rFonts w:ascii="Calibri" w:hAnsi="Calibri" w:cs="Calibri"/>
          <w:bCs/>
          <w:color w:val="000000"/>
          <w:sz w:val="22"/>
          <w:szCs w:val="22"/>
        </w:rPr>
        <w:t xml:space="preserve">, </w:t>
      </w:r>
      <w:r w:rsidR="00A57950" w:rsidRPr="00485E4C">
        <w:rPr>
          <w:rFonts w:ascii="Calibri" w:hAnsi="Calibri" w:cs="Calibri"/>
          <w:bCs/>
          <w:color w:val="000000"/>
          <w:sz w:val="22"/>
          <w:szCs w:val="22"/>
        </w:rPr>
        <w:t xml:space="preserve">CSS 3, </w:t>
      </w:r>
      <w:r w:rsidR="009D2CDC" w:rsidRPr="00485E4C">
        <w:rPr>
          <w:rFonts w:ascii="Calibri" w:hAnsi="Calibri" w:cs="Calibri"/>
          <w:bCs/>
          <w:color w:val="000000"/>
          <w:sz w:val="22"/>
          <w:szCs w:val="22"/>
        </w:rPr>
        <w:t xml:space="preserve">Linux, </w:t>
      </w:r>
      <w:r w:rsidRPr="00485E4C">
        <w:rPr>
          <w:rFonts w:ascii="Calibri" w:hAnsi="Calibri" w:cs="Calibri"/>
          <w:bCs/>
          <w:color w:val="000000"/>
          <w:sz w:val="22"/>
          <w:szCs w:val="22"/>
        </w:rPr>
        <w:t>Tomcat 7, JQuery, Jira, IntelliJ, Log4j, JMS</w:t>
      </w:r>
      <w:r w:rsidR="00186C75" w:rsidRPr="00485E4C">
        <w:rPr>
          <w:rFonts w:ascii="Calibri" w:hAnsi="Calibri" w:cs="Calibri"/>
          <w:bCs/>
          <w:color w:val="000000"/>
          <w:sz w:val="22"/>
          <w:szCs w:val="22"/>
        </w:rPr>
        <w:t>.</w:t>
      </w:r>
    </w:p>
    <w:p w14:paraId="254C3519" w14:textId="77777777" w:rsidR="00792608" w:rsidRPr="00485E4C" w:rsidRDefault="00792608">
      <w:pPr>
        <w:jc w:val="both"/>
        <w:rPr>
          <w:rFonts w:ascii="Calibri" w:hAnsi="Calibri" w:cs="Calibri"/>
          <w:bCs/>
          <w:color w:val="000000"/>
          <w:sz w:val="22"/>
          <w:szCs w:val="22"/>
        </w:rPr>
      </w:pPr>
    </w:p>
    <w:p w14:paraId="779DCF5A" w14:textId="77777777" w:rsidR="00792608" w:rsidRPr="00485E4C" w:rsidRDefault="00792608">
      <w:pPr>
        <w:jc w:val="both"/>
        <w:rPr>
          <w:rFonts w:ascii="Calibri" w:hAnsi="Calibri" w:cs="Calibri"/>
          <w:b/>
          <w:iCs/>
          <w:sz w:val="22"/>
          <w:szCs w:val="22"/>
        </w:rPr>
      </w:pPr>
    </w:p>
    <w:p w14:paraId="7C28B6A3" w14:textId="77777777" w:rsidR="00C938C5" w:rsidRPr="00485E4C" w:rsidRDefault="00C938C5">
      <w:pPr>
        <w:jc w:val="both"/>
        <w:rPr>
          <w:rFonts w:ascii="Calibri" w:hAnsi="Calibri" w:cs="Calibri"/>
          <w:b/>
          <w:iCs/>
          <w:sz w:val="22"/>
          <w:szCs w:val="22"/>
        </w:rPr>
      </w:pPr>
    </w:p>
    <w:p w14:paraId="40F390AA" w14:textId="77777777" w:rsidR="00792608" w:rsidRPr="00485E4C" w:rsidRDefault="00792608">
      <w:pPr>
        <w:jc w:val="both"/>
        <w:rPr>
          <w:rFonts w:ascii="Calibri" w:hAnsi="Calibri" w:cs="Calibri"/>
          <w:b/>
          <w:bCs/>
          <w:sz w:val="22"/>
          <w:szCs w:val="22"/>
          <w:lang w:val="en-GB"/>
        </w:rPr>
      </w:pPr>
      <w:r w:rsidRPr="00485E4C">
        <w:rPr>
          <w:rFonts w:ascii="Calibri" w:hAnsi="Calibri" w:cs="Calibri"/>
          <w:b/>
          <w:iCs/>
          <w:sz w:val="22"/>
          <w:szCs w:val="22"/>
        </w:rPr>
        <w:t>AT&amp;T, Richardson, TX</w:t>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t xml:space="preserve">                                         Jun’ 14   - </w:t>
      </w:r>
      <w:r w:rsidR="00AB0736" w:rsidRPr="00485E4C">
        <w:rPr>
          <w:rFonts w:ascii="Calibri" w:hAnsi="Calibri" w:cs="Calibri"/>
          <w:b/>
          <w:iCs/>
          <w:sz w:val="22"/>
          <w:szCs w:val="22"/>
        </w:rPr>
        <w:t>Aug</w:t>
      </w:r>
      <w:r w:rsidR="00FE5D3F" w:rsidRPr="00485E4C">
        <w:rPr>
          <w:rFonts w:ascii="Calibri" w:hAnsi="Calibri" w:cs="Calibri"/>
          <w:b/>
          <w:iCs/>
          <w:sz w:val="22"/>
          <w:szCs w:val="22"/>
        </w:rPr>
        <w:t>’ 15</w:t>
      </w:r>
    </w:p>
    <w:p w14:paraId="5B019090" w14:textId="77777777" w:rsidR="00792608" w:rsidRPr="00485E4C" w:rsidRDefault="00792608">
      <w:pPr>
        <w:jc w:val="both"/>
        <w:rPr>
          <w:rFonts w:ascii="Calibri" w:hAnsi="Calibri" w:cs="Calibri"/>
          <w:sz w:val="22"/>
          <w:szCs w:val="22"/>
        </w:rPr>
      </w:pPr>
      <w:r w:rsidRPr="00485E4C">
        <w:rPr>
          <w:rFonts w:ascii="Calibri" w:hAnsi="Calibri" w:cs="Calibri"/>
          <w:b/>
          <w:bCs/>
          <w:sz w:val="22"/>
          <w:szCs w:val="22"/>
          <w:lang w:val="en-GB"/>
        </w:rPr>
        <w:t>Senior Java Developer</w:t>
      </w:r>
    </w:p>
    <w:p w14:paraId="6613D71A" w14:textId="77777777" w:rsidR="00792608" w:rsidRPr="00485E4C" w:rsidRDefault="00792608" w:rsidP="00C938C5">
      <w:pPr>
        <w:jc w:val="both"/>
        <w:rPr>
          <w:rFonts w:ascii="Calibri" w:hAnsi="Calibri" w:cs="Calibri"/>
          <w:sz w:val="22"/>
          <w:szCs w:val="22"/>
        </w:rPr>
      </w:pPr>
      <w:r w:rsidRPr="00485E4C">
        <w:rPr>
          <w:rFonts w:ascii="Calibri" w:hAnsi="Calibri" w:cs="Calibri"/>
          <w:b/>
          <w:sz w:val="22"/>
          <w:szCs w:val="22"/>
        </w:rPr>
        <w:t xml:space="preserve">Black Flag </w:t>
      </w:r>
      <w:r w:rsidRPr="00485E4C">
        <w:rPr>
          <w:rFonts w:ascii="Calibri" w:hAnsi="Calibri" w:cs="Calibri"/>
          <w:sz w:val="22"/>
          <w:szCs w:val="22"/>
        </w:rPr>
        <w:t>Project is intended to provision applications and services for the users, child and parent organizations. As part of this project we need to provide different access levels, services, shifting and disassociating different users and their respective child, parent organizations.</w:t>
      </w:r>
    </w:p>
    <w:p w14:paraId="222FE4C7" w14:textId="77777777" w:rsidR="00792608" w:rsidRPr="00485E4C" w:rsidRDefault="00792608">
      <w:pPr>
        <w:jc w:val="both"/>
        <w:rPr>
          <w:rFonts w:ascii="Calibri" w:hAnsi="Calibri" w:cs="Calibri"/>
          <w:sz w:val="22"/>
          <w:szCs w:val="22"/>
        </w:rPr>
      </w:pPr>
    </w:p>
    <w:p w14:paraId="22686216" w14:textId="77777777" w:rsidR="00792608" w:rsidRPr="00485E4C" w:rsidRDefault="00792608">
      <w:pPr>
        <w:jc w:val="both"/>
        <w:rPr>
          <w:rFonts w:ascii="Calibri" w:hAnsi="Calibri" w:cs="Calibri"/>
          <w:sz w:val="22"/>
          <w:szCs w:val="22"/>
        </w:rPr>
      </w:pPr>
      <w:r w:rsidRPr="00485E4C">
        <w:rPr>
          <w:rFonts w:ascii="Calibri" w:hAnsi="Calibri" w:cs="Calibri"/>
          <w:b/>
          <w:sz w:val="22"/>
          <w:szCs w:val="22"/>
        </w:rPr>
        <w:t>Responsibilities:</w:t>
      </w:r>
    </w:p>
    <w:p w14:paraId="1987BDE3" w14:textId="77777777" w:rsidR="00792608" w:rsidRPr="00485E4C" w:rsidRDefault="00792608">
      <w:pPr>
        <w:widowControl/>
        <w:numPr>
          <w:ilvl w:val="0"/>
          <w:numId w:val="2"/>
        </w:numPr>
        <w:autoSpaceDE/>
        <w:jc w:val="both"/>
        <w:rPr>
          <w:rFonts w:ascii="Calibri" w:hAnsi="Calibri" w:cs="Calibri"/>
          <w:color w:val="000000"/>
          <w:sz w:val="22"/>
          <w:szCs w:val="22"/>
        </w:rPr>
      </w:pPr>
      <w:r w:rsidRPr="00485E4C">
        <w:rPr>
          <w:rFonts w:ascii="Calibri" w:hAnsi="Calibri" w:cs="Calibri"/>
          <w:sz w:val="22"/>
          <w:szCs w:val="22"/>
        </w:rPr>
        <w:t xml:space="preserve">Involved in daily </w:t>
      </w:r>
      <w:r w:rsidRPr="00485E4C">
        <w:rPr>
          <w:rFonts w:ascii="Calibri" w:hAnsi="Calibri" w:cs="Calibri"/>
          <w:b/>
          <w:sz w:val="22"/>
          <w:szCs w:val="22"/>
        </w:rPr>
        <w:t xml:space="preserve">stand-ups, grooming calls, point’s estimation (scrum poker), Demos, Planning, story pickup </w:t>
      </w:r>
      <w:r w:rsidRPr="00485E4C">
        <w:rPr>
          <w:rFonts w:ascii="Calibri" w:hAnsi="Calibri" w:cs="Calibri"/>
          <w:sz w:val="22"/>
          <w:szCs w:val="22"/>
        </w:rPr>
        <w:t>and</w:t>
      </w:r>
      <w:r w:rsidRPr="00485E4C">
        <w:rPr>
          <w:rFonts w:ascii="Calibri" w:hAnsi="Calibri" w:cs="Calibri"/>
          <w:b/>
          <w:sz w:val="22"/>
          <w:szCs w:val="22"/>
        </w:rPr>
        <w:t xml:space="preserve"> code reviews.</w:t>
      </w:r>
    </w:p>
    <w:p w14:paraId="078C636B" w14:textId="77777777" w:rsidR="00792608" w:rsidRPr="00485E4C" w:rsidRDefault="00792608">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working on </w:t>
      </w:r>
      <w:r w:rsidRPr="00485E4C">
        <w:rPr>
          <w:rFonts w:ascii="Calibri" w:hAnsi="Calibri" w:cs="Calibri"/>
          <w:b/>
          <w:color w:val="000000"/>
          <w:sz w:val="22"/>
          <w:szCs w:val="22"/>
        </w:rPr>
        <w:t>agile</w:t>
      </w:r>
      <w:r w:rsidRPr="00485E4C">
        <w:rPr>
          <w:rFonts w:ascii="Calibri" w:hAnsi="Calibri" w:cs="Calibri"/>
          <w:color w:val="000000"/>
          <w:sz w:val="22"/>
          <w:szCs w:val="22"/>
        </w:rPr>
        <w:t xml:space="preserve"> methodologies like </w:t>
      </w:r>
      <w:r w:rsidRPr="00485E4C">
        <w:rPr>
          <w:rFonts w:ascii="Calibri" w:hAnsi="Calibri" w:cs="Calibri"/>
          <w:b/>
          <w:color w:val="000000"/>
          <w:sz w:val="22"/>
          <w:szCs w:val="22"/>
        </w:rPr>
        <w:t xml:space="preserve">Scrum, </w:t>
      </w:r>
      <w:r w:rsidRPr="00485E4C">
        <w:rPr>
          <w:rFonts w:ascii="Calibri" w:hAnsi="Calibri" w:cs="Calibri"/>
          <w:b/>
          <w:sz w:val="22"/>
          <w:szCs w:val="22"/>
        </w:rPr>
        <w:t xml:space="preserve">peer programming, </w:t>
      </w:r>
      <w:r w:rsidRPr="00485E4C">
        <w:rPr>
          <w:rFonts w:ascii="Calibri" w:hAnsi="Calibri" w:cs="Calibri"/>
          <w:b/>
          <w:color w:val="000000"/>
          <w:sz w:val="22"/>
          <w:szCs w:val="22"/>
        </w:rPr>
        <w:t>TDD.</w:t>
      </w:r>
    </w:p>
    <w:p w14:paraId="2FCEAAF5" w14:textId="77777777" w:rsidR="00792608" w:rsidRPr="00485E4C" w:rsidRDefault="00792608">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Worked on different </w:t>
      </w:r>
      <w:r w:rsidRPr="00485E4C">
        <w:rPr>
          <w:rFonts w:ascii="Calibri" w:hAnsi="Calibri" w:cs="Calibri"/>
          <w:b/>
          <w:color w:val="000000"/>
          <w:sz w:val="22"/>
          <w:szCs w:val="22"/>
        </w:rPr>
        <w:t>AngularJs</w:t>
      </w:r>
      <w:r w:rsidRPr="00485E4C">
        <w:rPr>
          <w:rFonts w:ascii="Calibri" w:hAnsi="Calibri" w:cs="Calibri"/>
          <w:color w:val="000000"/>
          <w:sz w:val="22"/>
          <w:szCs w:val="22"/>
        </w:rPr>
        <w:t xml:space="preserve"> components </w:t>
      </w:r>
      <w:r w:rsidRPr="00485E4C">
        <w:rPr>
          <w:rFonts w:ascii="Calibri" w:hAnsi="Calibri" w:cs="Calibri"/>
          <w:b/>
          <w:color w:val="000000"/>
          <w:sz w:val="22"/>
          <w:szCs w:val="22"/>
        </w:rPr>
        <w:t>expressions, directives, filters, events, forms</w:t>
      </w:r>
    </w:p>
    <w:p w14:paraId="26813D7E" w14:textId="77777777" w:rsidR="00792608" w:rsidRPr="00485E4C" w:rsidRDefault="00792608">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t>
      </w:r>
      <w:r w:rsidRPr="00485E4C">
        <w:rPr>
          <w:rFonts w:ascii="Calibri" w:hAnsi="Calibri" w:cs="Calibri"/>
          <w:b/>
          <w:color w:val="000000"/>
          <w:sz w:val="22"/>
          <w:szCs w:val="22"/>
        </w:rPr>
        <w:t>producing and consuming</w:t>
      </w:r>
      <w:r w:rsidRPr="00485E4C">
        <w:rPr>
          <w:rFonts w:ascii="Calibri" w:hAnsi="Calibri" w:cs="Calibri"/>
          <w:color w:val="000000"/>
          <w:sz w:val="22"/>
          <w:szCs w:val="22"/>
        </w:rPr>
        <w:t xml:space="preserve"> the </w:t>
      </w:r>
      <w:r w:rsidRPr="00485E4C">
        <w:rPr>
          <w:rFonts w:ascii="Calibri" w:hAnsi="Calibri" w:cs="Calibri"/>
          <w:b/>
          <w:color w:val="000000"/>
          <w:sz w:val="22"/>
          <w:szCs w:val="22"/>
        </w:rPr>
        <w:t>RESTFUL Webservices</w:t>
      </w:r>
      <w:r w:rsidRPr="00485E4C">
        <w:rPr>
          <w:rFonts w:ascii="Calibri" w:hAnsi="Calibri" w:cs="Calibri"/>
          <w:color w:val="000000"/>
          <w:sz w:val="22"/>
          <w:szCs w:val="22"/>
        </w:rPr>
        <w:t>.</w:t>
      </w:r>
    </w:p>
    <w:p w14:paraId="4720BF00" w14:textId="77777777" w:rsidR="00792608" w:rsidRPr="00485E4C" w:rsidRDefault="00792608">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working with </w:t>
      </w:r>
      <w:r w:rsidRPr="00485E4C">
        <w:rPr>
          <w:rFonts w:ascii="Calibri" w:hAnsi="Calibri" w:cs="Calibri"/>
          <w:b/>
          <w:color w:val="000000"/>
          <w:sz w:val="22"/>
          <w:szCs w:val="22"/>
        </w:rPr>
        <w:t>different remote teams</w:t>
      </w:r>
      <w:r w:rsidRPr="00485E4C">
        <w:rPr>
          <w:rFonts w:ascii="Calibri" w:hAnsi="Calibri" w:cs="Calibri"/>
          <w:color w:val="000000"/>
          <w:sz w:val="22"/>
          <w:szCs w:val="22"/>
        </w:rPr>
        <w:t xml:space="preserve"> around the globe.</w:t>
      </w:r>
    </w:p>
    <w:p w14:paraId="4E4C2DA1"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Made use of </w:t>
      </w:r>
      <w:r w:rsidRPr="00485E4C">
        <w:rPr>
          <w:rFonts w:ascii="Calibri" w:hAnsi="Calibri" w:cs="Calibri"/>
          <w:b/>
          <w:color w:val="000000"/>
          <w:sz w:val="22"/>
          <w:szCs w:val="22"/>
        </w:rPr>
        <w:t>DAO</w:t>
      </w:r>
      <w:r w:rsidRPr="00485E4C">
        <w:rPr>
          <w:rFonts w:ascii="Calibri" w:hAnsi="Calibri" w:cs="Calibri"/>
          <w:color w:val="000000"/>
          <w:sz w:val="22"/>
          <w:szCs w:val="22"/>
        </w:rPr>
        <w:t xml:space="preserve"> design pattern at database layer. </w:t>
      </w:r>
    </w:p>
    <w:p w14:paraId="5B7F5007"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writing the </w:t>
      </w:r>
      <w:r w:rsidRPr="00485E4C">
        <w:rPr>
          <w:rFonts w:ascii="Calibri" w:hAnsi="Calibri" w:cs="Calibri"/>
          <w:b/>
          <w:color w:val="000000"/>
          <w:sz w:val="22"/>
          <w:szCs w:val="22"/>
          <w:lang w:val="en-AU"/>
        </w:rPr>
        <w:t>Named queries, Criteria queries in Hibernate.</w:t>
      </w:r>
    </w:p>
    <w:p w14:paraId="3E2E14E1" w14:textId="6011D803" w:rsidR="00792608" w:rsidRPr="00485E4C" w:rsidRDefault="00792608">
      <w:pPr>
        <w:numPr>
          <w:ilvl w:val="0"/>
          <w:numId w:val="2"/>
        </w:numPr>
        <w:tabs>
          <w:tab w:val="left" w:pos="900"/>
        </w:tabs>
        <w:jc w:val="both"/>
        <w:rPr>
          <w:rFonts w:ascii="Calibri" w:hAnsi="Calibri" w:cs="Calibri"/>
          <w:color w:val="000000"/>
          <w:sz w:val="22"/>
          <w:szCs w:val="22"/>
        </w:rPr>
      </w:pPr>
      <w:r w:rsidRPr="00485E4C">
        <w:rPr>
          <w:rFonts w:ascii="Calibri" w:hAnsi="Calibri" w:cs="Calibri"/>
          <w:color w:val="000000"/>
          <w:sz w:val="22"/>
          <w:szCs w:val="22"/>
          <w:lang w:val="en-AU"/>
        </w:rPr>
        <w:t xml:space="preserve">Made use of </w:t>
      </w:r>
      <w:r w:rsidRPr="00485E4C">
        <w:rPr>
          <w:rFonts w:ascii="Calibri" w:hAnsi="Calibri" w:cs="Calibri"/>
          <w:b/>
          <w:color w:val="000000"/>
          <w:sz w:val="22"/>
          <w:szCs w:val="22"/>
          <w:lang w:val="en-AU"/>
        </w:rPr>
        <w:t>Jquery</w:t>
      </w:r>
      <w:r w:rsidRPr="00485E4C">
        <w:rPr>
          <w:rFonts w:ascii="Calibri" w:hAnsi="Calibri" w:cs="Calibri"/>
          <w:color w:val="000000"/>
          <w:sz w:val="22"/>
          <w:szCs w:val="22"/>
          <w:lang w:val="en-AU"/>
        </w:rPr>
        <w:t xml:space="preserve"> for </w:t>
      </w:r>
      <w:r w:rsidR="00E35CA7" w:rsidRPr="00485E4C">
        <w:rPr>
          <w:rFonts w:ascii="Calibri" w:hAnsi="Calibri" w:cs="Calibri"/>
          <w:color w:val="000000"/>
          <w:sz w:val="22"/>
          <w:szCs w:val="22"/>
          <w:lang w:val="en-AU"/>
        </w:rPr>
        <w:t>client-side</w:t>
      </w:r>
      <w:r w:rsidRPr="00485E4C">
        <w:rPr>
          <w:rFonts w:ascii="Calibri" w:hAnsi="Calibri" w:cs="Calibri"/>
          <w:color w:val="000000"/>
          <w:sz w:val="22"/>
          <w:szCs w:val="22"/>
          <w:lang w:val="en-AU"/>
        </w:rPr>
        <w:t xml:space="preserve"> validations and </w:t>
      </w:r>
      <w:r w:rsidRPr="00485E4C">
        <w:rPr>
          <w:rFonts w:ascii="Calibri" w:hAnsi="Calibri" w:cs="Calibri"/>
          <w:b/>
          <w:color w:val="000000"/>
          <w:sz w:val="22"/>
          <w:szCs w:val="22"/>
          <w:lang w:val="en-AU"/>
        </w:rPr>
        <w:t>ajax</w:t>
      </w:r>
      <w:r w:rsidRPr="00485E4C">
        <w:rPr>
          <w:rFonts w:ascii="Calibri" w:hAnsi="Calibri" w:cs="Calibri"/>
          <w:color w:val="000000"/>
          <w:sz w:val="22"/>
          <w:szCs w:val="22"/>
          <w:lang w:val="en-AU"/>
        </w:rPr>
        <w:t xml:space="preserve"> calls.</w:t>
      </w:r>
    </w:p>
    <w:p w14:paraId="08E3CAA4"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Made </w:t>
      </w:r>
      <w:r w:rsidRPr="00485E4C">
        <w:rPr>
          <w:rFonts w:ascii="Calibri" w:hAnsi="Calibri" w:cs="Calibri"/>
          <w:b/>
          <w:color w:val="000000"/>
          <w:sz w:val="22"/>
          <w:szCs w:val="22"/>
        </w:rPr>
        <w:t xml:space="preserve">AngularJs ajax calls using different HTTP methods </w:t>
      </w:r>
      <w:r w:rsidRPr="00485E4C">
        <w:rPr>
          <w:rFonts w:ascii="Calibri" w:hAnsi="Calibri" w:cs="Calibri"/>
          <w:color w:val="000000"/>
          <w:sz w:val="22"/>
          <w:szCs w:val="22"/>
        </w:rPr>
        <w:t>for processing request and response.</w:t>
      </w:r>
    </w:p>
    <w:p w14:paraId="25E1B352" w14:textId="3D5AFBDC" w:rsidR="00792608" w:rsidRPr="00485E4C" w:rsidRDefault="00792608">
      <w:pPr>
        <w:numPr>
          <w:ilvl w:val="0"/>
          <w:numId w:val="2"/>
        </w:numPr>
        <w:tabs>
          <w:tab w:val="left" w:pos="900"/>
        </w:tabs>
        <w:ind w:left="900" w:hanging="540"/>
        <w:jc w:val="both"/>
        <w:rPr>
          <w:rFonts w:ascii="Calibri" w:hAnsi="Calibri" w:cs="Calibri"/>
          <w:color w:val="000000"/>
          <w:sz w:val="22"/>
          <w:szCs w:val="22"/>
          <w:lang w:val="en-AU"/>
        </w:rPr>
      </w:pPr>
      <w:r w:rsidRPr="00485E4C">
        <w:rPr>
          <w:rFonts w:ascii="Calibri" w:hAnsi="Calibri" w:cs="Calibri"/>
          <w:color w:val="000000"/>
          <w:sz w:val="22"/>
          <w:szCs w:val="22"/>
          <w:lang w:val="en-AU"/>
        </w:rPr>
        <w:t>Made use of</w:t>
      </w:r>
      <w:r w:rsidRPr="00485E4C">
        <w:rPr>
          <w:rFonts w:ascii="Calibri" w:hAnsi="Calibri" w:cs="Calibri"/>
          <w:b/>
          <w:color w:val="000000"/>
          <w:sz w:val="22"/>
          <w:szCs w:val="22"/>
          <w:lang w:val="en-AU"/>
        </w:rPr>
        <w:t xml:space="preserve"> Spring MVC </w:t>
      </w:r>
      <w:r w:rsidRPr="00485E4C">
        <w:rPr>
          <w:rFonts w:ascii="Calibri" w:hAnsi="Calibri" w:cs="Calibri"/>
          <w:color w:val="000000"/>
          <w:sz w:val="22"/>
          <w:szCs w:val="22"/>
          <w:lang w:val="en-AU"/>
        </w:rPr>
        <w:t xml:space="preserve">annotations to create </w:t>
      </w:r>
      <w:r w:rsidRPr="00485E4C">
        <w:rPr>
          <w:rFonts w:ascii="Calibri" w:hAnsi="Calibri" w:cs="Calibri"/>
          <w:b/>
          <w:color w:val="000000"/>
          <w:sz w:val="22"/>
          <w:szCs w:val="22"/>
          <w:lang w:val="en-AU"/>
        </w:rPr>
        <w:t>controllers, components, services, transactions,</w:t>
      </w:r>
      <w:r w:rsidR="00E35CA7" w:rsidRPr="00485E4C">
        <w:rPr>
          <w:rFonts w:ascii="Calibri" w:hAnsi="Calibri" w:cs="Calibri"/>
          <w:b/>
          <w:color w:val="000000"/>
          <w:sz w:val="22"/>
          <w:szCs w:val="22"/>
          <w:lang w:val="en-AU"/>
        </w:rPr>
        <w:t xml:space="preserve"> auto wiring </w:t>
      </w:r>
      <w:r w:rsidRPr="00485E4C">
        <w:rPr>
          <w:rFonts w:ascii="Calibri" w:hAnsi="Calibri" w:cs="Calibri"/>
          <w:color w:val="000000"/>
          <w:sz w:val="22"/>
          <w:szCs w:val="22"/>
          <w:lang w:val="en-AU"/>
        </w:rPr>
        <w:t>etc.</w:t>
      </w:r>
    </w:p>
    <w:p w14:paraId="5EA91E0A"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writing </w:t>
      </w:r>
      <w:r w:rsidRPr="00485E4C">
        <w:rPr>
          <w:rFonts w:ascii="Calibri" w:hAnsi="Calibri" w:cs="Calibri"/>
          <w:b/>
          <w:color w:val="000000"/>
          <w:sz w:val="22"/>
          <w:szCs w:val="22"/>
          <w:lang w:val="en-AU"/>
        </w:rPr>
        <w:t>Junit Test cases and Integration, functional testing.</w:t>
      </w:r>
    </w:p>
    <w:p w14:paraId="18F249E4" w14:textId="251BDAA0"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Used IBM</w:t>
      </w:r>
      <w:r w:rsidRPr="00485E4C">
        <w:rPr>
          <w:rFonts w:ascii="Calibri" w:hAnsi="Calibri" w:cs="Calibri"/>
          <w:b/>
          <w:color w:val="000000"/>
          <w:sz w:val="22"/>
          <w:szCs w:val="22"/>
          <w:lang w:val="en-AU"/>
        </w:rPr>
        <w:t xml:space="preserve"> MQ </w:t>
      </w:r>
      <w:r w:rsidRPr="00485E4C">
        <w:rPr>
          <w:rFonts w:ascii="Calibri" w:hAnsi="Calibri" w:cs="Calibri"/>
          <w:color w:val="000000"/>
          <w:sz w:val="22"/>
          <w:szCs w:val="22"/>
          <w:lang w:val="en-AU"/>
        </w:rPr>
        <w:t>for</w:t>
      </w:r>
      <w:r w:rsidRPr="00485E4C">
        <w:rPr>
          <w:rFonts w:ascii="Calibri" w:hAnsi="Calibri" w:cs="Calibri"/>
          <w:b/>
          <w:color w:val="000000"/>
          <w:sz w:val="22"/>
          <w:szCs w:val="22"/>
          <w:lang w:val="en-AU"/>
        </w:rPr>
        <w:t xml:space="preserve"> JMS </w:t>
      </w:r>
      <w:r w:rsidRPr="00485E4C">
        <w:rPr>
          <w:rFonts w:ascii="Calibri" w:hAnsi="Calibri" w:cs="Calibri"/>
          <w:color w:val="000000"/>
          <w:sz w:val="22"/>
          <w:szCs w:val="22"/>
          <w:lang w:val="en-AU"/>
        </w:rPr>
        <w:t xml:space="preserve">calls for </w:t>
      </w:r>
      <w:r w:rsidR="00E35CA7" w:rsidRPr="00485E4C">
        <w:rPr>
          <w:rFonts w:ascii="Calibri" w:hAnsi="Calibri" w:cs="Calibri"/>
          <w:b/>
          <w:color w:val="000000"/>
          <w:sz w:val="22"/>
          <w:szCs w:val="22"/>
          <w:lang w:val="en-AU"/>
        </w:rPr>
        <w:t>asynchronous</w:t>
      </w:r>
      <w:r w:rsidRPr="00485E4C">
        <w:rPr>
          <w:rFonts w:ascii="Calibri" w:hAnsi="Calibri" w:cs="Calibri"/>
          <w:b/>
          <w:color w:val="000000"/>
          <w:sz w:val="22"/>
          <w:szCs w:val="22"/>
          <w:lang w:val="en-AU"/>
        </w:rPr>
        <w:t xml:space="preserve"> communication</w:t>
      </w:r>
      <w:r w:rsidRPr="00485E4C">
        <w:rPr>
          <w:rFonts w:ascii="Calibri" w:hAnsi="Calibri" w:cs="Calibri"/>
          <w:color w:val="000000"/>
          <w:sz w:val="22"/>
          <w:szCs w:val="22"/>
          <w:lang w:val="en-AU"/>
        </w:rPr>
        <w:t>.</w:t>
      </w:r>
    </w:p>
    <w:p w14:paraId="220964A8"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Made use of spring </w:t>
      </w:r>
      <w:r w:rsidRPr="00485E4C">
        <w:rPr>
          <w:rFonts w:ascii="Calibri" w:hAnsi="Calibri" w:cs="Calibri"/>
          <w:b/>
          <w:color w:val="000000"/>
          <w:sz w:val="22"/>
          <w:szCs w:val="22"/>
          <w:lang w:val="en-AU"/>
        </w:rPr>
        <w:t>AOP and IOC.</w:t>
      </w:r>
    </w:p>
    <w:p w14:paraId="5D6736AE" w14:textId="77777777" w:rsidR="009D2169" w:rsidRPr="00485E4C" w:rsidRDefault="009D2169" w:rsidP="009D2169">
      <w:pPr>
        <w:numPr>
          <w:ilvl w:val="0"/>
          <w:numId w:val="2"/>
        </w:numPr>
        <w:jc w:val="both"/>
        <w:rPr>
          <w:rFonts w:ascii="Calibri" w:hAnsi="Calibri" w:cs="Calibri"/>
          <w:sz w:val="22"/>
          <w:szCs w:val="22"/>
        </w:rPr>
      </w:pPr>
      <w:r w:rsidRPr="00485E4C">
        <w:rPr>
          <w:rFonts w:ascii="Calibri" w:hAnsi="Calibri" w:cs="Calibri"/>
          <w:sz w:val="22"/>
          <w:szCs w:val="22"/>
        </w:rPr>
        <w:t xml:space="preserve">Responsible for loading data in to </w:t>
      </w:r>
      <w:r w:rsidRPr="00485E4C">
        <w:rPr>
          <w:rFonts w:ascii="Calibri" w:hAnsi="Calibri" w:cs="Calibri"/>
          <w:b/>
          <w:sz w:val="22"/>
          <w:szCs w:val="22"/>
        </w:rPr>
        <w:t>HDFS</w:t>
      </w:r>
      <w:r w:rsidR="002337A5" w:rsidRPr="00485E4C">
        <w:rPr>
          <w:rFonts w:ascii="Calibri" w:hAnsi="Calibri" w:cs="Calibri"/>
          <w:b/>
          <w:sz w:val="22"/>
          <w:szCs w:val="22"/>
        </w:rPr>
        <w:t>.</w:t>
      </w:r>
    </w:p>
    <w:p w14:paraId="5BA98D26" w14:textId="77777777" w:rsidR="009D2169" w:rsidRPr="00485E4C" w:rsidRDefault="009D2169" w:rsidP="009D2169">
      <w:pPr>
        <w:numPr>
          <w:ilvl w:val="0"/>
          <w:numId w:val="2"/>
        </w:numPr>
        <w:jc w:val="both"/>
        <w:rPr>
          <w:rFonts w:ascii="Calibri" w:hAnsi="Calibri" w:cs="Calibri"/>
          <w:sz w:val="22"/>
          <w:szCs w:val="22"/>
        </w:rPr>
      </w:pPr>
      <w:r w:rsidRPr="00485E4C">
        <w:rPr>
          <w:rFonts w:ascii="Calibri" w:hAnsi="Calibri" w:cs="Calibri"/>
          <w:sz w:val="22"/>
          <w:szCs w:val="22"/>
        </w:rPr>
        <w:t xml:space="preserve">Used </w:t>
      </w:r>
      <w:r w:rsidRPr="00485E4C">
        <w:rPr>
          <w:rFonts w:ascii="Calibri" w:hAnsi="Calibri" w:cs="Calibri"/>
          <w:b/>
          <w:sz w:val="22"/>
          <w:szCs w:val="22"/>
        </w:rPr>
        <w:t>Spark</w:t>
      </w:r>
      <w:r w:rsidRPr="00485E4C">
        <w:rPr>
          <w:rFonts w:ascii="Calibri" w:hAnsi="Calibri" w:cs="Calibri"/>
          <w:sz w:val="22"/>
          <w:szCs w:val="22"/>
        </w:rPr>
        <w:t xml:space="preserve"> to read and write data from and to </w:t>
      </w:r>
      <w:r w:rsidRPr="00485E4C">
        <w:rPr>
          <w:rFonts w:ascii="Calibri" w:hAnsi="Calibri" w:cs="Calibri"/>
          <w:b/>
          <w:sz w:val="22"/>
          <w:szCs w:val="22"/>
        </w:rPr>
        <w:t>HDFS</w:t>
      </w:r>
      <w:r w:rsidR="002337A5" w:rsidRPr="00485E4C">
        <w:rPr>
          <w:rFonts w:ascii="Calibri" w:hAnsi="Calibri" w:cs="Calibri"/>
          <w:b/>
          <w:sz w:val="22"/>
          <w:szCs w:val="22"/>
        </w:rPr>
        <w:t>.</w:t>
      </w:r>
    </w:p>
    <w:p w14:paraId="1298BFC7" w14:textId="77777777" w:rsidR="009D2169" w:rsidRPr="00485E4C" w:rsidRDefault="009D2169" w:rsidP="009D2169">
      <w:pPr>
        <w:numPr>
          <w:ilvl w:val="0"/>
          <w:numId w:val="2"/>
        </w:numPr>
        <w:jc w:val="both"/>
        <w:rPr>
          <w:rFonts w:ascii="Calibri" w:hAnsi="Calibri" w:cs="Calibri"/>
          <w:sz w:val="22"/>
          <w:szCs w:val="22"/>
        </w:rPr>
      </w:pPr>
      <w:r w:rsidRPr="00485E4C">
        <w:rPr>
          <w:rFonts w:ascii="Calibri" w:hAnsi="Calibri" w:cs="Calibri"/>
          <w:sz w:val="22"/>
          <w:szCs w:val="22"/>
        </w:rPr>
        <w:t xml:space="preserve">Written and implemented </w:t>
      </w:r>
      <w:r w:rsidRPr="00485E4C">
        <w:rPr>
          <w:rFonts w:ascii="Calibri" w:hAnsi="Calibri" w:cs="Calibri"/>
          <w:b/>
          <w:sz w:val="22"/>
          <w:szCs w:val="22"/>
        </w:rPr>
        <w:t>Junit</w:t>
      </w:r>
      <w:r w:rsidRPr="00485E4C">
        <w:rPr>
          <w:rFonts w:ascii="Calibri" w:hAnsi="Calibri" w:cs="Calibri"/>
          <w:sz w:val="22"/>
          <w:szCs w:val="22"/>
        </w:rPr>
        <w:t xml:space="preserve"> Test cases</w:t>
      </w:r>
      <w:r w:rsidR="002337A5" w:rsidRPr="00485E4C">
        <w:rPr>
          <w:rFonts w:ascii="Calibri" w:hAnsi="Calibri" w:cs="Calibri"/>
          <w:sz w:val="22"/>
          <w:szCs w:val="22"/>
        </w:rPr>
        <w:t>.</w:t>
      </w:r>
    </w:p>
    <w:p w14:paraId="0901E806" w14:textId="77777777" w:rsidR="009D2169" w:rsidRPr="00485E4C" w:rsidRDefault="009D2169" w:rsidP="009D2169">
      <w:pPr>
        <w:numPr>
          <w:ilvl w:val="0"/>
          <w:numId w:val="2"/>
        </w:numPr>
        <w:jc w:val="both"/>
        <w:rPr>
          <w:rFonts w:ascii="Calibri" w:hAnsi="Calibri" w:cs="Calibri"/>
          <w:sz w:val="22"/>
          <w:szCs w:val="22"/>
        </w:rPr>
      </w:pPr>
      <w:r w:rsidRPr="00485E4C">
        <w:rPr>
          <w:rFonts w:ascii="Calibri" w:hAnsi="Calibri" w:cs="Calibri"/>
          <w:sz w:val="22"/>
          <w:szCs w:val="22"/>
        </w:rPr>
        <w:t xml:space="preserve">Used </w:t>
      </w:r>
      <w:r w:rsidRPr="00485E4C">
        <w:rPr>
          <w:rFonts w:ascii="Calibri" w:hAnsi="Calibri" w:cs="Calibri"/>
          <w:b/>
          <w:sz w:val="22"/>
          <w:szCs w:val="22"/>
        </w:rPr>
        <w:t>sqoop</w:t>
      </w:r>
      <w:r w:rsidRPr="00485E4C">
        <w:rPr>
          <w:rFonts w:ascii="Calibri" w:hAnsi="Calibri" w:cs="Calibri"/>
          <w:sz w:val="22"/>
          <w:szCs w:val="22"/>
        </w:rPr>
        <w:t xml:space="preserve"> to load data from RDMS to HDFS</w:t>
      </w:r>
      <w:r w:rsidR="002337A5" w:rsidRPr="00485E4C">
        <w:rPr>
          <w:rFonts w:ascii="Calibri" w:hAnsi="Calibri" w:cs="Calibri"/>
          <w:sz w:val="22"/>
          <w:szCs w:val="22"/>
        </w:rPr>
        <w:t>.</w:t>
      </w:r>
    </w:p>
    <w:p w14:paraId="292EE089" w14:textId="77777777" w:rsidR="009D2169" w:rsidRPr="00485E4C" w:rsidRDefault="009D2169" w:rsidP="009D2169">
      <w:pPr>
        <w:numPr>
          <w:ilvl w:val="0"/>
          <w:numId w:val="2"/>
        </w:numPr>
        <w:jc w:val="both"/>
        <w:rPr>
          <w:rFonts w:ascii="Calibri" w:hAnsi="Calibri" w:cs="Calibri"/>
          <w:sz w:val="22"/>
          <w:szCs w:val="22"/>
        </w:rPr>
      </w:pPr>
      <w:r w:rsidRPr="00485E4C">
        <w:rPr>
          <w:rFonts w:ascii="Calibri" w:hAnsi="Calibri" w:cs="Calibri"/>
          <w:sz w:val="22"/>
          <w:szCs w:val="22"/>
        </w:rPr>
        <w:t xml:space="preserve">Installed and configured Apache Hadoop, Hive and </w:t>
      </w:r>
      <w:r w:rsidRPr="00485E4C">
        <w:rPr>
          <w:rFonts w:ascii="Calibri" w:hAnsi="Calibri" w:cs="Calibri"/>
          <w:b/>
          <w:sz w:val="22"/>
          <w:szCs w:val="22"/>
        </w:rPr>
        <w:t>Hbase</w:t>
      </w:r>
    </w:p>
    <w:p w14:paraId="06689DA6" w14:textId="77777777" w:rsidR="009D2169" w:rsidRPr="00485E4C" w:rsidRDefault="009D2169" w:rsidP="009D2169">
      <w:pPr>
        <w:numPr>
          <w:ilvl w:val="0"/>
          <w:numId w:val="2"/>
        </w:numPr>
        <w:jc w:val="both"/>
        <w:rPr>
          <w:rFonts w:ascii="Calibri" w:hAnsi="Calibri" w:cs="Calibri"/>
          <w:sz w:val="22"/>
          <w:szCs w:val="22"/>
        </w:rPr>
      </w:pPr>
      <w:r w:rsidRPr="00485E4C">
        <w:rPr>
          <w:rFonts w:ascii="Calibri" w:hAnsi="Calibri" w:cs="Calibri"/>
          <w:sz w:val="22"/>
          <w:szCs w:val="22"/>
        </w:rPr>
        <w:t xml:space="preserve">Stored </w:t>
      </w:r>
      <w:r w:rsidRPr="00485E4C">
        <w:rPr>
          <w:rFonts w:ascii="Calibri" w:hAnsi="Calibri" w:cs="Calibri"/>
          <w:b/>
          <w:sz w:val="22"/>
          <w:szCs w:val="22"/>
        </w:rPr>
        <w:t>Hive</w:t>
      </w:r>
      <w:r w:rsidRPr="00485E4C">
        <w:rPr>
          <w:rFonts w:ascii="Calibri" w:hAnsi="Calibri" w:cs="Calibri"/>
          <w:sz w:val="22"/>
          <w:szCs w:val="22"/>
        </w:rPr>
        <w:t xml:space="preserve"> metadata in MySQL</w:t>
      </w:r>
      <w:r w:rsidR="002337A5" w:rsidRPr="00485E4C">
        <w:rPr>
          <w:rFonts w:ascii="Calibri" w:hAnsi="Calibri" w:cs="Calibri"/>
          <w:sz w:val="22"/>
          <w:szCs w:val="22"/>
        </w:rPr>
        <w:t>.</w:t>
      </w:r>
    </w:p>
    <w:p w14:paraId="76748D6B" w14:textId="77777777" w:rsidR="009D2169" w:rsidRPr="00485E4C" w:rsidRDefault="009D2169" w:rsidP="009D2169">
      <w:pPr>
        <w:numPr>
          <w:ilvl w:val="0"/>
          <w:numId w:val="2"/>
        </w:numPr>
        <w:jc w:val="both"/>
        <w:rPr>
          <w:rFonts w:ascii="Calibri" w:hAnsi="Calibri" w:cs="Calibri"/>
          <w:sz w:val="22"/>
          <w:szCs w:val="22"/>
        </w:rPr>
      </w:pPr>
      <w:r w:rsidRPr="00485E4C">
        <w:rPr>
          <w:rFonts w:ascii="Calibri" w:hAnsi="Calibri" w:cs="Calibri"/>
          <w:sz w:val="22"/>
          <w:szCs w:val="22"/>
        </w:rPr>
        <w:t xml:space="preserve">Involved in writing </w:t>
      </w:r>
      <w:r w:rsidRPr="00485E4C">
        <w:rPr>
          <w:rFonts w:ascii="Calibri" w:hAnsi="Calibri" w:cs="Calibri"/>
          <w:b/>
          <w:sz w:val="22"/>
          <w:szCs w:val="22"/>
        </w:rPr>
        <w:t>Map and Reduce</w:t>
      </w:r>
      <w:r w:rsidRPr="00485E4C">
        <w:rPr>
          <w:rFonts w:ascii="Calibri" w:hAnsi="Calibri" w:cs="Calibri"/>
          <w:sz w:val="22"/>
          <w:szCs w:val="22"/>
        </w:rPr>
        <w:t xml:space="preserve"> programs related to </w:t>
      </w:r>
      <w:r w:rsidRPr="00485E4C">
        <w:rPr>
          <w:rFonts w:ascii="Calibri" w:hAnsi="Calibri" w:cs="Calibri"/>
          <w:b/>
          <w:sz w:val="22"/>
          <w:szCs w:val="22"/>
        </w:rPr>
        <w:t>Hadoop</w:t>
      </w:r>
      <w:r w:rsidR="002337A5" w:rsidRPr="00485E4C">
        <w:rPr>
          <w:rFonts w:ascii="Calibri" w:hAnsi="Calibri" w:cs="Calibri"/>
          <w:b/>
          <w:sz w:val="22"/>
          <w:szCs w:val="22"/>
        </w:rPr>
        <w:t>.</w:t>
      </w:r>
    </w:p>
    <w:p w14:paraId="706230D6"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Involved in</w:t>
      </w:r>
      <w:r w:rsidRPr="00485E4C">
        <w:rPr>
          <w:rFonts w:ascii="Calibri" w:hAnsi="Calibri" w:cs="Calibri"/>
          <w:b/>
          <w:color w:val="000000"/>
          <w:sz w:val="22"/>
          <w:szCs w:val="22"/>
          <w:lang w:val="en-AU"/>
        </w:rPr>
        <w:t xml:space="preserve"> documenting new features and enhancements in wiki.  </w:t>
      </w:r>
    </w:p>
    <w:p w14:paraId="01F88266" w14:textId="77777777" w:rsidR="00792608" w:rsidRPr="00485E4C" w:rsidRDefault="00792608">
      <w:pPr>
        <w:numPr>
          <w:ilvl w:val="0"/>
          <w:numId w:val="2"/>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lastRenderedPageBreak/>
        <w:t xml:space="preserve">Configuring </w:t>
      </w:r>
      <w:r w:rsidRPr="00485E4C">
        <w:rPr>
          <w:rFonts w:ascii="Calibri" w:hAnsi="Calibri" w:cs="Calibri"/>
          <w:b/>
          <w:color w:val="000000"/>
          <w:sz w:val="22"/>
          <w:szCs w:val="22"/>
          <w:lang w:val="en-AU"/>
        </w:rPr>
        <w:t>Spring related classes in the configuration file.</w:t>
      </w:r>
    </w:p>
    <w:p w14:paraId="35AF31E3" w14:textId="77777777" w:rsidR="00792608" w:rsidRPr="00485E4C" w:rsidRDefault="00792608" w:rsidP="00C938C5">
      <w:pPr>
        <w:numPr>
          <w:ilvl w:val="0"/>
          <w:numId w:val="2"/>
        </w:numPr>
        <w:tabs>
          <w:tab w:val="left" w:pos="900"/>
        </w:tabs>
        <w:jc w:val="both"/>
        <w:rPr>
          <w:rFonts w:ascii="Calibri" w:hAnsi="Calibri" w:cs="Calibri"/>
          <w:b/>
          <w:sz w:val="22"/>
          <w:szCs w:val="22"/>
        </w:rPr>
      </w:pPr>
      <w:r w:rsidRPr="00485E4C">
        <w:rPr>
          <w:rFonts w:ascii="Calibri" w:hAnsi="Calibri" w:cs="Calibri"/>
          <w:color w:val="000000"/>
          <w:sz w:val="22"/>
          <w:szCs w:val="22"/>
          <w:lang w:val="en-AU"/>
        </w:rPr>
        <w:t xml:space="preserve">Involved in fixing </w:t>
      </w:r>
      <w:r w:rsidRPr="00485E4C">
        <w:rPr>
          <w:rFonts w:ascii="Calibri" w:hAnsi="Calibri" w:cs="Calibri"/>
          <w:b/>
          <w:color w:val="000000"/>
          <w:sz w:val="22"/>
          <w:szCs w:val="22"/>
          <w:lang w:val="en-AU"/>
        </w:rPr>
        <w:t>development and production bugs</w:t>
      </w:r>
      <w:r w:rsidRPr="00485E4C">
        <w:rPr>
          <w:rFonts w:ascii="Calibri" w:hAnsi="Calibri" w:cs="Calibri"/>
          <w:color w:val="000000"/>
          <w:sz w:val="22"/>
          <w:szCs w:val="22"/>
          <w:lang w:val="en-AU"/>
        </w:rPr>
        <w:t>.</w:t>
      </w:r>
    </w:p>
    <w:p w14:paraId="1D19991A" w14:textId="77777777" w:rsidR="00792608" w:rsidRPr="00485E4C" w:rsidRDefault="00792608">
      <w:pPr>
        <w:jc w:val="both"/>
        <w:rPr>
          <w:rFonts w:ascii="Calibri" w:hAnsi="Calibri" w:cs="Calibri"/>
          <w:b/>
          <w:iCs/>
          <w:sz w:val="22"/>
          <w:szCs w:val="22"/>
        </w:rPr>
      </w:pPr>
      <w:r w:rsidRPr="00485E4C">
        <w:rPr>
          <w:rFonts w:ascii="Calibri" w:hAnsi="Calibri" w:cs="Calibri"/>
          <w:b/>
          <w:sz w:val="22"/>
          <w:szCs w:val="22"/>
        </w:rPr>
        <w:t xml:space="preserve">Environment: </w:t>
      </w:r>
      <w:r w:rsidRPr="00485E4C">
        <w:rPr>
          <w:rFonts w:ascii="Calibri" w:hAnsi="Calibri" w:cs="Calibri"/>
          <w:bCs/>
          <w:color w:val="333333"/>
          <w:sz w:val="22"/>
          <w:szCs w:val="22"/>
        </w:rPr>
        <w:t xml:space="preserve">JSP, </w:t>
      </w:r>
      <w:r w:rsidRPr="00485E4C">
        <w:rPr>
          <w:rFonts w:ascii="Calibri" w:hAnsi="Calibri" w:cs="Calibri"/>
          <w:bCs/>
          <w:color w:val="000000"/>
          <w:sz w:val="22"/>
          <w:szCs w:val="22"/>
        </w:rPr>
        <w:t xml:space="preserve">JDK 1.7, </w:t>
      </w:r>
      <w:r w:rsidRPr="00485E4C">
        <w:rPr>
          <w:rFonts w:ascii="Calibri" w:hAnsi="Calibri" w:cs="Calibri"/>
          <w:bCs/>
          <w:color w:val="333333"/>
          <w:sz w:val="22"/>
          <w:szCs w:val="22"/>
        </w:rPr>
        <w:t xml:space="preserve">CSS, AngularJs, Jenkins, </w:t>
      </w:r>
      <w:r w:rsidRPr="00485E4C">
        <w:rPr>
          <w:rFonts w:ascii="Calibri" w:hAnsi="Calibri" w:cs="Calibri"/>
          <w:bCs/>
          <w:color w:val="000000"/>
          <w:sz w:val="22"/>
          <w:szCs w:val="22"/>
        </w:rPr>
        <w:t xml:space="preserve">spring </w:t>
      </w:r>
      <w:r w:rsidRPr="00485E4C">
        <w:rPr>
          <w:rFonts w:ascii="Calibri" w:hAnsi="Calibri" w:cs="Calibri"/>
          <w:bCs/>
          <w:color w:val="333333"/>
          <w:sz w:val="22"/>
          <w:szCs w:val="22"/>
        </w:rPr>
        <w:t xml:space="preserve">4.1, </w:t>
      </w:r>
      <w:r w:rsidRPr="00485E4C">
        <w:rPr>
          <w:rFonts w:ascii="Calibri" w:hAnsi="Calibri" w:cs="Calibri"/>
          <w:sz w:val="22"/>
          <w:szCs w:val="22"/>
        </w:rPr>
        <w:t xml:space="preserve">JUnit 4.5, </w:t>
      </w:r>
      <w:r w:rsidRPr="00485E4C">
        <w:rPr>
          <w:rFonts w:ascii="Calibri" w:hAnsi="Calibri" w:cs="Calibri"/>
          <w:bCs/>
          <w:color w:val="333333"/>
          <w:sz w:val="22"/>
          <w:szCs w:val="22"/>
        </w:rPr>
        <w:t xml:space="preserve">Git, </w:t>
      </w:r>
      <w:r w:rsidRPr="00485E4C">
        <w:rPr>
          <w:rFonts w:ascii="Calibri" w:hAnsi="Calibri" w:cs="Calibri"/>
          <w:bCs/>
          <w:color w:val="000000"/>
          <w:sz w:val="22"/>
          <w:szCs w:val="22"/>
        </w:rPr>
        <w:t xml:space="preserve">Hibernate 4.3, JSON, HTML, Oracle, AJAX, Weblogic Application Server  11G, JQuery, </w:t>
      </w:r>
      <w:r w:rsidR="009D2169" w:rsidRPr="00485E4C">
        <w:rPr>
          <w:rFonts w:ascii="Calibri" w:hAnsi="Calibri" w:cs="Calibri"/>
          <w:bCs/>
          <w:sz w:val="22"/>
          <w:szCs w:val="22"/>
        </w:rPr>
        <w:t xml:space="preserve">Hive, Git, Spark1.2, Hadoop, Cassandra, Cloudera Manager Standard 4.1.2, </w:t>
      </w:r>
      <w:r w:rsidRPr="00485E4C">
        <w:rPr>
          <w:rFonts w:ascii="Calibri" w:hAnsi="Calibri" w:cs="Calibri"/>
          <w:bCs/>
          <w:color w:val="000000"/>
          <w:sz w:val="22"/>
          <w:szCs w:val="22"/>
        </w:rPr>
        <w:t>Grovy Grails, Gradle, ServiceMix, Code cloud, Rally, STS, GGTS, JSTL, Velocity, Log4j, JMS, IBM MQ.</w:t>
      </w:r>
    </w:p>
    <w:p w14:paraId="7A13376F" w14:textId="77777777" w:rsidR="00792608" w:rsidRPr="00485E4C" w:rsidRDefault="00792608">
      <w:pPr>
        <w:jc w:val="both"/>
        <w:rPr>
          <w:rFonts w:ascii="Calibri" w:hAnsi="Calibri" w:cs="Calibri"/>
          <w:b/>
          <w:iCs/>
          <w:sz w:val="22"/>
          <w:szCs w:val="22"/>
        </w:rPr>
      </w:pPr>
    </w:p>
    <w:p w14:paraId="4E4297FB" w14:textId="77777777" w:rsidR="00FE5D3F" w:rsidRPr="00485E4C" w:rsidRDefault="00FE5D3F">
      <w:pPr>
        <w:jc w:val="both"/>
        <w:rPr>
          <w:rFonts w:ascii="Calibri" w:hAnsi="Calibri" w:cs="Calibri"/>
          <w:b/>
          <w:iCs/>
          <w:sz w:val="22"/>
          <w:szCs w:val="22"/>
        </w:rPr>
      </w:pPr>
    </w:p>
    <w:p w14:paraId="6BCD5F5C" w14:textId="77777777" w:rsidR="00C938C5" w:rsidRPr="00485E4C" w:rsidRDefault="00C938C5">
      <w:pPr>
        <w:jc w:val="both"/>
        <w:rPr>
          <w:rFonts w:ascii="Calibri" w:hAnsi="Calibri" w:cs="Calibri"/>
          <w:b/>
          <w:iCs/>
          <w:sz w:val="22"/>
          <w:szCs w:val="22"/>
        </w:rPr>
      </w:pPr>
    </w:p>
    <w:p w14:paraId="40D02AD5" w14:textId="47ADAFA7" w:rsidR="00792608" w:rsidRPr="00485E4C" w:rsidRDefault="003C0AFA">
      <w:pPr>
        <w:jc w:val="both"/>
        <w:rPr>
          <w:rFonts w:ascii="Calibri" w:hAnsi="Calibri" w:cs="Calibri"/>
          <w:b/>
          <w:bCs/>
          <w:sz w:val="22"/>
          <w:szCs w:val="22"/>
          <w:lang w:val="en-GB"/>
        </w:rPr>
      </w:pPr>
      <w:r w:rsidRPr="00485E4C">
        <w:rPr>
          <w:rFonts w:ascii="Calibri" w:hAnsi="Calibri" w:cs="Calibri"/>
          <w:b/>
          <w:iCs/>
          <w:sz w:val="22"/>
          <w:szCs w:val="22"/>
        </w:rPr>
        <w:t>South west Airlines</w:t>
      </w:r>
      <w:r w:rsidR="00792608" w:rsidRPr="00485E4C">
        <w:rPr>
          <w:rFonts w:ascii="Calibri" w:hAnsi="Calibri" w:cs="Calibri"/>
          <w:b/>
          <w:iCs/>
          <w:sz w:val="22"/>
          <w:szCs w:val="22"/>
        </w:rPr>
        <w:t>, Dallas, TX</w:t>
      </w:r>
      <w:r w:rsidR="00792608" w:rsidRPr="00485E4C">
        <w:rPr>
          <w:rFonts w:ascii="Calibri" w:hAnsi="Calibri" w:cs="Calibri"/>
          <w:b/>
          <w:iCs/>
          <w:sz w:val="22"/>
          <w:szCs w:val="22"/>
        </w:rPr>
        <w:tab/>
      </w:r>
      <w:r w:rsidR="00792608" w:rsidRPr="00485E4C">
        <w:rPr>
          <w:rFonts w:ascii="Calibri" w:hAnsi="Calibri" w:cs="Calibri"/>
          <w:b/>
          <w:iCs/>
          <w:sz w:val="22"/>
          <w:szCs w:val="22"/>
        </w:rPr>
        <w:tab/>
      </w:r>
      <w:r w:rsidR="00792608" w:rsidRPr="00485E4C">
        <w:rPr>
          <w:rFonts w:ascii="Calibri" w:hAnsi="Calibri" w:cs="Calibri"/>
          <w:b/>
          <w:iCs/>
          <w:sz w:val="22"/>
          <w:szCs w:val="22"/>
        </w:rPr>
        <w:tab/>
      </w:r>
      <w:r w:rsidR="00792608" w:rsidRPr="00485E4C">
        <w:rPr>
          <w:rFonts w:ascii="Calibri" w:hAnsi="Calibri" w:cs="Calibri"/>
          <w:b/>
          <w:iCs/>
          <w:sz w:val="22"/>
          <w:szCs w:val="22"/>
        </w:rPr>
        <w:tab/>
      </w:r>
      <w:r w:rsidR="00792608" w:rsidRPr="00485E4C">
        <w:rPr>
          <w:rFonts w:ascii="Calibri" w:hAnsi="Calibri" w:cs="Calibri"/>
          <w:b/>
          <w:iCs/>
          <w:sz w:val="22"/>
          <w:szCs w:val="22"/>
        </w:rPr>
        <w:tab/>
      </w:r>
      <w:r w:rsidR="00792608" w:rsidRPr="00485E4C">
        <w:rPr>
          <w:rFonts w:ascii="Calibri" w:hAnsi="Calibri" w:cs="Calibri"/>
          <w:b/>
          <w:iCs/>
          <w:sz w:val="22"/>
          <w:szCs w:val="22"/>
        </w:rPr>
        <w:tab/>
        <w:t xml:space="preserve">               </w:t>
      </w:r>
      <w:r w:rsidR="00485E4C" w:rsidRPr="00485E4C">
        <w:rPr>
          <w:rFonts w:ascii="Calibri" w:hAnsi="Calibri" w:cs="Calibri"/>
          <w:b/>
          <w:iCs/>
          <w:sz w:val="22"/>
          <w:szCs w:val="22"/>
        </w:rPr>
        <w:t xml:space="preserve">           </w:t>
      </w:r>
      <w:r w:rsidR="00792608" w:rsidRPr="00485E4C">
        <w:rPr>
          <w:rFonts w:ascii="Calibri" w:hAnsi="Calibri" w:cs="Calibri"/>
          <w:b/>
          <w:iCs/>
          <w:sz w:val="22"/>
          <w:szCs w:val="22"/>
        </w:rPr>
        <w:t xml:space="preserve">Jun’ 13   - </w:t>
      </w:r>
      <w:r w:rsidR="00FE5D3F" w:rsidRPr="00485E4C">
        <w:rPr>
          <w:rFonts w:ascii="Calibri" w:hAnsi="Calibri" w:cs="Calibri"/>
          <w:b/>
          <w:iCs/>
          <w:sz w:val="22"/>
          <w:szCs w:val="22"/>
        </w:rPr>
        <w:t>May’ 14</w:t>
      </w:r>
    </w:p>
    <w:p w14:paraId="0D080220" w14:textId="77777777" w:rsidR="00792608" w:rsidRPr="00485E4C" w:rsidRDefault="00792608">
      <w:pPr>
        <w:jc w:val="both"/>
        <w:rPr>
          <w:rFonts w:ascii="Calibri" w:hAnsi="Calibri" w:cs="Calibri"/>
          <w:sz w:val="22"/>
          <w:szCs w:val="22"/>
        </w:rPr>
      </w:pPr>
      <w:r w:rsidRPr="00485E4C">
        <w:rPr>
          <w:rFonts w:ascii="Calibri" w:hAnsi="Calibri" w:cs="Calibri"/>
          <w:b/>
          <w:bCs/>
          <w:sz w:val="22"/>
          <w:szCs w:val="22"/>
          <w:lang w:val="en-GB"/>
        </w:rPr>
        <w:t>Senior Java Developer</w:t>
      </w:r>
    </w:p>
    <w:p w14:paraId="074649D0" w14:textId="77777777" w:rsidR="00792608" w:rsidRPr="00485E4C" w:rsidRDefault="00792608" w:rsidP="00C938C5">
      <w:pPr>
        <w:jc w:val="both"/>
        <w:rPr>
          <w:rFonts w:ascii="Calibri" w:hAnsi="Calibri" w:cs="Calibri"/>
          <w:sz w:val="22"/>
          <w:szCs w:val="22"/>
        </w:rPr>
      </w:pPr>
      <w:r w:rsidRPr="00485E4C">
        <w:rPr>
          <w:rFonts w:ascii="Calibri" w:hAnsi="Calibri" w:cs="Calibri"/>
          <w:b/>
          <w:sz w:val="22"/>
          <w:szCs w:val="22"/>
        </w:rPr>
        <w:t xml:space="preserve">Swamp Board </w:t>
      </w:r>
      <w:r w:rsidRPr="00485E4C">
        <w:rPr>
          <w:rFonts w:ascii="Calibri" w:hAnsi="Calibri" w:cs="Calibri"/>
          <w:sz w:val="22"/>
          <w:szCs w:val="22"/>
        </w:rPr>
        <w:t xml:space="preserve">Project is intended to provide a portal for Maintenance Planners/Routers/Maintenance Sups and Mechanics to monitor upcoming aircraft maintenance from a unified display as well as the ability to print work packages for those aircraft. This system will enable the end users to more efficiently manage their time making them more efficient. This system will provide the user with a dashboard that will display different panels and screens to print work packages.  </w:t>
      </w:r>
    </w:p>
    <w:p w14:paraId="2E8A6F47" w14:textId="77777777" w:rsidR="00792608" w:rsidRPr="00485E4C" w:rsidRDefault="00792608">
      <w:pPr>
        <w:jc w:val="both"/>
        <w:rPr>
          <w:rFonts w:ascii="Calibri" w:hAnsi="Calibri" w:cs="Calibri"/>
          <w:sz w:val="22"/>
          <w:szCs w:val="22"/>
        </w:rPr>
      </w:pPr>
    </w:p>
    <w:p w14:paraId="0FDBD1E9" w14:textId="77777777" w:rsidR="00792608" w:rsidRPr="00485E4C" w:rsidRDefault="00792608">
      <w:pPr>
        <w:jc w:val="both"/>
        <w:rPr>
          <w:rFonts w:ascii="Calibri" w:hAnsi="Calibri" w:cs="Calibri"/>
          <w:color w:val="000000"/>
          <w:sz w:val="22"/>
          <w:szCs w:val="22"/>
        </w:rPr>
      </w:pPr>
      <w:r w:rsidRPr="00485E4C">
        <w:rPr>
          <w:rFonts w:ascii="Calibri" w:hAnsi="Calibri" w:cs="Calibri"/>
          <w:b/>
          <w:sz w:val="22"/>
          <w:szCs w:val="22"/>
        </w:rPr>
        <w:t>Responsibilities:</w:t>
      </w:r>
    </w:p>
    <w:p w14:paraId="7F108652"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developing code for </w:t>
      </w:r>
      <w:r w:rsidRPr="00485E4C">
        <w:rPr>
          <w:rFonts w:ascii="Calibri" w:hAnsi="Calibri" w:cs="Calibri"/>
          <w:b/>
          <w:color w:val="000000"/>
          <w:sz w:val="22"/>
          <w:szCs w:val="22"/>
        </w:rPr>
        <w:t>obtaining bean references in spring framework</w:t>
      </w:r>
      <w:r w:rsidRPr="00485E4C">
        <w:rPr>
          <w:rFonts w:ascii="Calibri" w:hAnsi="Calibri" w:cs="Calibri"/>
          <w:color w:val="000000"/>
          <w:sz w:val="22"/>
          <w:szCs w:val="22"/>
        </w:rPr>
        <w:t xml:space="preserve"> using </w:t>
      </w:r>
      <w:r w:rsidRPr="00485E4C">
        <w:rPr>
          <w:rFonts w:ascii="Calibri" w:hAnsi="Calibri" w:cs="Calibri"/>
          <w:b/>
          <w:color w:val="000000"/>
          <w:sz w:val="22"/>
          <w:szCs w:val="22"/>
        </w:rPr>
        <w:t>Dependency Injection (DI) or Inversion of Control (IOC)</w:t>
      </w:r>
      <w:r w:rsidRPr="00485E4C">
        <w:rPr>
          <w:rFonts w:ascii="Calibri" w:hAnsi="Calibri" w:cs="Calibri"/>
          <w:color w:val="000000"/>
          <w:sz w:val="22"/>
          <w:szCs w:val="22"/>
        </w:rPr>
        <w:t>.</w:t>
      </w:r>
    </w:p>
    <w:p w14:paraId="37FDFE36"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Extensively used </w:t>
      </w:r>
      <w:r w:rsidRPr="00485E4C">
        <w:rPr>
          <w:rFonts w:ascii="Calibri" w:hAnsi="Calibri" w:cs="Calibri"/>
          <w:b/>
          <w:color w:val="000000"/>
          <w:sz w:val="22"/>
          <w:szCs w:val="22"/>
        </w:rPr>
        <w:t>mock objects in the Junit and gave test coverage</w:t>
      </w:r>
      <w:r w:rsidRPr="00485E4C">
        <w:rPr>
          <w:rFonts w:ascii="Calibri" w:hAnsi="Calibri" w:cs="Calibri"/>
          <w:color w:val="000000"/>
          <w:sz w:val="22"/>
          <w:szCs w:val="22"/>
        </w:rPr>
        <w:t xml:space="preserve"> to the classes and methods. </w:t>
      </w:r>
    </w:p>
    <w:p w14:paraId="260E325D"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Coordinating to the </w:t>
      </w:r>
      <w:r w:rsidRPr="00485E4C">
        <w:rPr>
          <w:rFonts w:ascii="Calibri" w:hAnsi="Calibri" w:cs="Calibri"/>
          <w:b/>
          <w:color w:val="000000"/>
          <w:sz w:val="22"/>
          <w:szCs w:val="22"/>
        </w:rPr>
        <w:t>development team, QA team and BSA</w:t>
      </w:r>
      <w:r w:rsidRPr="00485E4C">
        <w:rPr>
          <w:rFonts w:ascii="Calibri" w:hAnsi="Calibri" w:cs="Calibri"/>
          <w:color w:val="000000"/>
          <w:sz w:val="22"/>
          <w:szCs w:val="22"/>
        </w:rPr>
        <w:t xml:space="preserve"> to clarify the technical issues and Use case Scenarios. </w:t>
      </w:r>
    </w:p>
    <w:p w14:paraId="09AEDDF9"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Writing the </w:t>
      </w:r>
      <w:r w:rsidRPr="00485E4C">
        <w:rPr>
          <w:rFonts w:ascii="Calibri" w:hAnsi="Calibri" w:cs="Calibri"/>
          <w:b/>
          <w:color w:val="000000"/>
          <w:sz w:val="22"/>
          <w:szCs w:val="22"/>
        </w:rPr>
        <w:t>functional Test Cases</w:t>
      </w:r>
      <w:r w:rsidRPr="00485E4C">
        <w:rPr>
          <w:rFonts w:ascii="Calibri" w:hAnsi="Calibri" w:cs="Calibri"/>
          <w:color w:val="000000"/>
          <w:sz w:val="22"/>
          <w:szCs w:val="22"/>
        </w:rPr>
        <w:t xml:space="preserve"> for the user stories.</w:t>
      </w:r>
    </w:p>
    <w:p w14:paraId="1486582D" w14:textId="389EFE52"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Extensively used </w:t>
      </w:r>
      <w:r w:rsidRPr="00485E4C">
        <w:rPr>
          <w:rFonts w:ascii="Calibri" w:hAnsi="Calibri" w:cs="Calibri"/>
          <w:b/>
          <w:color w:val="000000"/>
          <w:sz w:val="22"/>
          <w:szCs w:val="22"/>
        </w:rPr>
        <w:t>agile methodology</w:t>
      </w:r>
      <w:r w:rsidR="00E35CA7" w:rsidRPr="00485E4C">
        <w:rPr>
          <w:rFonts w:ascii="Calibri" w:hAnsi="Calibri" w:cs="Calibri"/>
          <w:b/>
          <w:color w:val="000000"/>
          <w:sz w:val="22"/>
          <w:szCs w:val="22"/>
        </w:rPr>
        <w:t xml:space="preserve"> </w:t>
      </w:r>
      <w:r w:rsidRPr="00485E4C">
        <w:rPr>
          <w:rFonts w:ascii="Calibri" w:hAnsi="Calibri" w:cs="Calibri"/>
          <w:b/>
          <w:color w:val="000000"/>
          <w:sz w:val="22"/>
          <w:szCs w:val="22"/>
        </w:rPr>
        <w:t>Scrum</w:t>
      </w:r>
      <w:r w:rsidRPr="00485E4C">
        <w:rPr>
          <w:rFonts w:ascii="Calibri" w:hAnsi="Calibri" w:cs="Calibri"/>
          <w:color w:val="000000"/>
          <w:sz w:val="22"/>
          <w:szCs w:val="22"/>
        </w:rPr>
        <w:t xml:space="preserve"> during development of the project and oversee the software development in sprints by attending daily stand-up meetings and giving status.</w:t>
      </w:r>
    </w:p>
    <w:p w14:paraId="00F16B1A"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building the user screens using Groovy </w:t>
      </w:r>
      <w:r w:rsidRPr="00485E4C">
        <w:rPr>
          <w:rFonts w:ascii="Calibri" w:hAnsi="Calibri" w:cs="Calibri"/>
          <w:b/>
          <w:color w:val="000000"/>
          <w:sz w:val="22"/>
          <w:szCs w:val="22"/>
        </w:rPr>
        <w:t xml:space="preserve">Server Pages (GSP)’s </w:t>
      </w:r>
      <w:r w:rsidRPr="00485E4C">
        <w:rPr>
          <w:rFonts w:ascii="Calibri" w:hAnsi="Calibri" w:cs="Calibri"/>
          <w:color w:val="000000"/>
          <w:sz w:val="22"/>
          <w:szCs w:val="22"/>
        </w:rPr>
        <w:t>for the application.</w:t>
      </w:r>
    </w:p>
    <w:p w14:paraId="48A67320" w14:textId="468F7398"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Tomcat server</w:t>
      </w:r>
      <w:r w:rsidR="00E35CA7" w:rsidRPr="00485E4C">
        <w:rPr>
          <w:rFonts w:ascii="Calibri" w:hAnsi="Calibri" w:cs="Calibri"/>
          <w:b/>
          <w:color w:val="000000"/>
          <w:sz w:val="22"/>
          <w:szCs w:val="22"/>
        </w:rPr>
        <w:t xml:space="preserve"> </w:t>
      </w:r>
      <w:r w:rsidRPr="00485E4C">
        <w:rPr>
          <w:rFonts w:ascii="Calibri" w:hAnsi="Calibri" w:cs="Calibri"/>
          <w:color w:val="000000"/>
          <w:sz w:val="22"/>
          <w:szCs w:val="22"/>
        </w:rPr>
        <w:t>as the Deployment Server.</w:t>
      </w:r>
    </w:p>
    <w:p w14:paraId="349B72AF" w14:textId="13D8BEB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Developed different </w:t>
      </w:r>
      <w:r w:rsidR="00E35CA7" w:rsidRPr="00485E4C">
        <w:rPr>
          <w:rFonts w:ascii="Calibri" w:hAnsi="Calibri" w:cs="Calibri"/>
          <w:b/>
          <w:color w:val="000000"/>
          <w:sz w:val="22"/>
          <w:szCs w:val="22"/>
        </w:rPr>
        <w:t>groovy</w:t>
      </w:r>
      <w:r w:rsidRPr="00485E4C">
        <w:rPr>
          <w:rFonts w:ascii="Calibri" w:hAnsi="Calibri" w:cs="Calibri"/>
          <w:color w:val="000000"/>
          <w:sz w:val="22"/>
          <w:szCs w:val="22"/>
        </w:rPr>
        <w:t xml:space="preserve"> pages as a communication channel between client and service layers.</w:t>
      </w:r>
    </w:p>
    <w:p w14:paraId="4A8B83A2"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Implemented persistence layer using </w:t>
      </w:r>
      <w:r w:rsidRPr="00485E4C">
        <w:rPr>
          <w:rFonts w:ascii="Calibri" w:hAnsi="Calibri" w:cs="Calibri"/>
          <w:b/>
          <w:color w:val="000000"/>
          <w:sz w:val="22"/>
          <w:szCs w:val="22"/>
        </w:rPr>
        <w:t>GORM</w:t>
      </w:r>
      <w:r w:rsidRPr="00485E4C">
        <w:rPr>
          <w:rFonts w:ascii="Calibri" w:hAnsi="Calibri" w:cs="Calibri"/>
          <w:color w:val="000000"/>
          <w:sz w:val="22"/>
          <w:szCs w:val="22"/>
        </w:rPr>
        <w:t xml:space="preserve"> (</w:t>
      </w:r>
      <w:r w:rsidRPr="00485E4C">
        <w:rPr>
          <w:rFonts w:ascii="Calibri" w:hAnsi="Calibri" w:cs="Calibri"/>
          <w:b/>
          <w:color w:val="000000"/>
          <w:sz w:val="22"/>
          <w:szCs w:val="22"/>
        </w:rPr>
        <w:t>Hibernate)</w:t>
      </w:r>
      <w:r w:rsidRPr="00485E4C">
        <w:rPr>
          <w:rFonts w:ascii="Calibri" w:hAnsi="Calibri" w:cs="Calibri"/>
          <w:color w:val="000000"/>
          <w:sz w:val="22"/>
          <w:szCs w:val="22"/>
        </w:rPr>
        <w:t xml:space="preserve"> and writing SQL queries based on </w:t>
      </w:r>
      <w:r w:rsidRPr="00485E4C">
        <w:rPr>
          <w:rFonts w:ascii="Calibri" w:hAnsi="Calibri" w:cs="Calibri"/>
          <w:b/>
          <w:color w:val="000000"/>
          <w:sz w:val="22"/>
          <w:szCs w:val="22"/>
        </w:rPr>
        <w:t>GORM</w:t>
      </w:r>
      <w:r w:rsidRPr="00485E4C">
        <w:rPr>
          <w:rFonts w:ascii="Calibri" w:hAnsi="Calibri" w:cs="Calibri"/>
          <w:color w:val="000000"/>
          <w:sz w:val="22"/>
          <w:szCs w:val="22"/>
        </w:rPr>
        <w:t xml:space="preserve"> criteria API.</w:t>
      </w:r>
    </w:p>
    <w:p w14:paraId="6545B272"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Participated in </w:t>
      </w:r>
      <w:r w:rsidRPr="00485E4C">
        <w:rPr>
          <w:rFonts w:ascii="Calibri" w:hAnsi="Calibri" w:cs="Calibri"/>
          <w:b/>
          <w:color w:val="000000"/>
          <w:sz w:val="22"/>
          <w:szCs w:val="22"/>
        </w:rPr>
        <w:t>code Submissions, Code Reviews, updating design documents and troubleshooting</w:t>
      </w:r>
      <w:r w:rsidRPr="00485E4C">
        <w:rPr>
          <w:rFonts w:ascii="Calibri" w:hAnsi="Calibri" w:cs="Calibri"/>
          <w:color w:val="000000"/>
          <w:sz w:val="22"/>
          <w:szCs w:val="22"/>
        </w:rPr>
        <w:t>.</w:t>
      </w:r>
    </w:p>
    <w:p w14:paraId="3DDB9C07"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Worked on the </w:t>
      </w:r>
      <w:r w:rsidRPr="00485E4C">
        <w:rPr>
          <w:rFonts w:ascii="Calibri" w:hAnsi="Calibri" w:cs="Calibri"/>
          <w:b/>
          <w:color w:val="000000"/>
          <w:sz w:val="22"/>
          <w:szCs w:val="22"/>
        </w:rPr>
        <w:t>MVC based Struts Framework</w:t>
      </w:r>
      <w:r w:rsidRPr="00485E4C">
        <w:rPr>
          <w:rFonts w:ascii="Calibri" w:hAnsi="Calibri" w:cs="Calibri"/>
          <w:color w:val="000000"/>
          <w:sz w:val="22"/>
          <w:szCs w:val="22"/>
        </w:rPr>
        <w:t>, making use of its different components</w:t>
      </w:r>
    </w:p>
    <w:p w14:paraId="2CFD7F80"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creating and consuming </w:t>
      </w:r>
      <w:r w:rsidRPr="00485E4C">
        <w:rPr>
          <w:rFonts w:ascii="Calibri" w:hAnsi="Calibri" w:cs="Calibri"/>
          <w:b/>
          <w:color w:val="000000"/>
          <w:sz w:val="22"/>
          <w:szCs w:val="22"/>
        </w:rPr>
        <w:t>restful</w:t>
      </w:r>
      <w:r w:rsidRPr="00485E4C">
        <w:rPr>
          <w:rFonts w:ascii="Calibri" w:hAnsi="Calibri" w:cs="Calibri"/>
          <w:color w:val="000000"/>
          <w:sz w:val="22"/>
          <w:szCs w:val="22"/>
        </w:rPr>
        <w:t xml:space="preserve"> web services</w:t>
      </w:r>
    </w:p>
    <w:p w14:paraId="14112BDE"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Log4J</w:t>
      </w:r>
      <w:r w:rsidRPr="00485E4C">
        <w:rPr>
          <w:rFonts w:ascii="Calibri" w:hAnsi="Calibri" w:cs="Calibri"/>
          <w:color w:val="000000"/>
          <w:sz w:val="22"/>
          <w:szCs w:val="22"/>
        </w:rPr>
        <w:t xml:space="preserve"> for logging using different logger levels like info, debug and error.</w:t>
      </w:r>
    </w:p>
    <w:p w14:paraId="71CC995F"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Responsible in creating </w:t>
      </w:r>
      <w:r w:rsidRPr="00485E4C">
        <w:rPr>
          <w:rFonts w:ascii="Calibri" w:hAnsi="Calibri" w:cs="Calibri"/>
          <w:b/>
          <w:color w:val="000000"/>
          <w:sz w:val="22"/>
          <w:szCs w:val="22"/>
        </w:rPr>
        <w:t>JSON</w:t>
      </w:r>
      <w:r w:rsidRPr="00485E4C">
        <w:rPr>
          <w:rFonts w:ascii="Calibri" w:hAnsi="Calibri" w:cs="Calibri"/>
          <w:color w:val="000000"/>
          <w:sz w:val="22"/>
          <w:szCs w:val="22"/>
        </w:rPr>
        <w:t xml:space="preserve"> objects and passing it back to UI</w:t>
      </w:r>
    </w:p>
    <w:p w14:paraId="5124B46B"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Integrated </w:t>
      </w:r>
      <w:r w:rsidRPr="00485E4C">
        <w:rPr>
          <w:rFonts w:ascii="Calibri" w:hAnsi="Calibri" w:cs="Calibri"/>
          <w:b/>
          <w:color w:val="000000"/>
          <w:sz w:val="22"/>
          <w:szCs w:val="22"/>
        </w:rPr>
        <w:t>HTML with CSS, jquery and Ajax</w:t>
      </w:r>
      <w:r w:rsidRPr="00485E4C">
        <w:rPr>
          <w:rFonts w:ascii="Calibri" w:hAnsi="Calibri" w:cs="Calibri"/>
          <w:color w:val="000000"/>
          <w:sz w:val="22"/>
          <w:szCs w:val="22"/>
        </w:rPr>
        <w:t xml:space="preserve"> to develop dynamics web pages.</w:t>
      </w:r>
    </w:p>
    <w:p w14:paraId="082A3DB9"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spring IOC for creating the beans</w:t>
      </w:r>
      <w:r w:rsidRPr="00485E4C">
        <w:rPr>
          <w:rFonts w:ascii="Calibri" w:hAnsi="Calibri" w:cs="Calibri"/>
          <w:color w:val="000000"/>
          <w:sz w:val="22"/>
          <w:szCs w:val="22"/>
        </w:rPr>
        <w:t xml:space="preserve"> to be injected at the run time.</w:t>
      </w:r>
    </w:p>
    <w:p w14:paraId="578E954F"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Responsible of making use of </w:t>
      </w:r>
      <w:r w:rsidRPr="00485E4C">
        <w:rPr>
          <w:rFonts w:ascii="Calibri" w:hAnsi="Calibri" w:cs="Calibri"/>
          <w:b/>
          <w:color w:val="000000"/>
          <w:sz w:val="22"/>
          <w:szCs w:val="22"/>
        </w:rPr>
        <w:t xml:space="preserve">JAXB </w:t>
      </w:r>
      <w:r w:rsidRPr="00485E4C">
        <w:rPr>
          <w:rFonts w:ascii="Calibri" w:hAnsi="Calibri" w:cs="Calibri"/>
          <w:color w:val="000000"/>
          <w:sz w:val="22"/>
          <w:szCs w:val="22"/>
        </w:rPr>
        <w:t>for reading and writing to and from</w:t>
      </w:r>
      <w:r w:rsidRPr="00485E4C">
        <w:rPr>
          <w:rFonts w:ascii="Calibri" w:hAnsi="Calibri" w:cs="Calibri"/>
          <w:b/>
          <w:color w:val="000000"/>
          <w:sz w:val="22"/>
          <w:szCs w:val="22"/>
        </w:rPr>
        <w:t xml:space="preserve"> XML documents</w:t>
      </w:r>
    </w:p>
    <w:p w14:paraId="1402CCE5"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all the phases of SDLC including </w:t>
      </w:r>
      <w:r w:rsidRPr="00485E4C">
        <w:rPr>
          <w:rFonts w:ascii="Calibri" w:hAnsi="Calibri" w:cs="Calibri"/>
          <w:b/>
          <w:color w:val="000000"/>
          <w:sz w:val="22"/>
          <w:szCs w:val="22"/>
        </w:rPr>
        <w:t>requirements &amp;analysis, design, release and maintenance</w:t>
      </w:r>
      <w:r w:rsidRPr="00485E4C">
        <w:rPr>
          <w:rFonts w:ascii="Calibri" w:hAnsi="Calibri" w:cs="Calibri"/>
          <w:color w:val="000000"/>
          <w:sz w:val="22"/>
          <w:szCs w:val="22"/>
        </w:rPr>
        <w:t xml:space="preserve"> of customer specifications, development and customization of the application and applied software engineering principles. </w:t>
      </w:r>
    </w:p>
    <w:p w14:paraId="4A7B34D3"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Developed portlet kind of user experience using </w:t>
      </w:r>
      <w:r w:rsidRPr="00485E4C">
        <w:rPr>
          <w:rFonts w:ascii="Calibri" w:hAnsi="Calibri" w:cs="Calibri"/>
          <w:b/>
          <w:color w:val="000000"/>
          <w:sz w:val="22"/>
          <w:szCs w:val="22"/>
        </w:rPr>
        <w:t>Ajax, jquery, grails and groovy.</w:t>
      </w:r>
    </w:p>
    <w:p w14:paraId="73A64F00"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Transactions in the application were Implemented using Spring’ </w:t>
      </w:r>
      <w:r w:rsidRPr="00485E4C">
        <w:rPr>
          <w:rFonts w:ascii="Calibri" w:hAnsi="Calibri" w:cs="Calibri"/>
          <w:b/>
          <w:color w:val="000000"/>
          <w:sz w:val="22"/>
          <w:szCs w:val="22"/>
        </w:rPr>
        <w:t>AOP (Aspect Oriented Programming)</w:t>
      </w:r>
      <w:r w:rsidRPr="00485E4C">
        <w:rPr>
          <w:rFonts w:ascii="Calibri" w:hAnsi="Calibri" w:cs="Calibri"/>
          <w:color w:val="000000"/>
          <w:sz w:val="22"/>
          <w:szCs w:val="22"/>
        </w:rPr>
        <w:t xml:space="preserve"> in service layer</w:t>
      </w:r>
    </w:p>
    <w:p w14:paraId="4E31B6B9"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Extensively used </w:t>
      </w:r>
      <w:r w:rsidRPr="00485E4C">
        <w:rPr>
          <w:rFonts w:ascii="Calibri" w:hAnsi="Calibri" w:cs="Calibri"/>
          <w:b/>
          <w:color w:val="000000"/>
          <w:sz w:val="22"/>
          <w:szCs w:val="22"/>
        </w:rPr>
        <w:t>spring tool suite(STS)</w:t>
      </w:r>
      <w:r w:rsidRPr="00485E4C">
        <w:rPr>
          <w:rFonts w:ascii="Calibri" w:hAnsi="Calibri" w:cs="Calibri"/>
          <w:color w:val="000000"/>
          <w:sz w:val="22"/>
          <w:szCs w:val="22"/>
        </w:rPr>
        <w:t xml:space="preserve"> as the ide for the development</w:t>
      </w:r>
      <w:r w:rsidR="002337A5" w:rsidRPr="00485E4C">
        <w:rPr>
          <w:rFonts w:ascii="Calibri" w:hAnsi="Calibri" w:cs="Calibri"/>
          <w:color w:val="000000"/>
          <w:sz w:val="22"/>
          <w:szCs w:val="22"/>
        </w:rPr>
        <w:t>.</w:t>
      </w:r>
    </w:p>
    <w:p w14:paraId="643BBDA2"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lang w:val="en-AU"/>
        </w:rPr>
        <w:t xml:space="preserve">Extensively used </w:t>
      </w:r>
      <w:r w:rsidRPr="00485E4C">
        <w:rPr>
          <w:rFonts w:ascii="Calibri" w:hAnsi="Calibri" w:cs="Calibri"/>
          <w:b/>
          <w:color w:val="000000"/>
          <w:sz w:val="22"/>
          <w:szCs w:val="22"/>
          <w:lang w:val="en-AU"/>
        </w:rPr>
        <w:t>jQuery script</w:t>
      </w:r>
      <w:r w:rsidRPr="00485E4C">
        <w:rPr>
          <w:rFonts w:ascii="Calibri" w:hAnsi="Calibri" w:cs="Calibri"/>
          <w:color w:val="000000"/>
          <w:sz w:val="22"/>
          <w:szCs w:val="22"/>
          <w:lang w:val="en-AU"/>
        </w:rPr>
        <w:t xml:space="preserve"> for client side </w:t>
      </w:r>
      <w:r w:rsidRPr="00485E4C">
        <w:rPr>
          <w:rFonts w:ascii="Calibri" w:hAnsi="Calibri" w:cs="Calibri"/>
          <w:b/>
          <w:color w:val="000000"/>
          <w:sz w:val="22"/>
          <w:szCs w:val="22"/>
          <w:lang w:val="en-AU"/>
        </w:rPr>
        <w:t>javascript</w:t>
      </w:r>
      <w:r w:rsidRPr="00485E4C">
        <w:rPr>
          <w:rFonts w:ascii="Calibri" w:hAnsi="Calibri" w:cs="Calibri"/>
          <w:color w:val="000000"/>
          <w:sz w:val="22"/>
          <w:szCs w:val="22"/>
          <w:lang w:val="en-AU"/>
        </w:rPr>
        <w:t xml:space="preserve"> methods.</w:t>
      </w:r>
    </w:p>
    <w:p w14:paraId="62E6D54D" w14:textId="77777777" w:rsidR="00792608" w:rsidRPr="00485E4C" w:rsidRDefault="00792608" w:rsidP="00C938C5">
      <w:pPr>
        <w:numPr>
          <w:ilvl w:val="0"/>
          <w:numId w:val="3"/>
        </w:numPr>
        <w:tabs>
          <w:tab w:val="left" w:pos="900"/>
        </w:tabs>
        <w:jc w:val="both"/>
        <w:rPr>
          <w:rFonts w:ascii="Calibri" w:hAnsi="Calibri" w:cs="Calibri"/>
          <w:b/>
          <w:sz w:val="22"/>
          <w:szCs w:val="22"/>
        </w:rPr>
      </w:pPr>
      <w:r w:rsidRPr="00485E4C">
        <w:rPr>
          <w:rFonts w:ascii="Calibri" w:hAnsi="Calibri" w:cs="Calibri"/>
          <w:sz w:val="22"/>
          <w:szCs w:val="22"/>
        </w:rPr>
        <w:t xml:space="preserve">Fixing the </w:t>
      </w:r>
      <w:r w:rsidRPr="00485E4C">
        <w:rPr>
          <w:rFonts w:ascii="Calibri" w:hAnsi="Calibri" w:cs="Calibri"/>
          <w:b/>
          <w:sz w:val="22"/>
          <w:szCs w:val="22"/>
        </w:rPr>
        <w:t xml:space="preserve">bugs at Development, QA and Production </w:t>
      </w:r>
      <w:r w:rsidRPr="00485E4C">
        <w:rPr>
          <w:rFonts w:ascii="Calibri" w:hAnsi="Calibri" w:cs="Calibri"/>
          <w:sz w:val="22"/>
          <w:szCs w:val="22"/>
        </w:rPr>
        <w:t>phases</w:t>
      </w:r>
      <w:r w:rsidRPr="00485E4C">
        <w:rPr>
          <w:rFonts w:ascii="Calibri" w:hAnsi="Calibri" w:cs="Calibri"/>
          <w:b/>
          <w:sz w:val="22"/>
          <w:szCs w:val="22"/>
        </w:rPr>
        <w:t>.</w:t>
      </w:r>
    </w:p>
    <w:p w14:paraId="4C91E8ED" w14:textId="77777777" w:rsidR="00792608" w:rsidRPr="00485E4C" w:rsidRDefault="00792608">
      <w:pPr>
        <w:jc w:val="both"/>
        <w:rPr>
          <w:rFonts w:ascii="Calibri" w:hAnsi="Calibri" w:cs="Calibri"/>
          <w:b/>
          <w:iCs/>
          <w:sz w:val="22"/>
          <w:szCs w:val="22"/>
        </w:rPr>
      </w:pPr>
      <w:r w:rsidRPr="00485E4C">
        <w:rPr>
          <w:rFonts w:ascii="Calibri" w:hAnsi="Calibri" w:cs="Calibri"/>
          <w:b/>
          <w:sz w:val="22"/>
          <w:szCs w:val="22"/>
        </w:rPr>
        <w:t xml:space="preserve">Environment: </w:t>
      </w:r>
      <w:r w:rsidRPr="00485E4C">
        <w:rPr>
          <w:rFonts w:ascii="Calibri" w:hAnsi="Calibri" w:cs="Calibri"/>
          <w:bCs/>
          <w:color w:val="333333"/>
          <w:sz w:val="22"/>
          <w:szCs w:val="22"/>
        </w:rPr>
        <w:t xml:space="preserve">Unix, </w:t>
      </w:r>
      <w:r w:rsidRPr="00485E4C">
        <w:rPr>
          <w:rFonts w:ascii="Calibri" w:hAnsi="Calibri" w:cs="Calibri"/>
          <w:bCs/>
          <w:color w:val="000000"/>
          <w:sz w:val="22"/>
          <w:szCs w:val="22"/>
        </w:rPr>
        <w:t xml:space="preserve">JDK 1.7, spring </w:t>
      </w:r>
      <w:r w:rsidRPr="00485E4C">
        <w:rPr>
          <w:rFonts w:ascii="Calibri" w:hAnsi="Calibri" w:cs="Calibri"/>
          <w:bCs/>
          <w:color w:val="333333"/>
          <w:sz w:val="22"/>
          <w:szCs w:val="22"/>
        </w:rPr>
        <w:t>2.5,</w:t>
      </w:r>
      <w:r w:rsidRPr="00485E4C">
        <w:rPr>
          <w:rFonts w:ascii="Calibri" w:hAnsi="Calibri" w:cs="Calibri"/>
          <w:sz w:val="22"/>
          <w:szCs w:val="22"/>
        </w:rPr>
        <w:t>  JUnit 4.5, SVN</w:t>
      </w:r>
      <w:r w:rsidRPr="00485E4C">
        <w:rPr>
          <w:rFonts w:ascii="Calibri" w:hAnsi="Calibri" w:cs="Calibri"/>
          <w:bCs/>
          <w:color w:val="333333"/>
          <w:sz w:val="22"/>
          <w:szCs w:val="22"/>
        </w:rPr>
        <w:t xml:space="preserve">, </w:t>
      </w:r>
      <w:r w:rsidRPr="00485E4C">
        <w:rPr>
          <w:rFonts w:ascii="Calibri" w:hAnsi="Calibri" w:cs="Calibri"/>
          <w:bCs/>
          <w:color w:val="000000"/>
          <w:sz w:val="22"/>
          <w:szCs w:val="22"/>
        </w:rPr>
        <w:t>Hibernate 3.3, HTML 5, JSP,  CSS, Grails 2.2.3, Groovy 2.1.6, Oracle 11g,  AJAX, GORM, Apache Tomcat  Server7, Struts, JAXB, JSON, jQuery, iText, Spring Tool Suite(STS) 4.3.1, Java Script</w:t>
      </w:r>
      <w:r w:rsidRPr="00485E4C">
        <w:rPr>
          <w:rFonts w:ascii="Calibri" w:hAnsi="Calibri" w:cs="Calibri"/>
          <w:sz w:val="22"/>
          <w:szCs w:val="22"/>
        </w:rPr>
        <w:t xml:space="preserve">, Jira, fish eye, </w:t>
      </w:r>
      <w:r w:rsidRPr="00485E4C">
        <w:rPr>
          <w:rFonts w:ascii="Calibri" w:hAnsi="Calibri" w:cs="Calibri"/>
          <w:color w:val="000000"/>
          <w:sz w:val="22"/>
          <w:szCs w:val="22"/>
        </w:rPr>
        <w:t>Log4J</w:t>
      </w:r>
      <w:r w:rsidR="002337A5" w:rsidRPr="00485E4C">
        <w:rPr>
          <w:rFonts w:ascii="Calibri" w:hAnsi="Calibri" w:cs="Calibri"/>
          <w:color w:val="000000"/>
          <w:sz w:val="22"/>
          <w:szCs w:val="22"/>
        </w:rPr>
        <w:t>.</w:t>
      </w:r>
    </w:p>
    <w:p w14:paraId="14A1B2E7" w14:textId="77777777" w:rsidR="00C938C5" w:rsidRPr="00485E4C" w:rsidRDefault="00C938C5">
      <w:pPr>
        <w:tabs>
          <w:tab w:val="left" w:pos="3600"/>
        </w:tabs>
        <w:jc w:val="both"/>
        <w:rPr>
          <w:rFonts w:ascii="Calibri" w:hAnsi="Calibri" w:cs="Calibri"/>
          <w:b/>
          <w:iCs/>
          <w:sz w:val="22"/>
          <w:szCs w:val="22"/>
        </w:rPr>
      </w:pPr>
    </w:p>
    <w:p w14:paraId="1A59037D" w14:textId="77777777" w:rsidR="00792608" w:rsidRPr="00485E4C" w:rsidRDefault="00792608">
      <w:pPr>
        <w:tabs>
          <w:tab w:val="left" w:pos="3600"/>
        </w:tabs>
        <w:jc w:val="both"/>
        <w:rPr>
          <w:rFonts w:ascii="Calibri" w:hAnsi="Calibri" w:cs="Calibri"/>
          <w:b/>
          <w:iCs/>
          <w:sz w:val="22"/>
          <w:szCs w:val="22"/>
        </w:rPr>
      </w:pPr>
      <w:r w:rsidRPr="00485E4C">
        <w:rPr>
          <w:rFonts w:ascii="Calibri" w:hAnsi="Calibri" w:cs="Calibri"/>
          <w:b/>
          <w:iCs/>
          <w:sz w:val="22"/>
          <w:szCs w:val="22"/>
        </w:rPr>
        <w:tab/>
      </w:r>
    </w:p>
    <w:p w14:paraId="63E79565" w14:textId="77777777" w:rsidR="00792608" w:rsidRPr="00485E4C" w:rsidRDefault="00792608">
      <w:pPr>
        <w:jc w:val="both"/>
        <w:rPr>
          <w:rFonts w:ascii="Calibri" w:hAnsi="Calibri" w:cs="Calibri"/>
          <w:b/>
          <w:bCs/>
          <w:sz w:val="22"/>
          <w:szCs w:val="22"/>
          <w:lang w:val="en-GB"/>
        </w:rPr>
      </w:pPr>
      <w:r w:rsidRPr="00485E4C">
        <w:rPr>
          <w:rFonts w:ascii="Calibri" w:hAnsi="Calibri" w:cs="Calibri"/>
          <w:b/>
          <w:iCs/>
          <w:sz w:val="22"/>
          <w:szCs w:val="22"/>
        </w:rPr>
        <w:t>Cisco Systems, Inc, Richardson, TX</w:t>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t xml:space="preserve">               May’ 11   - May’ 13</w:t>
      </w:r>
    </w:p>
    <w:p w14:paraId="465B2C5E" w14:textId="77777777" w:rsidR="00792608" w:rsidRPr="00485E4C" w:rsidRDefault="00792608">
      <w:pPr>
        <w:jc w:val="both"/>
        <w:rPr>
          <w:rFonts w:ascii="Calibri" w:hAnsi="Calibri" w:cs="Calibri"/>
          <w:sz w:val="22"/>
          <w:szCs w:val="22"/>
        </w:rPr>
      </w:pPr>
      <w:r w:rsidRPr="00485E4C">
        <w:rPr>
          <w:rFonts w:ascii="Calibri" w:hAnsi="Calibri" w:cs="Calibri"/>
          <w:b/>
          <w:bCs/>
          <w:sz w:val="22"/>
          <w:szCs w:val="22"/>
          <w:lang w:val="en-GB"/>
        </w:rPr>
        <w:t>Senior Java Developer</w:t>
      </w:r>
    </w:p>
    <w:p w14:paraId="32C1E279" w14:textId="77777777" w:rsidR="00792608" w:rsidRPr="00485E4C" w:rsidRDefault="00792608" w:rsidP="00C938C5">
      <w:pPr>
        <w:jc w:val="both"/>
        <w:rPr>
          <w:rFonts w:ascii="Calibri" w:hAnsi="Calibri" w:cs="Calibri"/>
          <w:sz w:val="22"/>
          <w:szCs w:val="22"/>
        </w:rPr>
      </w:pPr>
      <w:r w:rsidRPr="00485E4C">
        <w:rPr>
          <w:rFonts w:ascii="Calibri" w:hAnsi="Calibri" w:cs="Calibri"/>
          <w:b/>
          <w:sz w:val="22"/>
          <w:szCs w:val="22"/>
        </w:rPr>
        <w:t xml:space="preserve">Prime Central for Hosted Collaboration Solution (PC4HCS) </w:t>
      </w:r>
      <w:r w:rsidRPr="00485E4C">
        <w:rPr>
          <w:rFonts w:ascii="Calibri" w:hAnsi="Calibri" w:cs="Calibri"/>
          <w:sz w:val="22"/>
          <w:szCs w:val="22"/>
        </w:rPr>
        <w:t xml:space="preserve">Project is intended for use in a Managed Service Provider (MSP) Network Operations Center (NOC). Prime Central for HCS provides a single-pane view of assurance data in the hosted environment and provides various summaries and reports. Prime Central for HCS acts as a bridge among customer-specific implementations of the following domain managers, in a virtualized environment. Prime Central for HCS aggregates data from multiple instances of these domain managers, so that a user logging into it, can view aggregated customer data in a single window. It comprises a set of administration and dashboard portlets.  </w:t>
      </w:r>
    </w:p>
    <w:p w14:paraId="531A0B01" w14:textId="77777777" w:rsidR="00792608" w:rsidRPr="00485E4C" w:rsidRDefault="00792608">
      <w:pPr>
        <w:jc w:val="both"/>
        <w:rPr>
          <w:rFonts w:ascii="Calibri" w:hAnsi="Calibri" w:cs="Calibri"/>
          <w:sz w:val="22"/>
          <w:szCs w:val="22"/>
        </w:rPr>
      </w:pPr>
    </w:p>
    <w:p w14:paraId="29251768" w14:textId="77777777" w:rsidR="00792608" w:rsidRPr="00485E4C" w:rsidRDefault="00792608">
      <w:pPr>
        <w:jc w:val="both"/>
        <w:rPr>
          <w:rFonts w:ascii="Calibri" w:hAnsi="Calibri" w:cs="Calibri"/>
          <w:sz w:val="22"/>
          <w:szCs w:val="22"/>
        </w:rPr>
      </w:pPr>
      <w:r w:rsidRPr="00485E4C">
        <w:rPr>
          <w:rFonts w:ascii="Calibri" w:hAnsi="Calibri" w:cs="Calibri"/>
          <w:b/>
          <w:sz w:val="22"/>
          <w:szCs w:val="22"/>
        </w:rPr>
        <w:t>Responsibilities:</w:t>
      </w:r>
    </w:p>
    <w:p w14:paraId="0EFFB5CB" w14:textId="77777777" w:rsidR="00792608" w:rsidRPr="00485E4C" w:rsidRDefault="00792608">
      <w:pPr>
        <w:tabs>
          <w:tab w:val="left" w:pos="900"/>
        </w:tabs>
        <w:jc w:val="both"/>
        <w:rPr>
          <w:rFonts w:ascii="Calibri" w:hAnsi="Calibri" w:cs="Calibri"/>
          <w:sz w:val="22"/>
          <w:szCs w:val="22"/>
        </w:rPr>
      </w:pPr>
    </w:p>
    <w:p w14:paraId="02EDEB64"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333333"/>
          <w:sz w:val="22"/>
          <w:szCs w:val="22"/>
        </w:rPr>
        <w:t xml:space="preserve">Writing the </w:t>
      </w:r>
      <w:r w:rsidRPr="00485E4C">
        <w:rPr>
          <w:rFonts w:ascii="Calibri" w:hAnsi="Calibri" w:cs="Calibri"/>
          <w:b/>
          <w:color w:val="333333"/>
          <w:sz w:val="22"/>
          <w:szCs w:val="22"/>
        </w:rPr>
        <w:t>Test Scenarios</w:t>
      </w:r>
      <w:r w:rsidRPr="00485E4C">
        <w:rPr>
          <w:rFonts w:ascii="Calibri" w:hAnsi="Calibri" w:cs="Calibri"/>
          <w:color w:val="333333"/>
          <w:sz w:val="22"/>
          <w:szCs w:val="22"/>
        </w:rPr>
        <w:t xml:space="preserve"> for the Use Case</w:t>
      </w:r>
      <w:r w:rsidRPr="00485E4C">
        <w:rPr>
          <w:rFonts w:ascii="Calibri" w:hAnsi="Calibri" w:cs="Calibri"/>
          <w:sz w:val="22"/>
          <w:szCs w:val="22"/>
        </w:rPr>
        <w:t xml:space="preserve">.  </w:t>
      </w:r>
    </w:p>
    <w:p w14:paraId="7C6C091B"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rPr>
        <w:t xml:space="preserve">Involved in developing code for </w:t>
      </w:r>
      <w:r w:rsidRPr="00485E4C">
        <w:rPr>
          <w:rFonts w:ascii="Calibri" w:hAnsi="Calibri" w:cs="Calibri"/>
          <w:b/>
          <w:color w:val="000000"/>
          <w:sz w:val="22"/>
          <w:szCs w:val="22"/>
        </w:rPr>
        <w:t>obtaining bean references in spring framework</w:t>
      </w:r>
      <w:r w:rsidRPr="00485E4C">
        <w:rPr>
          <w:rFonts w:ascii="Calibri" w:hAnsi="Calibri" w:cs="Calibri"/>
          <w:color w:val="000000"/>
          <w:sz w:val="22"/>
          <w:szCs w:val="22"/>
        </w:rPr>
        <w:t xml:space="preserve"> using </w:t>
      </w:r>
      <w:r w:rsidRPr="00485E4C">
        <w:rPr>
          <w:rFonts w:ascii="Calibri" w:hAnsi="Calibri" w:cs="Calibri"/>
          <w:b/>
          <w:color w:val="000000"/>
          <w:sz w:val="22"/>
          <w:szCs w:val="22"/>
        </w:rPr>
        <w:t>Dependency Injection (DI) or Inversion of Control (IoC)</w:t>
      </w:r>
      <w:r w:rsidRPr="00485E4C">
        <w:rPr>
          <w:rFonts w:ascii="Calibri" w:hAnsi="Calibri" w:cs="Calibri"/>
          <w:color w:val="000000"/>
          <w:sz w:val="22"/>
          <w:szCs w:val="22"/>
        </w:rPr>
        <w:t>.</w:t>
      </w:r>
    </w:p>
    <w:p w14:paraId="57A65056"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sz w:val="22"/>
          <w:szCs w:val="22"/>
        </w:rPr>
        <w:t xml:space="preserve">Designed and developed applications using </w:t>
      </w:r>
      <w:r w:rsidRPr="00485E4C">
        <w:rPr>
          <w:rFonts w:ascii="Calibri" w:hAnsi="Calibri" w:cs="Calibri"/>
          <w:b/>
          <w:sz w:val="22"/>
          <w:szCs w:val="22"/>
        </w:rPr>
        <w:t>Agile Methodology, SCRUM</w:t>
      </w:r>
      <w:r w:rsidR="002337A5" w:rsidRPr="00485E4C">
        <w:rPr>
          <w:rFonts w:ascii="Calibri" w:hAnsi="Calibri" w:cs="Calibri"/>
          <w:b/>
          <w:sz w:val="22"/>
          <w:szCs w:val="22"/>
        </w:rPr>
        <w:t>.</w:t>
      </w:r>
    </w:p>
    <w:p w14:paraId="2264EA01"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rPr>
        <w:t xml:space="preserve">Involved in building the required </w:t>
      </w:r>
      <w:r w:rsidRPr="00485E4C">
        <w:rPr>
          <w:rFonts w:ascii="Calibri" w:hAnsi="Calibri" w:cs="Calibri"/>
          <w:b/>
          <w:color w:val="000000"/>
          <w:sz w:val="22"/>
          <w:szCs w:val="22"/>
        </w:rPr>
        <w:t xml:space="preserve">JSP’s </w:t>
      </w:r>
      <w:r w:rsidRPr="00485E4C">
        <w:rPr>
          <w:rFonts w:ascii="Calibri" w:hAnsi="Calibri" w:cs="Calibri"/>
          <w:color w:val="000000"/>
          <w:sz w:val="22"/>
          <w:szCs w:val="22"/>
        </w:rPr>
        <w:t>for the application.</w:t>
      </w:r>
    </w:p>
    <w:p w14:paraId="1471FE62"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sz w:val="22"/>
          <w:szCs w:val="22"/>
        </w:rPr>
        <w:t xml:space="preserve">Used </w:t>
      </w:r>
      <w:r w:rsidRPr="00485E4C">
        <w:rPr>
          <w:rFonts w:ascii="Calibri" w:hAnsi="Calibri" w:cs="Calibri"/>
          <w:b/>
          <w:sz w:val="22"/>
          <w:szCs w:val="22"/>
        </w:rPr>
        <w:t>Struts framework as the MVC</w:t>
      </w:r>
      <w:r w:rsidRPr="00485E4C">
        <w:rPr>
          <w:rFonts w:ascii="Calibri" w:hAnsi="Calibri" w:cs="Calibri"/>
          <w:sz w:val="22"/>
          <w:szCs w:val="22"/>
        </w:rPr>
        <w:t xml:space="preserve"> for the development, Implementation and maintenance of the project.</w:t>
      </w:r>
    </w:p>
    <w:p w14:paraId="7438BD28" w14:textId="7A82B5D9"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Weblogic application server</w:t>
      </w:r>
      <w:r w:rsidR="00DF0373" w:rsidRPr="00485E4C">
        <w:rPr>
          <w:rFonts w:ascii="Calibri" w:hAnsi="Calibri" w:cs="Calibri"/>
          <w:b/>
          <w:color w:val="000000"/>
          <w:sz w:val="22"/>
          <w:szCs w:val="22"/>
        </w:rPr>
        <w:t xml:space="preserve"> </w:t>
      </w:r>
      <w:r w:rsidRPr="00485E4C">
        <w:rPr>
          <w:rFonts w:ascii="Calibri" w:hAnsi="Calibri" w:cs="Calibri"/>
          <w:color w:val="000000"/>
          <w:sz w:val="22"/>
          <w:szCs w:val="22"/>
        </w:rPr>
        <w:t>as the Deployment Server.</w:t>
      </w:r>
    </w:p>
    <w:p w14:paraId="3FBD9347" w14:textId="488E595C"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Designed and deployed web pages </w:t>
      </w:r>
      <w:r w:rsidRPr="00485E4C">
        <w:rPr>
          <w:rFonts w:ascii="Calibri" w:hAnsi="Calibri" w:cs="Calibri"/>
          <w:b/>
          <w:color w:val="000000"/>
          <w:sz w:val="22"/>
          <w:szCs w:val="22"/>
        </w:rPr>
        <w:t xml:space="preserve">programmed in HTML, CSS, jQuery using </w:t>
      </w:r>
      <w:r w:rsidR="00DF0373" w:rsidRPr="00485E4C">
        <w:rPr>
          <w:rFonts w:ascii="Calibri" w:hAnsi="Calibri" w:cs="Calibri"/>
          <w:b/>
          <w:color w:val="000000"/>
          <w:sz w:val="22"/>
          <w:szCs w:val="22"/>
        </w:rPr>
        <w:t>different</w:t>
      </w:r>
      <w:r w:rsidRPr="00485E4C">
        <w:rPr>
          <w:rFonts w:ascii="Calibri" w:hAnsi="Calibri" w:cs="Calibri"/>
          <w:b/>
          <w:color w:val="000000"/>
          <w:sz w:val="22"/>
          <w:szCs w:val="22"/>
        </w:rPr>
        <w:t xml:space="preserve"> components</w:t>
      </w:r>
      <w:r w:rsidRPr="00485E4C">
        <w:rPr>
          <w:rFonts w:ascii="Calibri" w:hAnsi="Calibri" w:cs="Calibri"/>
          <w:color w:val="000000"/>
          <w:sz w:val="22"/>
          <w:szCs w:val="22"/>
        </w:rPr>
        <w:t xml:space="preserve"> provided by them.</w:t>
      </w:r>
    </w:p>
    <w:p w14:paraId="66C7EC6C"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Implemented persistence layer using </w:t>
      </w:r>
      <w:r w:rsidRPr="00485E4C">
        <w:rPr>
          <w:rFonts w:ascii="Calibri" w:hAnsi="Calibri" w:cs="Calibri"/>
          <w:b/>
          <w:color w:val="000000"/>
          <w:sz w:val="22"/>
          <w:szCs w:val="22"/>
        </w:rPr>
        <w:t>Hibernate</w:t>
      </w:r>
      <w:r w:rsidR="002337A5" w:rsidRPr="00485E4C">
        <w:rPr>
          <w:rFonts w:ascii="Calibri" w:hAnsi="Calibri" w:cs="Calibri"/>
          <w:b/>
          <w:color w:val="000000"/>
          <w:sz w:val="22"/>
          <w:szCs w:val="22"/>
        </w:rPr>
        <w:t>.</w:t>
      </w:r>
    </w:p>
    <w:p w14:paraId="1EC5DF13" w14:textId="18070BBF"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Implementation of the </w:t>
      </w:r>
      <w:r w:rsidRPr="00485E4C">
        <w:rPr>
          <w:rFonts w:ascii="Calibri" w:hAnsi="Calibri" w:cs="Calibri"/>
          <w:b/>
          <w:color w:val="000000"/>
          <w:sz w:val="22"/>
          <w:szCs w:val="22"/>
        </w:rPr>
        <w:t>Restful</w:t>
      </w:r>
      <w:r w:rsidR="00DF0373" w:rsidRPr="00485E4C">
        <w:rPr>
          <w:rFonts w:ascii="Calibri" w:hAnsi="Calibri" w:cs="Calibri"/>
          <w:b/>
          <w:color w:val="000000"/>
          <w:sz w:val="22"/>
          <w:szCs w:val="22"/>
        </w:rPr>
        <w:t xml:space="preserve"> </w:t>
      </w:r>
      <w:r w:rsidRPr="00485E4C">
        <w:rPr>
          <w:rFonts w:ascii="Calibri" w:hAnsi="Calibri" w:cs="Calibri"/>
          <w:b/>
          <w:color w:val="000000"/>
          <w:sz w:val="22"/>
          <w:szCs w:val="22"/>
        </w:rPr>
        <w:t>Web Services</w:t>
      </w:r>
      <w:r w:rsidRPr="00485E4C">
        <w:rPr>
          <w:rFonts w:ascii="Calibri" w:hAnsi="Calibri" w:cs="Calibri"/>
          <w:color w:val="000000"/>
          <w:sz w:val="22"/>
          <w:szCs w:val="22"/>
        </w:rPr>
        <w:t>.</w:t>
      </w:r>
    </w:p>
    <w:p w14:paraId="280BAEB3"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Participated in code reviews, troubleshooting.</w:t>
      </w:r>
    </w:p>
    <w:p w14:paraId="6339D7DA"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Developed </w:t>
      </w:r>
      <w:r w:rsidRPr="00485E4C">
        <w:rPr>
          <w:rFonts w:ascii="Calibri" w:hAnsi="Calibri" w:cs="Calibri"/>
          <w:b/>
          <w:color w:val="000000"/>
          <w:sz w:val="22"/>
          <w:szCs w:val="22"/>
        </w:rPr>
        <w:t>prototypes making using of HTML, CSS and jQuery</w:t>
      </w:r>
      <w:r w:rsidR="002337A5" w:rsidRPr="00485E4C">
        <w:rPr>
          <w:rFonts w:ascii="Calibri" w:hAnsi="Calibri" w:cs="Calibri"/>
          <w:b/>
          <w:color w:val="000000"/>
          <w:sz w:val="22"/>
          <w:szCs w:val="22"/>
        </w:rPr>
        <w:t>.</w:t>
      </w:r>
    </w:p>
    <w:p w14:paraId="3D1AA355"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writing test cases using </w:t>
      </w:r>
      <w:r w:rsidRPr="00485E4C">
        <w:rPr>
          <w:rFonts w:ascii="Calibri" w:hAnsi="Calibri" w:cs="Calibri"/>
          <w:b/>
          <w:color w:val="000000"/>
          <w:sz w:val="22"/>
          <w:szCs w:val="22"/>
        </w:rPr>
        <w:t>JUnit</w:t>
      </w:r>
      <w:r w:rsidRPr="00485E4C">
        <w:rPr>
          <w:rFonts w:ascii="Calibri" w:hAnsi="Calibri" w:cs="Calibri"/>
          <w:color w:val="000000"/>
          <w:sz w:val="22"/>
          <w:szCs w:val="22"/>
        </w:rPr>
        <w:t>.</w:t>
      </w:r>
    </w:p>
    <w:p w14:paraId="41F8C540"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Created and implemented </w:t>
      </w:r>
      <w:r w:rsidRPr="00485E4C">
        <w:rPr>
          <w:rFonts w:ascii="Calibri" w:hAnsi="Calibri" w:cs="Calibri"/>
          <w:b/>
          <w:color w:val="000000"/>
          <w:sz w:val="22"/>
          <w:szCs w:val="22"/>
        </w:rPr>
        <w:t>Struts.xml</w:t>
      </w:r>
      <w:r w:rsidRPr="00485E4C">
        <w:rPr>
          <w:rFonts w:ascii="Calibri" w:hAnsi="Calibri" w:cs="Calibri"/>
          <w:color w:val="000000"/>
          <w:sz w:val="22"/>
          <w:szCs w:val="22"/>
        </w:rPr>
        <w:t xml:space="preserve"> file for various configurations.</w:t>
      </w:r>
    </w:p>
    <w:p w14:paraId="7FB40C20"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Log4J</w:t>
      </w:r>
      <w:r w:rsidRPr="00485E4C">
        <w:rPr>
          <w:rFonts w:ascii="Calibri" w:hAnsi="Calibri" w:cs="Calibri"/>
          <w:color w:val="000000"/>
          <w:sz w:val="22"/>
          <w:szCs w:val="22"/>
        </w:rPr>
        <w:t xml:space="preserve"> to capture the logs.</w:t>
      </w:r>
    </w:p>
    <w:p w14:paraId="39422CB3"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Involved in all the phases of SDLC life cycle</w:t>
      </w:r>
      <w:r w:rsidR="002337A5" w:rsidRPr="00485E4C">
        <w:rPr>
          <w:rFonts w:ascii="Calibri" w:hAnsi="Calibri" w:cs="Calibri"/>
          <w:color w:val="000000"/>
          <w:sz w:val="22"/>
          <w:szCs w:val="22"/>
        </w:rPr>
        <w:t>.</w:t>
      </w:r>
    </w:p>
    <w:p w14:paraId="3AB99948"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Worked on </w:t>
      </w:r>
      <w:r w:rsidRPr="00485E4C">
        <w:rPr>
          <w:rFonts w:ascii="Calibri" w:hAnsi="Calibri" w:cs="Calibri"/>
          <w:b/>
          <w:color w:val="000000"/>
          <w:sz w:val="22"/>
          <w:szCs w:val="22"/>
        </w:rPr>
        <w:t>Spring DAO</w:t>
      </w:r>
      <w:r w:rsidRPr="00485E4C">
        <w:rPr>
          <w:rFonts w:ascii="Calibri" w:hAnsi="Calibri" w:cs="Calibri"/>
          <w:color w:val="000000"/>
          <w:sz w:val="22"/>
          <w:szCs w:val="22"/>
        </w:rPr>
        <w:t xml:space="preserve"> configuration files and </w:t>
      </w:r>
      <w:r w:rsidRPr="00485E4C">
        <w:rPr>
          <w:rFonts w:ascii="Calibri" w:hAnsi="Calibri" w:cs="Calibri"/>
          <w:b/>
          <w:color w:val="000000"/>
          <w:sz w:val="22"/>
          <w:szCs w:val="22"/>
        </w:rPr>
        <w:t>Annotations</w:t>
      </w:r>
      <w:r w:rsidRPr="00485E4C">
        <w:rPr>
          <w:rFonts w:ascii="Calibri" w:hAnsi="Calibri" w:cs="Calibri"/>
          <w:color w:val="000000"/>
          <w:sz w:val="22"/>
          <w:szCs w:val="22"/>
        </w:rPr>
        <w:t>.</w:t>
      </w:r>
    </w:p>
    <w:p w14:paraId="7D3A3937"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Created unit test strategy, preparing test environments and test cases.</w:t>
      </w:r>
    </w:p>
    <w:p w14:paraId="3DB1FFEC"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Made use of spring </w:t>
      </w:r>
      <w:r w:rsidRPr="00485E4C">
        <w:rPr>
          <w:rFonts w:ascii="Calibri" w:hAnsi="Calibri" w:cs="Calibri"/>
          <w:b/>
          <w:color w:val="000000"/>
          <w:sz w:val="22"/>
          <w:szCs w:val="22"/>
        </w:rPr>
        <w:t>AOP</w:t>
      </w:r>
      <w:r w:rsidRPr="00485E4C">
        <w:rPr>
          <w:rFonts w:ascii="Calibri" w:hAnsi="Calibri" w:cs="Calibri"/>
          <w:color w:val="000000"/>
          <w:sz w:val="22"/>
          <w:szCs w:val="22"/>
        </w:rPr>
        <w:t xml:space="preserve"> for the transaction management</w:t>
      </w:r>
      <w:r w:rsidR="002337A5" w:rsidRPr="00485E4C">
        <w:rPr>
          <w:rFonts w:ascii="Calibri" w:hAnsi="Calibri" w:cs="Calibri"/>
          <w:color w:val="000000"/>
          <w:sz w:val="22"/>
          <w:szCs w:val="22"/>
        </w:rPr>
        <w:t>.</w:t>
      </w:r>
    </w:p>
    <w:p w14:paraId="70B3CDD5" w14:textId="0E19DEF3"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Extensively developed </w:t>
      </w:r>
      <w:r w:rsidRPr="00485E4C">
        <w:rPr>
          <w:rFonts w:ascii="Calibri" w:hAnsi="Calibri" w:cs="Calibri"/>
          <w:b/>
          <w:color w:val="000000"/>
          <w:sz w:val="22"/>
          <w:szCs w:val="22"/>
        </w:rPr>
        <w:t xml:space="preserve">Portlets in prime central (wrapper of </w:t>
      </w:r>
      <w:r w:rsidR="00DF0373" w:rsidRPr="00485E4C">
        <w:rPr>
          <w:rFonts w:ascii="Calibri" w:hAnsi="Calibri" w:cs="Calibri"/>
          <w:b/>
          <w:color w:val="000000"/>
          <w:sz w:val="22"/>
          <w:szCs w:val="22"/>
        </w:rPr>
        <w:t>Liferay</w:t>
      </w:r>
      <w:r w:rsidRPr="00485E4C">
        <w:rPr>
          <w:rFonts w:ascii="Calibri" w:hAnsi="Calibri" w:cs="Calibri"/>
          <w:b/>
          <w:color w:val="000000"/>
          <w:sz w:val="22"/>
          <w:szCs w:val="22"/>
        </w:rPr>
        <w:t>)</w:t>
      </w:r>
      <w:r w:rsidRPr="00485E4C">
        <w:rPr>
          <w:rFonts w:ascii="Calibri" w:hAnsi="Calibri" w:cs="Calibri"/>
          <w:color w:val="000000"/>
          <w:sz w:val="22"/>
          <w:szCs w:val="22"/>
        </w:rPr>
        <w:t xml:space="preserve"> using </w:t>
      </w:r>
      <w:r w:rsidR="00DF0373" w:rsidRPr="00485E4C">
        <w:rPr>
          <w:rFonts w:ascii="Calibri" w:hAnsi="Calibri" w:cs="Calibri"/>
          <w:color w:val="000000"/>
          <w:sz w:val="22"/>
          <w:szCs w:val="22"/>
        </w:rPr>
        <w:t>JavaScript</w:t>
      </w:r>
      <w:r w:rsidRPr="00485E4C">
        <w:rPr>
          <w:rFonts w:ascii="Calibri" w:hAnsi="Calibri" w:cs="Calibri"/>
          <w:color w:val="000000"/>
          <w:sz w:val="22"/>
          <w:szCs w:val="22"/>
        </w:rPr>
        <w:t>, jsp and java.</w:t>
      </w:r>
    </w:p>
    <w:p w14:paraId="3CEC610F" w14:textId="61177C0D"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Extensively used </w:t>
      </w:r>
      <w:r w:rsidRPr="00485E4C">
        <w:rPr>
          <w:rFonts w:ascii="Calibri" w:hAnsi="Calibri" w:cs="Calibri"/>
          <w:b/>
          <w:color w:val="000000"/>
          <w:sz w:val="22"/>
          <w:szCs w:val="22"/>
          <w:lang w:val="en-AU"/>
        </w:rPr>
        <w:t>java script</w:t>
      </w:r>
      <w:r w:rsidRPr="00485E4C">
        <w:rPr>
          <w:rFonts w:ascii="Calibri" w:hAnsi="Calibri" w:cs="Calibri"/>
          <w:color w:val="000000"/>
          <w:sz w:val="22"/>
          <w:szCs w:val="22"/>
          <w:lang w:val="en-AU"/>
        </w:rPr>
        <w:t xml:space="preserve"> for </w:t>
      </w:r>
      <w:r w:rsidR="00DF0373" w:rsidRPr="00485E4C">
        <w:rPr>
          <w:rFonts w:ascii="Calibri" w:hAnsi="Calibri" w:cs="Calibri"/>
          <w:color w:val="000000"/>
          <w:sz w:val="22"/>
          <w:szCs w:val="22"/>
          <w:lang w:val="en-AU"/>
        </w:rPr>
        <w:t>client-side</w:t>
      </w:r>
      <w:r w:rsidRPr="00485E4C">
        <w:rPr>
          <w:rFonts w:ascii="Calibri" w:hAnsi="Calibri" w:cs="Calibri"/>
          <w:color w:val="000000"/>
          <w:sz w:val="22"/>
          <w:szCs w:val="22"/>
          <w:lang w:val="en-AU"/>
        </w:rPr>
        <w:t xml:space="preserve"> validations and implementations.</w:t>
      </w:r>
    </w:p>
    <w:p w14:paraId="53545FE1"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lang w:val="en-AU"/>
        </w:rPr>
        <w:t>Made use of Java</w:t>
      </w:r>
      <w:r w:rsidRPr="00485E4C">
        <w:rPr>
          <w:rFonts w:ascii="Calibri" w:hAnsi="Calibri" w:cs="Calibri"/>
          <w:b/>
          <w:color w:val="000000"/>
          <w:sz w:val="22"/>
          <w:szCs w:val="22"/>
          <w:lang w:val="en-AU"/>
        </w:rPr>
        <w:t xml:space="preserve"> Standard Tag Libraries (JSTL)</w:t>
      </w:r>
      <w:r w:rsidRPr="00485E4C">
        <w:rPr>
          <w:rFonts w:ascii="Calibri" w:hAnsi="Calibri" w:cs="Calibri"/>
          <w:color w:val="000000"/>
          <w:sz w:val="22"/>
          <w:szCs w:val="22"/>
          <w:lang w:val="en-AU"/>
        </w:rPr>
        <w:t xml:space="preserve"> in designing the jsps.</w:t>
      </w:r>
    </w:p>
    <w:p w14:paraId="66EF1600" w14:textId="77777777" w:rsidR="00792608" w:rsidRPr="00485E4C" w:rsidRDefault="00792608" w:rsidP="00C938C5">
      <w:pPr>
        <w:numPr>
          <w:ilvl w:val="0"/>
          <w:numId w:val="3"/>
        </w:numPr>
        <w:tabs>
          <w:tab w:val="left" w:pos="900"/>
        </w:tabs>
        <w:jc w:val="both"/>
        <w:rPr>
          <w:rFonts w:ascii="Calibri" w:hAnsi="Calibri" w:cs="Calibri"/>
          <w:b/>
          <w:sz w:val="22"/>
          <w:szCs w:val="22"/>
        </w:rPr>
      </w:pPr>
      <w:r w:rsidRPr="00485E4C">
        <w:rPr>
          <w:rFonts w:ascii="Calibri" w:hAnsi="Calibri" w:cs="Calibri"/>
          <w:sz w:val="22"/>
          <w:szCs w:val="22"/>
        </w:rPr>
        <w:t xml:space="preserve">Fixing the </w:t>
      </w:r>
      <w:r w:rsidRPr="00485E4C">
        <w:rPr>
          <w:rFonts w:ascii="Calibri" w:hAnsi="Calibri" w:cs="Calibri"/>
          <w:b/>
          <w:sz w:val="22"/>
          <w:szCs w:val="22"/>
        </w:rPr>
        <w:t>bugs at Development as well as the production level.</w:t>
      </w:r>
    </w:p>
    <w:p w14:paraId="7D2BE0FA" w14:textId="43603A2E" w:rsidR="00792608" w:rsidRPr="00485E4C" w:rsidRDefault="00792608">
      <w:pPr>
        <w:jc w:val="both"/>
        <w:rPr>
          <w:rFonts w:ascii="Calibri" w:hAnsi="Calibri" w:cs="Calibri"/>
          <w:b/>
          <w:iCs/>
          <w:sz w:val="22"/>
          <w:szCs w:val="22"/>
        </w:rPr>
      </w:pPr>
      <w:r w:rsidRPr="00485E4C">
        <w:rPr>
          <w:rFonts w:ascii="Calibri" w:hAnsi="Calibri" w:cs="Calibri"/>
          <w:b/>
          <w:sz w:val="22"/>
          <w:szCs w:val="22"/>
        </w:rPr>
        <w:t xml:space="preserve">Environment: </w:t>
      </w:r>
      <w:r w:rsidRPr="00485E4C">
        <w:rPr>
          <w:rFonts w:ascii="Calibri" w:hAnsi="Calibri" w:cs="Calibri"/>
          <w:bCs/>
          <w:color w:val="333333"/>
          <w:sz w:val="22"/>
          <w:szCs w:val="22"/>
        </w:rPr>
        <w:t xml:space="preserve">Unix, </w:t>
      </w:r>
      <w:r w:rsidRPr="00485E4C">
        <w:rPr>
          <w:rFonts w:ascii="Calibri" w:hAnsi="Calibri" w:cs="Calibri"/>
          <w:bCs/>
          <w:color w:val="000000"/>
          <w:sz w:val="22"/>
          <w:szCs w:val="22"/>
        </w:rPr>
        <w:t xml:space="preserve">JDK 1.6, spring </w:t>
      </w:r>
      <w:r w:rsidRPr="00485E4C">
        <w:rPr>
          <w:rFonts w:ascii="Calibri" w:hAnsi="Calibri" w:cs="Calibri"/>
          <w:bCs/>
          <w:color w:val="333333"/>
          <w:sz w:val="22"/>
          <w:szCs w:val="22"/>
        </w:rPr>
        <w:t>2.5</w:t>
      </w:r>
      <w:r w:rsidR="003E3982" w:rsidRPr="00485E4C">
        <w:rPr>
          <w:rFonts w:ascii="Calibri" w:hAnsi="Calibri" w:cs="Calibri"/>
          <w:bCs/>
          <w:color w:val="333333"/>
          <w:sz w:val="22"/>
          <w:szCs w:val="22"/>
        </w:rPr>
        <w:t>,</w:t>
      </w:r>
      <w:r w:rsidR="003E3982" w:rsidRPr="00485E4C">
        <w:rPr>
          <w:rFonts w:ascii="Calibri" w:hAnsi="Calibri" w:cs="Calibri"/>
          <w:sz w:val="22"/>
          <w:szCs w:val="22"/>
        </w:rPr>
        <w:t xml:space="preserve"> JUnit</w:t>
      </w:r>
      <w:r w:rsidRPr="00485E4C">
        <w:rPr>
          <w:rFonts w:ascii="Calibri" w:hAnsi="Calibri" w:cs="Calibri"/>
          <w:sz w:val="22"/>
          <w:szCs w:val="22"/>
        </w:rPr>
        <w:t xml:space="preserve"> 4.5, svn</w:t>
      </w:r>
      <w:r w:rsidRPr="00485E4C">
        <w:rPr>
          <w:rFonts w:ascii="Calibri" w:hAnsi="Calibri" w:cs="Calibri"/>
          <w:bCs/>
          <w:color w:val="333333"/>
          <w:sz w:val="22"/>
          <w:szCs w:val="22"/>
        </w:rPr>
        <w:t xml:space="preserve">, </w:t>
      </w:r>
      <w:r w:rsidRPr="00485E4C">
        <w:rPr>
          <w:rFonts w:ascii="Calibri" w:hAnsi="Calibri" w:cs="Calibri"/>
          <w:bCs/>
          <w:color w:val="000000"/>
          <w:sz w:val="22"/>
          <w:szCs w:val="22"/>
        </w:rPr>
        <w:t xml:space="preserve">Hibernate 3.3, HTML 5, </w:t>
      </w:r>
      <w:r w:rsidR="003E3982" w:rsidRPr="00485E4C">
        <w:rPr>
          <w:rFonts w:ascii="Calibri" w:hAnsi="Calibri" w:cs="Calibri"/>
          <w:bCs/>
          <w:color w:val="000000"/>
          <w:sz w:val="22"/>
          <w:szCs w:val="22"/>
        </w:rPr>
        <w:t>JSP, Oracle</w:t>
      </w:r>
      <w:r w:rsidRPr="00485E4C">
        <w:rPr>
          <w:rFonts w:ascii="Calibri" w:hAnsi="Calibri" w:cs="Calibri"/>
          <w:bCs/>
          <w:color w:val="000000"/>
          <w:sz w:val="22"/>
          <w:szCs w:val="22"/>
        </w:rPr>
        <w:t xml:space="preserve"> 10</w:t>
      </w:r>
      <w:r w:rsidR="003E3982" w:rsidRPr="00485E4C">
        <w:rPr>
          <w:rFonts w:ascii="Calibri" w:hAnsi="Calibri" w:cs="Calibri"/>
          <w:bCs/>
          <w:color w:val="000000"/>
          <w:sz w:val="22"/>
          <w:szCs w:val="22"/>
        </w:rPr>
        <w:t>g, AJAX</w:t>
      </w:r>
      <w:r w:rsidRPr="00485E4C">
        <w:rPr>
          <w:rFonts w:ascii="Calibri" w:hAnsi="Calibri" w:cs="Calibri"/>
          <w:bCs/>
          <w:color w:val="000000"/>
          <w:sz w:val="22"/>
          <w:szCs w:val="22"/>
        </w:rPr>
        <w:t xml:space="preserve">, Weblogic Application </w:t>
      </w:r>
      <w:r w:rsidR="003E3982" w:rsidRPr="00485E4C">
        <w:rPr>
          <w:rFonts w:ascii="Calibri" w:hAnsi="Calibri" w:cs="Calibri"/>
          <w:bCs/>
          <w:color w:val="000000"/>
          <w:sz w:val="22"/>
          <w:szCs w:val="22"/>
        </w:rPr>
        <w:t>Server 10.3, Apache</w:t>
      </w:r>
      <w:r w:rsidRPr="00485E4C">
        <w:rPr>
          <w:rFonts w:ascii="Calibri" w:hAnsi="Calibri" w:cs="Calibri"/>
          <w:bCs/>
          <w:color w:val="000000"/>
          <w:sz w:val="22"/>
          <w:szCs w:val="22"/>
        </w:rPr>
        <w:t xml:space="preserve"> Axis, jQuery, </w:t>
      </w:r>
      <w:r w:rsidR="003E3982" w:rsidRPr="00485E4C">
        <w:rPr>
          <w:rFonts w:ascii="Calibri" w:hAnsi="Calibri" w:cs="Calibri"/>
          <w:bCs/>
          <w:color w:val="333333"/>
          <w:sz w:val="22"/>
          <w:szCs w:val="22"/>
        </w:rPr>
        <w:t>Struts</w:t>
      </w:r>
      <w:r w:rsidR="003E3982" w:rsidRPr="00485E4C">
        <w:rPr>
          <w:rFonts w:ascii="Calibri" w:hAnsi="Calibri" w:cs="Calibri"/>
          <w:bCs/>
          <w:color w:val="000000"/>
          <w:sz w:val="22"/>
          <w:szCs w:val="22"/>
        </w:rPr>
        <w:t xml:space="preserve"> 1.2</w:t>
      </w:r>
      <w:r w:rsidRPr="00485E4C">
        <w:rPr>
          <w:rFonts w:ascii="Calibri" w:hAnsi="Calibri" w:cs="Calibri"/>
          <w:bCs/>
          <w:color w:val="000000"/>
          <w:sz w:val="22"/>
          <w:szCs w:val="22"/>
        </w:rPr>
        <w:t>, Eclipse, CSS 3, Java Script</w:t>
      </w:r>
      <w:r w:rsidRPr="00485E4C">
        <w:rPr>
          <w:rFonts w:ascii="Calibri" w:hAnsi="Calibri" w:cs="Calibri"/>
          <w:sz w:val="22"/>
          <w:szCs w:val="22"/>
        </w:rPr>
        <w:t xml:space="preserve">, Liferay, QDDTS 2.8, CDETS, </w:t>
      </w:r>
      <w:r w:rsidRPr="00485E4C">
        <w:rPr>
          <w:rFonts w:ascii="Calibri" w:hAnsi="Calibri" w:cs="Calibri"/>
          <w:color w:val="000000"/>
          <w:sz w:val="22"/>
          <w:szCs w:val="22"/>
        </w:rPr>
        <w:t>Log4J</w:t>
      </w:r>
      <w:r w:rsidR="002337A5" w:rsidRPr="00485E4C">
        <w:rPr>
          <w:rFonts w:ascii="Calibri" w:hAnsi="Calibri" w:cs="Calibri"/>
          <w:color w:val="000000"/>
          <w:sz w:val="22"/>
          <w:szCs w:val="22"/>
        </w:rPr>
        <w:t>.</w:t>
      </w:r>
    </w:p>
    <w:p w14:paraId="1762D501" w14:textId="77777777" w:rsidR="00792608" w:rsidRPr="00485E4C" w:rsidRDefault="00792608">
      <w:pPr>
        <w:jc w:val="both"/>
        <w:rPr>
          <w:rFonts w:ascii="Calibri" w:hAnsi="Calibri" w:cs="Calibri"/>
          <w:b/>
          <w:iCs/>
          <w:sz w:val="22"/>
          <w:szCs w:val="22"/>
        </w:rPr>
      </w:pPr>
    </w:p>
    <w:p w14:paraId="45923658" w14:textId="77777777" w:rsidR="00792608" w:rsidRPr="00485E4C" w:rsidRDefault="00792608">
      <w:pPr>
        <w:jc w:val="both"/>
        <w:rPr>
          <w:rFonts w:ascii="Calibri" w:hAnsi="Calibri" w:cs="Calibri"/>
          <w:b/>
          <w:bCs/>
          <w:sz w:val="22"/>
          <w:szCs w:val="22"/>
          <w:lang w:val="en-GB"/>
        </w:rPr>
      </w:pPr>
      <w:r w:rsidRPr="00485E4C">
        <w:rPr>
          <w:rFonts w:ascii="Calibri" w:hAnsi="Calibri" w:cs="Calibri"/>
          <w:b/>
          <w:iCs/>
          <w:sz w:val="22"/>
          <w:szCs w:val="22"/>
        </w:rPr>
        <w:t>FedEx, Collierville, TN</w:t>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0085487A" w:rsidRPr="00485E4C">
        <w:rPr>
          <w:rFonts w:ascii="Calibri" w:hAnsi="Calibri" w:cs="Calibri"/>
          <w:b/>
          <w:iCs/>
          <w:sz w:val="22"/>
          <w:szCs w:val="22"/>
        </w:rPr>
        <w:tab/>
        <w:t xml:space="preserve">              Mar’ 10   - April</w:t>
      </w:r>
      <w:r w:rsidRPr="00485E4C">
        <w:rPr>
          <w:rFonts w:ascii="Calibri" w:hAnsi="Calibri" w:cs="Calibri"/>
          <w:b/>
          <w:iCs/>
          <w:sz w:val="22"/>
          <w:szCs w:val="22"/>
        </w:rPr>
        <w:t>’ 11</w:t>
      </w:r>
    </w:p>
    <w:p w14:paraId="153BA38A" w14:textId="77777777" w:rsidR="00792608" w:rsidRPr="00485E4C" w:rsidRDefault="00792608">
      <w:pPr>
        <w:jc w:val="both"/>
        <w:rPr>
          <w:rFonts w:ascii="Calibri" w:hAnsi="Calibri" w:cs="Calibri"/>
          <w:sz w:val="22"/>
          <w:szCs w:val="22"/>
        </w:rPr>
      </w:pPr>
      <w:r w:rsidRPr="00485E4C">
        <w:rPr>
          <w:rFonts w:ascii="Calibri" w:hAnsi="Calibri" w:cs="Calibri"/>
          <w:b/>
          <w:bCs/>
          <w:sz w:val="22"/>
          <w:szCs w:val="22"/>
          <w:lang w:val="en-GB"/>
        </w:rPr>
        <w:t>Senior Java Developer</w:t>
      </w:r>
    </w:p>
    <w:p w14:paraId="2BFDA93F" w14:textId="77777777" w:rsidR="00792608" w:rsidRPr="00485E4C" w:rsidRDefault="00792608">
      <w:pPr>
        <w:jc w:val="both"/>
        <w:rPr>
          <w:rFonts w:ascii="Calibri" w:hAnsi="Calibri" w:cs="Calibri"/>
          <w:sz w:val="22"/>
          <w:szCs w:val="22"/>
        </w:rPr>
      </w:pPr>
    </w:p>
    <w:p w14:paraId="3D528DA2" w14:textId="77777777" w:rsidR="00792608" w:rsidRPr="00485E4C" w:rsidRDefault="00792608">
      <w:pPr>
        <w:ind w:firstLine="720"/>
        <w:jc w:val="both"/>
        <w:rPr>
          <w:rFonts w:ascii="Calibri" w:hAnsi="Calibri" w:cs="Calibri"/>
          <w:sz w:val="22"/>
          <w:szCs w:val="22"/>
        </w:rPr>
      </w:pPr>
      <w:r w:rsidRPr="00485E4C">
        <w:rPr>
          <w:rFonts w:ascii="Calibri" w:hAnsi="Calibri" w:cs="Calibri"/>
          <w:b/>
          <w:sz w:val="22"/>
          <w:szCs w:val="22"/>
        </w:rPr>
        <w:t xml:space="preserve">Optimized Compliance </w:t>
      </w:r>
      <w:r w:rsidRPr="00485E4C">
        <w:rPr>
          <w:rFonts w:ascii="Calibri" w:hAnsi="Calibri" w:cs="Calibri"/>
          <w:sz w:val="22"/>
          <w:szCs w:val="22"/>
        </w:rPr>
        <w:t xml:space="preserve">(OC) Project seeks to reduce benefits administration costs by consolidating the administration of health and welfare benefits under an enterprise outsourcing arrangement and moving to a common healthcare design and administrative rules wherever possible in order to achieve operational efficiencies and gain bargaining power by negotiating vendor rates for the entire enterprise. </w:t>
      </w:r>
    </w:p>
    <w:p w14:paraId="23105F16" w14:textId="77777777" w:rsidR="00792608" w:rsidRPr="00485E4C" w:rsidRDefault="00792608">
      <w:pPr>
        <w:jc w:val="both"/>
        <w:rPr>
          <w:rFonts w:ascii="Calibri" w:hAnsi="Calibri" w:cs="Calibri"/>
          <w:sz w:val="22"/>
          <w:szCs w:val="22"/>
        </w:rPr>
      </w:pPr>
    </w:p>
    <w:p w14:paraId="461CA3A9" w14:textId="77777777" w:rsidR="00792608" w:rsidRPr="00485E4C" w:rsidRDefault="00792608">
      <w:pPr>
        <w:jc w:val="both"/>
        <w:rPr>
          <w:rFonts w:ascii="Calibri" w:hAnsi="Calibri" w:cs="Calibri"/>
          <w:sz w:val="22"/>
          <w:szCs w:val="22"/>
        </w:rPr>
      </w:pPr>
      <w:r w:rsidRPr="00485E4C">
        <w:rPr>
          <w:rFonts w:ascii="Calibri" w:hAnsi="Calibri" w:cs="Calibri"/>
          <w:b/>
          <w:sz w:val="22"/>
          <w:szCs w:val="22"/>
        </w:rPr>
        <w:lastRenderedPageBreak/>
        <w:t>Responsibilities:</w:t>
      </w:r>
    </w:p>
    <w:p w14:paraId="53BF6DF9" w14:textId="77777777" w:rsidR="00792608" w:rsidRPr="00485E4C" w:rsidRDefault="00792608">
      <w:pPr>
        <w:jc w:val="both"/>
        <w:rPr>
          <w:rFonts w:ascii="Calibri" w:hAnsi="Calibri" w:cs="Calibri"/>
          <w:sz w:val="22"/>
          <w:szCs w:val="22"/>
        </w:rPr>
      </w:pPr>
    </w:p>
    <w:p w14:paraId="71EAD2A7" w14:textId="77777777" w:rsidR="00792608" w:rsidRPr="00485E4C" w:rsidRDefault="00792608">
      <w:pPr>
        <w:widowControl/>
        <w:numPr>
          <w:ilvl w:val="0"/>
          <w:numId w:val="3"/>
        </w:numPr>
        <w:autoSpaceDE/>
        <w:jc w:val="both"/>
        <w:rPr>
          <w:rFonts w:ascii="Calibri" w:hAnsi="Calibri" w:cs="Calibri"/>
          <w:color w:val="000000"/>
          <w:sz w:val="22"/>
          <w:szCs w:val="22"/>
        </w:rPr>
      </w:pPr>
      <w:r w:rsidRPr="00485E4C">
        <w:rPr>
          <w:rFonts w:ascii="Calibri" w:hAnsi="Calibri" w:cs="Calibri"/>
          <w:sz w:val="22"/>
          <w:szCs w:val="22"/>
        </w:rPr>
        <w:t>Analyzed the requirements and prepared requirement specifications</w:t>
      </w:r>
      <w:r w:rsidR="002337A5" w:rsidRPr="00485E4C">
        <w:rPr>
          <w:rFonts w:ascii="Calibri" w:hAnsi="Calibri" w:cs="Calibri"/>
          <w:sz w:val="22"/>
          <w:szCs w:val="22"/>
        </w:rPr>
        <w:t>.</w:t>
      </w:r>
    </w:p>
    <w:p w14:paraId="58A051C5"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000000"/>
          <w:sz w:val="22"/>
          <w:szCs w:val="22"/>
        </w:rPr>
        <w:t xml:space="preserve">Developed the classed need for </w:t>
      </w:r>
      <w:r w:rsidRPr="00485E4C">
        <w:rPr>
          <w:rFonts w:ascii="Calibri" w:hAnsi="Calibri" w:cs="Calibri"/>
          <w:b/>
          <w:color w:val="000000"/>
          <w:sz w:val="22"/>
          <w:szCs w:val="22"/>
        </w:rPr>
        <w:t>Data Access Object (DAO)</w:t>
      </w:r>
      <w:r w:rsidRPr="00485E4C">
        <w:rPr>
          <w:rFonts w:ascii="Calibri" w:hAnsi="Calibri" w:cs="Calibri"/>
          <w:color w:val="000000"/>
          <w:sz w:val="22"/>
          <w:szCs w:val="22"/>
        </w:rPr>
        <w:t xml:space="preserve"> design pattern.</w:t>
      </w:r>
    </w:p>
    <w:p w14:paraId="196DCB36"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333333"/>
          <w:sz w:val="22"/>
          <w:szCs w:val="22"/>
        </w:rPr>
        <w:t xml:space="preserve">Designed, developed and maintained </w:t>
      </w:r>
      <w:r w:rsidRPr="00485E4C">
        <w:rPr>
          <w:rFonts w:ascii="Calibri" w:hAnsi="Calibri" w:cs="Calibri"/>
          <w:b/>
          <w:color w:val="333333"/>
          <w:sz w:val="22"/>
          <w:szCs w:val="22"/>
        </w:rPr>
        <w:t>Hibernate</w:t>
      </w:r>
      <w:r w:rsidRPr="00485E4C">
        <w:rPr>
          <w:rFonts w:ascii="Calibri" w:hAnsi="Calibri" w:cs="Calibri"/>
          <w:color w:val="333333"/>
          <w:sz w:val="22"/>
          <w:szCs w:val="22"/>
        </w:rPr>
        <w:t xml:space="preserve"> based data layer</w:t>
      </w:r>
      <w:r w:rsidRPr="00485E4C">
        <w:rPr>
          <w:rFonts w:ascii="Calibri" w:hAnsi="Calibri" w:cs="Calibri"/>
          <w:sz w:val="22"/>
          <w:szCs w:val="22"/>
        </w:rPr>
        <w:t>.</w:t>
      </w:r>
    </w:p>
    <w:p w14:paraId="24198586"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333333"/>
          <w:sz w:val="22"/>
          <w:szCs w:val="22"/>
        </w:rPr>
        <w:t xml:space="preserve">Implemented </w:t>
      </w:r>
      <w:r w:rsidRPr="00485E4C">
        <w:rPr>
          <w:rFonts w:ascii="Calibri" w:hAnsi="Calibri" w:cs="Calibri"/>
          <w:b/>
          <w:color w:val="333333"/>
          <w:sz w:val="22"/>
          <w:szCs w:val="22"/>
        </w:rPr>
        <w:t>Struts</w:t>
      </w:r>
      <w:r w:rsidRPr="00485E4C">
        <w:rPr>
          <w:rFonts w:ascii="Calibri" w:hAnsi="Calibri" w:cs="Calibri"/>
          <w:color w:val="333333"/>
          <w:sz w:val="22"/>
          <w:szCs w:val="22"/>
        </w:rPr>
        <w:t xml:space="preserve"> to direct user request to a controller servlet, which will determine the nature of the request and pass it to the appropriate handler</w:t>
      </w:r>
      <w:r w:rsidRPr="00485E4C">
        <w:rPr>
          <w:rFonts w:ascii="Calibri" w:hAnsi="Calibri" w:cs="Calibri"/>
          <w:sz w:val="22"/>
          <w:szCs w:val="22"/>
        </w:rPr>
        <w:t>.</w:t>
      </w:r>
    </w:p>
    <w:p w14:paraId="02243449"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333333"/>
          <w:sz w:val="22"/>
          <w:szCs w:val="22"/>
        </w:rPr>
        <w:t xml:space="preserve">Extensively worked with the Business analysts, Quality analysts to clarify on the requirements and to develop realistic development plans and contribute to successful delivery of the project. </w:t>
      </w:r>
    </w:p>
    <w:p w14:paraId="41F67663"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Implemented </w:t>
      </w:r>
      <w:r w:rsidRPr="00485E4C">
        <w:rPr>
          <w:rFonts w:ascii="Calibri" w:hAnsi="Calibri" w:cs="Calibri"/>
          <w:b/>
          <w:color w:val="000000"/>
          <w:sz w:val="22"/>
          <w:szCs w:val="22"/>
        </w:rPr>
        <w:t>agile</w:t>
      </w:r>
      <w:r w:rsidRPr="00485E4C">
        <w:rPr>
          <w:rFonts w:ascii="Calibri" w:hAnsi="Calibri" w:cs="Calibri"/>
          <w:color w:val="000000"/>
          <w:sz w:val="22"/>
          <w:szCs w:val="22"/>
        </w:rPr>
        <w:t xml:space="preserve"> methodologies like </w:t>
      </w:r>
      <w:r w:rsidRPr="00485E4C">
        <w:rPr>
          <w:rFonts w:ascii="Calibri" w:hAnsi="Calibri" w:cs="Calibri"/>
          <w:b/>
          <w:color w:val="000000"/>
          <w:sz w:val="22"/>
          <w:szCs w:val="22"/>
        </w:rPr>
        <w:t>Scrum for the project</w:t>
      </w:r>
      <w:r w:rsidR="002337A5" w:rsidRPr="00485E4C">
        <w:rPr>
          <w:rFonts w:ascii="Calibri" w:hAnsi="Calibri" w:cs="Calibri"/>
          <w:b/>
          <w:color w:val="000000"/>
          <w:sz w:val="22"/>
          <w:szCs w:val="22"/>
        </w:rPr>
        <w:t>.</w:t>
      </w:r>
    </w:p>
    <w:p w14:paraId="272891B4"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Developed Sequence of </w:t>
      </w:r>
      <w:r w:rsidRPr="00485E4C">
        <w:rPr>
          <w:rFonts w:ascii="Calibri" w:hAnsi="Calibri" w:cs="Calibri"/>
          <w:b/>
          <w:color w:val="000000"/>
          <w:sz w:val="22"/>
          <w:szCs w:val="22"/>
        </w:rPr>
        <w:t xml:space="preserve">JSP’s </w:t>
      </w:r>
      <w:r w:rsidRPr="00485E4C">
        <w:rPr>
          <w:rFonts w:ascii="Calibri" w:hAnsi="Calibri" w:cs="Calibri"/>
          <w:color w:val="000000"/>
          <w:sz w:val="22"/>
          <w:szCs w:val="22"/>
        </w:rPr>
        <w:t>needed for the application.</w:t>
      </w:r>
    </w:p>
    <w:p w14:paraId="5A6A79C9"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lang w:val="en-AU"/>
        </w:rPr>
        <w:t xml:space="preserve">Involved in writing the </w:t>
      </w:r>
      <w:r w:rsidRPr="00485E4C">
        <w:rPr>
          <w:rFonts w:ascii="Calibri" w:hAnsi="Calibri" w:cs="Calibri"/>
          <w:b/>
          <w:color w:val="000000"/>
          <w:sz w:val="22"/>
          <w:szCs w:val="22"/>
          <w:lang w:val="en-AU"/>
        </w:rPr>
        <w:t>Named queries, Criteria queries in Hibernate.</w:t>
      </w:r>
    </w:p>
    <w:p w14:paraId="41CEF43A" w14:textId="5DA4C469"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Tomcat</w:t>
      </w:r>
      <w:r w:rsidRPr="00485E4C">
        <w:rPr>
          <w:rFonts w:ascii="Calibri" w:hAnsi="Calibri" w:cs="Calibri"/>
          <w:color w:val="000000"/>
          <w:sz w:val="22"/>
          <w:szCs w:val="22"/>
        </w:rPr>
        <w:t xml:space="preserve"> as the Dev Server and </w:t>
      </w:r>
      <w:r w:rsidRPr="00485E4C">
        <w:rPr>
          <w:rFonts w:ascii="Calibri" w:hAnsi="Calibri" w:cs="Calibri"/>
          <w:bCs/>
          <w:color w:val="000000"/>
          <w:sz w:val="22"/>
          <w:szCs w:val="22"/>
        </w:rPr>
        <w:t>Websphere</w:t>
      </w:r>
      <w:r w:rsidR="003E3982" w:rsidRPr="00485E4C">
        <w:rPr>
          <w:rFonts w:ascii="Calibri" w:hAnsi="Calibri" w:cs="Calibri"/>
          <w:bCs/>
          <w:color w:val="000000"/>
          <w:sz w:val="22"/>
          <w:szCs w:val="22"/>
        </w:rPr>
        <w:t xml:space="preserve"> </w:t>
      </w:r>
      <w:r w:rsidRPr="00485E4C">
        <w:rPr>
          <w:rFonts w:ascii="Calibri" w:hAnsi="Calibri" w:cs="Calibri"/>
          <w:color w:val="000000"/>
          <w:sz w:val="22"/>
          <w:szCs w:val="22"/>
        </w:rPr>
        <w:t>as the Deployment Server.</w:t>
      </w:r>
    </w:p>
    <w:p w14:paraId="3B7C379A"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sz w:val="22"/>
          <w:szCs w:val="22"/>
        </w:rPr>
        <w:t xml:space="preserve">Involved in Design phase to design </w:t>
      </w:r>
      <w:r w:rsidRPr="00485E4C">
        <w:rPr>
          <w:rFonts w:ascii="Calibri" w:hAnsi="Calibri" w:cs="Calibri"/>
          <w:b/>
          <w:bCs/>
          <w:sz w:val="22"/>
          <w:szCs w:val="22"/>
        </w:rPr>
        <w:t xml:space="preserve">Technical Design Documents </w:t>
      </w:r>
      <w:r w:rsidRPr="00485E4C">
        <w:rPr>
          <w:rFonts w:ascii="Calibri" w:hAnsi="Calibri" w:cs="Calibri"/>
          <w:sz w:val="22"/>
          <w:szCs w:val="22"/>
        </w:rPr>
        <w:t xml:space="preserve">using </w:t>
      </w:r>
      <w:r w:rsidRPr="00485E4C">
        <w:rPr>
          <w:rFonts w:ascii="Calibri" w:hAnsi="Calibri" w:cs="Calibri"/>
          <w:b/>
          <w:bCs/>
          <w:sz w:val="22"/>
          <w:szCs w:val="22"/>
        </w:rPr>
        <w:t xml:space="preserve">UML </w:t>
      </w:r>
      <w:r w:rsidRPr="00485E4C">
        <w:rPr>
          <w:rFonts w:ascii="Calibri" w:hAnsi="Calibri" w:cs="Calibri"/>
          <w:sz w:val="22"/>
          <w:szCs w:val="22"/>
        </w:rPr>
        <w:t xml:space="preserve">standers it includes </w:t>
      </w:r>
      <w:r w:rsidRPr="00485E4C">
        <w:rPr>
          <w:rFonts w:ascii="Calibri" w:hAnsi="Calibri" w:cs="Calibri"/>
          <w:b/>
          <w:bCs/>
          <w:sz w:val="22"/>
          <w:szCs w:val="22"/>
        </w:rPr>
        <w:t>Class Diagrams</w:t>
      </w:r>
      <w:r w:rsidRPr="00485E4C">
        <w:rPr>
          <w:rFonts w:ascii="Calibri" w:hAnsi="Calibri" w:cs="Calibri"/>
          <w:sz w:val="22"/>
          <w:szCs w:val="22"/>
        </w:rPr>
        <w:t xml:space="preserve"> and </w:t>
      </w:r>
      <w:r w:rsidRPr="00485E4C">
        <w:rPr>
          <w:rFonts w:ascii="Calibri" w:hAnsi="Calibri" w:cs="Calibri"/>
          <w:b/>
          <w:bCs/>
          <w:sz w:val="22"/>
          <w:szCs w:val="22"/>
        </w:rPr>
        <w:t>Sequence Diagrams</w:t>
      </w:r>
      <w:r w:rsidR="002337A5" w:rsidRPr="00485E4C">
        <w:rPr>
          <w:rFonts w:ascii="Calibri" w:hAnsi="Calibri" w:cs="Calibri"/>
          <w:b/>
          <w:bCs/>
          <w:sz w:val="22"/>
          <w:szCs w:val="22"/>
        </w:rPr>
        <w:t>.</w:t>
      </w:r>
    </w:p>
    <w:p w14:paraId="276DE351"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Utilized and implemented </w:t>
      </w:r>
      <w:r w:rsidRPr="00485E4C">
        <w:rPr>
          <w:rFonts w:ascii="Calibri" w:hAnsi="Calibri" w:cs="Calibri"/>
          <w:b/>
          <w:color w:val="000000"/>
          <w:sz w:val="22"/>
          <w:szCs w:val="22"/>
        </w:rPr>
        <w:t>SOA</w:t>
      </w:r>
      <w:r w:rsidRPr="00485E4C">
        <w:rPr>
          <w:rFonts w:ascii="Calibri" w:hAnsi="Calibri" w:cs="Calibri"/>
          <w:color w:val="000000"/>
          <w:sz w:val="22"/>
          <w:szCs w:val="22"/>
        </w:rPr>
        <w:t xml:space="preserve"> based </w:t>
      </w:r>
      <w:r w:rsidRPr="00485E4C">
        <w:rPr>
          <w:rFonts w:ascii="Calibri" w:hAnsi="Calibri" w:cs="Calibri"/>
          <w:b/>
          <w:color w:val="000000"/>
          <w:sz w:val="22"/>
          <w:szCs w:val="22"/>
        </w:rPr>
        <w:t>Web Services</w:t>
      </w:r>
      <w:r w:rsidR="002337A5" w:rsidRPr="00485E4C">
        <w:rPr>
          <w:rFonts w:ascii="Calibri" w:hAnsi="Calibri" w:cs="Calibri"/>
          <w:b/>
          <w:color w:val="000000"/>
          <w:sz w:val="22"/>
          <w:szCs w:val="22"/>
        </w:rPr>
        <w:t>.</w:t>
      </w:r>
    </w:p>
    <w:p w14:paraId="3DB66222" w14:textId="573FB581"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 xml:space="preserve">Struts tag </w:t>
      </w:r>
      <w:r w:rsidR="003E3982" w:rsidRPr="00485E4C">
        <w:rPr>
          <w:rFonts w:ascii="Calibri" w:hAnsi="Calibri" w:cs="Calibri"/>
          <w:b/>
          <w:color w:val="000000"/>
          <w:sz w:val="22"/>
          <w:szCs w:val="22"/>
        </w:rPr>
        <w:t>libraries (</w:t>
      </w:r>
      <w:r w:rsidRPr="00485E4C">
        <w:rPr>
          <w:rFonts w:ascii="Calibri" w:hAnsi="Calibri" w:cs="Calibri"/>
          <w:b/>
          <w:color w:val="000000"/>
          <w:sz w:val="22"/>
          <w:szCs w:val="22"/>
        </w:rPr>
        <w:t>html, bean, logic)</w:t>
      </w:r>
      <w:r w:rsidRPr="00485E4C">
        <w:rPr>
          <w:rFonts w:ascii="Calibri" w:hAnsi="Calibri" w:cs="Calibri"/>
          <w:color w:val="000000"/>
          <w:sz w:val="22"/>
          <w:szCs w:val="22"/>
        </w:rPr>
        <w:t xml:space="preserve"> in the JSP pages</w:t>
      </w:r>
      <w:r w:rsidR="002337A5" w:rsidRPr="00485E4C">
        <w:rPr>
          <w:rFonts w:ascii="Calibri" w:hAnsi="Calibri" w:cs="Calibri"/>
          <w:color w:val="000000"/>
          <w:sz w:val="22"/>
          <w:szCs w:val="22"/>
        </w:rPr>
        <w:t>.</w:t>
      </w:r>
    </w:p>
    <w:p w14:paraId="18DF85AD"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Made use of </w:t>
      </w:r>
      <w:r w:rsidRPr="00485E4C">
        <w:rPr>
          <w:rFonts w:ascii="Calibri" w:hAnsi="Calibri" w:cs="Calibri"/>
          <w:b/>
          <w:color w:val="000000"/>
          <w:sz w:val="22"/>
          <w:szCs w:val="22"/>
        </w:rPr>
        <w:t>SQL Developer</w:t>
      </w:r>
      <w:r w:rsidRPr="00485E4C">
        <w:rPr>
          <w:rFonts w:ascii="Calibri" w:hAnsi="Calibri" w:cs="Calibri"/>
          <w:color w:val="000000"/>
          <w:sz w:val="22"/>
          <w:szCs w:val="22"/>
        </w:rPr>
        <w:t xml:space="preserve"> for the running Database queries.</w:t>
      </w:r>
    </w:p>
    <w:p w14:paraId="5217F0B9"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Extensively used the </w:t>
      </w:r>
      <w:r w:rsidRPr="00485E4C">
        <w:rPr>
          <w:rFonts w:ascii="Calibri" w:hAnsi="Calibri" w:cs="Calibri"/>
          <w:b/>
          <w:color w:val="000000"/>
          <w:sz w:val="22"/>
          <w:szCs w:val="22"/>
        </w:rPr>
        <w:t xml:space="preserve">Action, Dispatch Action, Action Forms </w:t>
      </w:r>
      <w:r w:rsidRPr="00485E4C">
        <w:rPr>
          <w:rFonts w:ascii="Calibri" w:hAnsi="Calibri" w:cs="Calibri"/>
          <w:color w:val="000000"/>
          <w:sz w:val="22"/>
          <w:szCs w:val="22"/>
        </w:rPr>
        <w:t>for the struts framework.</w:t>
      </w:r>
    </w:p>
    <w:p w14:paraId="7B7ACFDB"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LDAP</w:t>
      </w:r>
      <w:r w:rsidRPr="00485E4C">
        <w:rPr>
          <w:rFonts w:ascii="Calibri" w:hAnsi="Calibri" w:cs="Calibri"/>
          <w:color w:val="000000"/>
          <w:sz w:val="22"/>
          <w:szCs w:val="22"/>
        </w:rPr>
        <w:t xml:space="preserve"> for fast retrieval of the data.</w:t>
      </w:r>
    </w:p>
    <w:p w14:paraId="3184FEEB"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sz w:val="22"/>
          <w:szCs w:val="22"/>
        </w:rPr>
        <w:t xml:space="preserve">Involved in Writing the </w:t>
      </w:r>
      <w:r w:rsidRPr="00485E4C">
        <w:rPr>
          <w:rFonts w:ascii="Calibri" w:hAnsi="Calibri" w:cs="Calibri"/>
          <w:b/>
          <w:sz w:val="22"/>
          <w:szCs w:val="22"/>
        </w:rPr>
        <w:t>PL/SQL Stored Procedures, Functions for backend database Oracle.</w:t>
      </w:r>
    </w:p>
    <w:p w14:paraId="563448AC" w14:textId="54383CB2"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implementing </w:t>
      </w:r>
      <w:r w:rsidRPr="00485E4C">
        <w:rPr>
          <w:rFonts w:ascii="Calibri" w:hAnsi="Calibri" w:cs="Calibri"/>
          <w:b/>
          <w:color w:val="000000"/>
          <w:sz w:val="22"/>
          <w:szCs w:val="22"/>
          <w:lang w:val="en-AU"/>
        </w:rPr>
        <w:t>java script</w:t>
      </w:r>
      <w:r w:rsidRPr="00485E4C">
        <w:rPr>
          <w:rFonts w:ascii="Calibri" w:hAnsi="Calibri" w:cs="Calibri"/>
          <w:color w:val="000000"/>
          <w:sz w:val="22"/>
          <w:szCs w:val="22"/>
          <w:lang w:val="en-AU"/>
        </w:rPr>
        <w:t xml:space="preserve"> for </w:t>
      </w:r>
      <w:r w:rsidR="003E3982" w:rsidRPr="00485E4C">
        <w:rPr>
          <w:rFonts w:ascii="Calibri" w:hAnsi="Calibri" w:cs="Calibri"/>
          <w:color w:val="000000"/>
          <w:sz w:val="22"/>
          <w:szCs w:val="22"/>
          <w:lang w:val="en-AU"/>
        </w:rPr>
        <w:t>client-side</w:t>
      </w:r>
      <w:r w:rsidRPr="00485E4C">
        <w:rPr>
          <w:rFonts w:ascii="Calibri" w:hAnsi="Calibri" w:cs="Calibri"/>
          <w:color w:val="000000"/>
          <w:sz w:val="22"/>
          <w:szCs w:val="22"/>
          <w:lang w:val="en-AU"/>
        </w:rPr>
        <w:t xml:space="preserve"> validations</w:t>
      </w:r>
      <w:r w:rsidR="002337A5" w:rsidRPr="00485E4C">
        <w:rPr>
          <w:rFonts w:ascii="Calibri" w:hAnsi="Calibri" w:cs="Calibri"/>
          <w:color w:val="000000"/>
          <w:sz w:val="22"/>
          <w:szCs w:val="22"/>
          <w:lang w:val="en-AU"/>
        </w:rPr>
        <w:t>.</w:t>
      </w:r>
    </w:p>
    <w:p w14:paraId="2ED4DD61"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Written and implemented </w:t>
      </w:r>
      <w:r w:rsidRPr="00485E4C">
        <w:rPr>
          <w:rFonts w:ascii="Calibri" w:hAnsi="Calibri" w:cs="Calibri"/>
          <w:b/>
          <w:color w:val="000000"/>
          <w:sz w:val="22"/>
          <w:szCs w:val="22"/>
          <w:lang w:val="en-AU"/>
        </w:rPr>
        <w:t>Junit Test cases.</w:t>
      </w:r>
    </w:p>
    <w:p w14:paraId="373DA57C"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000000"/>
          <w:sz w:val="22"/>
          <w:szCs w:val="22"/>
          <w:lang w:val="en-AU"/>
        </w:rPr>
        <w:t>Used Spring IOC, AOP for dependency injection and transaction management.</w:t>
      </w:r>
    </w:p>
    <w:p w14:paraId="53025851"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333333"/>
          <w:sz w:val="22"/>
          <w:szCs w:val="22"/>
        </w:rPr>
        <w:t>Developing </w:t>
      </w:r>
      <w:r w:rsidRPr="00485E4C">
        <w:rPr>
          <w:rFonts w:ascii="Calibri" w:hAnsi="Calibri" w:cs="Calibri"/>
          <w:b/>
          <w:color w:val="333333"/>
          <w:sz w:val="22"/>
          <w:szCs w:val="22"/>
        </w:rPr>
        <w:t>interfaces</w:t>
      </w:r>
      <w:r w:rsidRPr="00485E4C">
        <w:rPr>
          <w:rFonts w:ascii="Calibri" w:hAnsi="Calibri" w:cs="Calibri"/>
          <w:color w:val="333333"/>
          <w:sz w:val="22"/>
          <w:szCs w:val="22"/>
        </w:rPr>
        <w:t xml:space="preserve"> at service layer</w:t>
      </w:r>
      <w:r w:rsidRPr="00485E4C">
        <w:rPr>
          <w:rFonts w:ascii="Calibri" w:hAnsi="Calibri" w:cs="Calibri"/>
          <w:sz w:val="22"/>
          <w:szCs w:val="22"/>
        </w:rPr>
        <w:t>.</w:t>
      </w:r>
    </w:p>
    <w:p w14:paraId="1C030633"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333333"/>
          <w:sz w:val="22"/>
          <w:szCs w:val="22"/>
        </w:rPr>
        <w:t xml:space="preserve">Extensively used Struts </w:t>
      </w:r>
      <w:r w:rsidRPr="00485E4C">
        <w:rPr>
          <w:rFonts w:ascii="Calibri" w:hAnsi="Calibri" w:cs="Calibri"/>
          <w:b/>
          <w:color w:val="333333"/>
          <w:sz w:val="22"/>
          <w:szCs w:val="22"/>
        </w:rPr>
        <w:t>HTML, Bean, Logic tags</w:t>
      </w:r>
      <w:r w:rsidRPr="00485E4C">
        <w:rPr>
          <w:rFonts w:ascii="Calibri" w:hAnsi="Calibri" w:cs="Calibri"/>
          <w:color w:val="333333"/>
          <w:sz w:val="22"/>
          <w:szCs w:val="22"/>
        </w:rPr>
        <w:t xml:space="preserve"> for the development of the application</w:t>
      </w:r>
      <w:r w:rsidRPr="00485E4C">
        <w:rPr>
          <w:rFonts w:ascii="Calibri" w:hAnsi="Calibri" w:cs="Calibri"/>
          <w:sz w:val="22"/>
          <w:szCs w:val="22"/>
        </w:rPr>
        <w:t>.</w:t>
      </w:r>
    </w:p>
    <w:p w14:paraId="3B11A626" w14:textId="77777777" w:rsidR="00792608" w:rsidRPr="00485E4C" w:rsidRDefault="00792608">
      <w:pPr>
        <w:widowControl/>
        <w:numPr>
          <w:ilvl w:val="0"/>
          <w:numId w:val="3"/>
        </w:numPr>
        <w:autoSpaceDE/>
        <w:jc w:val="both"/>
        <w:rPr>
          <w:rFonts w:ascii="Calibri" w:hAnsi="Calibri" w:cs="Calibri"/>
          <w:b/>
          <w:sz w:val="22"/>
          <w:szCs w:val="22"/>
        </w:rPr>
      </w:pPr>
      <w:r w:rsidRPr="00485E4C">
        <w:rPr>
          <w:rFonts w:ascii="Calibri" w:hAnsi="Calibri" w:cs="Calibri"/>
          <w:sz w:val="22"/>
          <w:szCs w:val="22"/>
        </w:rPr>
        <w:t xml:space="preserve">Used various </w:t>
      </w:r>
      <w:r w:rsidRPr="00485E4C">
        <w:rPr>
          <w:rFonts w:ascii="Calibri" w:hAnsi="Calibri" w:cs="Calibri"/>
          <w:b/>
          <w:sz w:val="22"/>
          <w:szCs w:val="22"/>
        </w:rPr>
        <w:t>Exception Handling</w:t>
      </w:r>
      <w:r w:rsidRPr="00485E4C">
        <w:rPr>
          <w:rFonts w:ascii="Calibri" w:hAnsi="Calibri" w:cs="Calibri"/>
          <w:sz w:val="22"/>
          <w:szCs w:val="22"/>
        </w:rPr>
        <w:t xml:space="preserve"> mechanisms</w:t>
      </w:r>
      <w:r w:rsidR="002337A5" w:rsidRPr="00485E4C">
        <w:rPr>
          <w:rFonts w:ascii="Calibri" w:hAnsi="Calibri" w:cs="Calibri"/>
          <w:sz w:val="22"/>
          <w:szCs w:val="22"/>
        </w:rPr>
        <w:t>.</w:t>
      </w:r>
    </w:p>
    <w:p w14:paraId="2F1FCE8E" w14:textId="77777777" w:rsidR="00792608" w:rsidRPr="00485E4C" w:rsidRDefault="00792608">
      <w:pPr>
        <w:jc w:val="both"/>
        <w:rPr>
          <w:rFonts w:ascii="Calibri" w:hAnsi="Calibri" w:cs="Calibri"/>
          <w:b/>
          <w:sz w:val="22"/>
          <w:szCs w:val="22"/>
        </w:rPr>
      </w:pPr>
    </w:p>
    <w:p w14:paraId="7243F3C0" w14:textId="1B1E8309" w:rsidR="00792608" w:rsidRPr="00485E4C" w:rsidRDefault="00792608">
      <w:pPr>
        <w:jc w:val="both"/>
        <w:rPr>
          <w:rFonts w:ascii="Calibri" w:hAnsi="Calibri" w:cs="Calibri"/>
          <w:b/>
          <w:iCs/>
          <w:sz w:val="22"/>
          <w:szCs w:val="22"/>
        </w:rPr>
      </w:pPr>
      <w:r w:rsidRPr="00485E4C">
        <w:rPr>
          <w:rFonts w:ascii="Calibri" w:hAnsi="Calibri" w:cs="Calibri"/>
          <w:b/>
          <w:sz w:val="22"/>
          <w:szCs w:val="22"/>
        </w:rPr>
        <w:t xml:space="preserve">Environment: </w:t>
      </w:r>
      <w:r w:rsidRPr="00485E4C">
        <w:rPr>
          <w:rFonts w:ascii="Calibri" w:hAnsi="Calibri" w:cs="Calibri"/>
          <w:bCs/>
          <w:color w:val="333333"/>
          <w:sz w:val="22"/>
          <w:szCs w:val="22"/>
        </w:rPr>
        <w:t xml:space="preserve">Unix, JSP, </w:t>
      </w:r>
      <w:r w:rsidRPr="00485E4C">
        <w:rPr>
          <w:rFonts w:ascii="Calibri" w:hAnsi="Calibri" w:cs="Calibri"/>
          <w:bCs/>
          <w:color w:val="000000"/>
          <w:sz w:val="22"/>
          <w:szCs w:val="22"/>
        </w:rPr>
        <w:t xml:space="preserve">JDK 1.5, </w:t>
      </w:r>
      <w:r w:rsidR="003E3982" w:rsidRPr="00485E4C">
        <w:rPr>
          <w:rFonts w:ascii="Calibri" w:hAnsi="Calibri" w:cs="Calibri"/>
          <w:bCs/>
          <w:color w:val="000000"/>
          <w:sz w:val="22"/>
          <w:szCs w:val="22"/>
        </w:rPr>
        <w:t>spring 2.5.4</w:t>
      </w:r>
      <w:r w:rsidRPr="00485E4C">
        <w:rPr>
          <w:rFonts w:ascii="Calibri" w:hAnsi="Calibri" w:cs="Calibri"/>
          <w:bCs/>
          <w:color w:val="333333"/>
          <w:sz w:val="22"/>
          <w:szCs w:val="22"/>
        </w:rPr>
        <w:t xml:space="preserve">, </w:t>
      </w:r>
      <w:r w:rsidRPr="00485E4C">
        <w:rPr>
          <w:rFonts w:ascii="Calibri" w:hAnsi="Calibri" w:cs="Calibri"/>
          <w:sz w:val="22"/>
          <w:szCs w:val="22"/>
        </w:rPr>
        <w:t>$</w:t>
      </w:r>
      <w:r w:rsidR="003E3982" w:rsidRPr="00485E4C">
        <w:rPr>
          <w:rFonts w:ascii="Calibri" w:hAnsi="Calibri" w:cs="Calibri"/>
          <w:sz w:val="22"/>
          <w:szCs w:val="22"/>
        </w:rPr>
        <w:t>Universe, JUnit</w:t>
      </w:r>
      <w:r w:rsidRPr="00485E4C">
        <w:rPr>
          <w:rFonts w:ascii="Calibri" w:hAnsi="Calibri" w:cs="Calibri"/>
          <w:sz w:val="22"/>
          <w:szCs w:val="22"/>
        </w:rPr>
        <w:t xml:space="preserve"> 4.5, </w:t>
      </w:r>
      <w:r w:rsidRPr="00485E4C">
        <w:rPr>
          <w:rFonts w:ascii="Calibri" w:hAnsi="Calibri" w:cs="Calibri"/>
          <w:bCs/>
          <w:color w:val="333333"/>
          <w:sz w:val="22"/>
          <w:szCs w:val="22"/>
        </w:rPr>
        <w:t xml:space="preserve">CVS, </w:t>
      </w:r>
      <w:r w:rsidRPr="00485E4C">
        <w:rPr>
          <w:rFonts w:ascii="Calibri" w:hAnsi="Calibri" w:cs="Calibri"/>
          <w:bCs/>
          <w:color w:val="000000"/>
          <w:sz w:val="22"/>
          <w:szCs w:val="22"/>
        </w:rPr>
        <w:t xml:space="preserve">Hibernate 3.3, </w:t>
      </w:r>
      <w:r w:rsidR="003E3982" w:rsidRPr="00485E4C">
        <w:rPr>
          <w:rFonts w:ascii="Calibri" w:hAnsi="Calibri" w:cs="Calibri"/>
          <w:bCs/>
          <w:color w:val="000000"/>
          <w:sz w:val="22"/>
          <w:szCs w:val="22"/>
        </w:rPr>
        <w:t>HTML, Oracle</w:t>
      </w:r>
      <w:r w:rsidRPr="00485E4C">
        <w:rPr>
          <w:rFonts w:ascii="Calibri" w:hAnsi="Calibri" w:cs="Calibri"/>
          <w:bCs/>
          <w:color w:val="000000"/>
          <w:sz w:val="22"/>
          <w:szCs w:val="22"/>
        </w:rPr>
        <w:t xml:space="preserve"> 10g, </w:t>
      </w:r>
      <w:r w:rsidR="003E3982" w:rsidRPr="00485E4C">
        <w:rPr>
          <w:rFonts w:ascii="Calibri" w:hAnsi="Calibri" w:cs="Calibri"/>
          <w:bCs/>
          <w:color w:val="000000"/>
          <w:sz w:val="22"/>
          <w:szCs w:val="22"/>
        </w:rPr>
        <w:t>Tomcat, AJAX</w:t>
      </w:r>
      <w:r w:rsidRPr="00485E4C">
        <w:rPr>
          <w:rFonts w:ascii="Calibri" w:hAnsi="Calibri" w:cs="Calibri"/>
          <w:bCs/>
          <w:color w:val="000000"/>
          <w:sz w:val="22"/>
          <w:szCs w:val="22"/>
        </w:rPr>
        <w:t xml:space="preserve">, Websphere Application </w:t>
      </w:r>
      <w:r w:rsidR="003E3982" w:rsidRPr="00485E4C">
        <w:rPr>
          <w:rFonts w:ascii="Calibri" w:hAnsi="Calibri" w:cs="Calibri"/>
          <w:bCs/>
          <w:color w:val="000000"/>
          <w:sz w:val="22"/>
          <w:szCs w:val="22"/>
        </w:rPr>
        <w:t>Server 6.1</w:t>
      </w:r>
      <w:r w:rsidRPr="00485E4C">
        <w:rPr>
          <w:rFonts w:ascii="Calibri" w:hAnsi="Calibri" w:cs="Calibri"/>
          <w:bCs/>
          <w:color w:val="000000"/>
          <w:sz w:val="22"/>
          <w:szCs w:val="22"/>
        </w:rPr>
        <w:t xml:space="preserve">, </w:t>
      </w:r>
      <w:r w:rsidR="003E3982" w:rsidRPr="00485E4C">
        <w:rPr>
          <w:rFonts w:ascii="Calibri" w:hAnsi="Calibri" w:cs="Calibri"/>
          <w:bCs/>
          <w:color w:val="000000"/>
          <w:sz w:val="22"/>
          <w:szCs w:val="22"/>
        </w:rPr>
        <w:t>LDAP, Apache</w:t>
      </w:r>
      <w:r w:rsidRPr="00485E4C">
        <w:rPr>
          <w:rFonts w:ascii="Calibri" w:hAnsi="Calibri" w:cs="Calibri"/>
          <w:bCs/>
          <w:color w:val="000000"/>
          <w:sz w:val="22"/>
          <w:szCs w:val="22"/>
        </w:rPr>
        <w:t xml:space="preserve"> Axis, SQL Developer 1.2.1, </w:t>
      </w:r>
      <w:r w:rsidR="003E3982" w:rsidRPr="00485E4C">
        <w:rPr>
          <w:rFonts w:ascii="Calibri" w:hAnsi="Calibri" w:cs="Calibri"/>
          <w:bCs/>
          <w:color w:val="333333"/>
          <w:sz w:val="22"/>
          <w:szCs w:val="22"/>
        </w:rPr>
        <w:t>Struts</w:t>
      </w:r>
      <w:r w:rsidR="003E3982" w:rsidRPr="00485E4C">
        <w:rPr>
          <w:rFonts w:ascii="Calibri" w:hAnsi="Calibri" w:cs="Calibri"/>
          <w:bCs/>
          <w:color w:val="000000"/>
          <w:sz w:val="22"/>
          <w:szCs w:val="22"/>
        </w:rPr>
        <w:t xml:space="preserve"> 1.2</w:t>
      </w:r>
      <w:r w:rsidRPr="00485E4C">
        <w:rPr>
          <w:rFonts w:ascii="Calibri" w:hAnsi="Calibri" w:cs="Calibri"/>
          <w:bCs/>
          <w:color w:val="000000"/>
          <w:sz w:val="22"/>
          <w:szCs w:val="22"/>
        </w:rPr>
        <w:t>, RAD, Java Script</w:t>
      </w:r>
      <w:r w:rsidR="002337A5" w:rsidRPr="00485E4C">
        <w:rPr>
          <w:rFonts w:ascii="Calibri" w:hAnsi="Calibri" w:cs="Calibri"/>
          <w:bCs/>
          <w:color w:val="000000"/>
          <w:sz w:val="22"/>
          <w:szCs w:val="22"/>
        </w:rPr>
        <w:t>.</w:t>
      </w:r>
    </w:p>
    <w:p w14:paraId="33EB089C" w14:textId="77777777" w:rsidR="00792608" w:rsidRPr="00485E4C" w:rsidRDefault="00792608">
      <w:pPr>
        <w:jc w:val="both"/>
        <w:rPr>
          <w:rFonts w:ascii="Calibri" w:hAnsi="Calibri" w:cs="Calibri"/>
          <w:b/>
          <w:iCs/>
          <w:sz w:val="22"/>
          <w:szCs w:val="22"/>
        </w:rPr>
      </w:pPr>
    </w:p>
    <w:p w14:paraId="5AB605E3" w14:textId="30115EE4" w:rsidR="00792608" w:rsidRPr="00485E4C" w:rsidRDefault="00792608">
      <w:pPr>
        <w:jc w:val="both"/>
        <w:rPr>
          <w:rFonts w:ascii="Calibri" w:hAnsi="Calibri" w:cs="Calibri"/>
          <w:b/>
          <w:bCs/>
          <w:sz w:val="22"/>
          <w:szCs w:val="22"/>
          <w:lang w:val="en-GB"/>
        </w:rPr>
      </w:pPr>
      <w:r w:rsidRPr="00485E4C">
        <w:rPr>
          <w:rFonts w:ascii="Calibri" w:hAnsi="Calibri" w:cs="Calibri"/>
          <w:b/>
          <w:iCs/>
          <w:sz w:val="22"/>
          <w:szCs w:val="22"/>
        </w:rPr>
        <w:t>State of Missouri (Dept of Corrections), Jefferson City, MO</w:t>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r>
      <w:r w:rsidRPr="00485E4C">
        <w:rPr>
          <w:rFonts w:ascii="Calibri" w:hAnsi="Calibri" w:cs="Calibri"/>
          <w:b/>
          <w:iCs/>
          <w:sz w:val="22"/>
          <w:szCs w:val="22"/>
        </w:rPr>
        <w:tab/>
        <w:t xml:space="preserve">  </w:t>
      </w:r>
      <w:r w:rsidR="00485E4C" w:rsidRPr="00485E4C">
        <w:rPr>
          <w:rFonts w:ascii="Calibri" w:hAnsi="Calibri" w:cs="Calibri"/>
          <w:b/>
          <w:iCs/>
          <w:sz w:val="22"/>
          <w:szCs w:val="22"/>
        </w:rPr>
        <w:t xml:space="preserve"> </w:t>
      </w:r>
      <w:r w:rsidRPr="00485E4C">
        <w:rPr>
          <w:rFonts w:ascii="Calibri" w:hAnsi="Calibri" w:cs="Calibri"/>
          <w:b/>
          <w:iCs/>
          <w:sz w:val="22"/>
          <w:szCs w:val="22"/>
        </w:rPr>
        <w:t>Oct’ 09 - Feb’ 10</w:t>
      </w:r>
    </w:p>
    <w:p w14:paraId="140CBEAB" w14:textId="77777777" w:rsidR="00792608" w:rsidRPr="00485E4C" w:rsidRDefault="00792608">
      <w:pPr>
        <w:jc w:val="both"/>
        <w:rPr>
          <w:rFonts w:ascii="Calibri" w:hAnsi="Calibri" w:cs="Calibri"/>
          <w:sz w:val="22"/>
          <w:szCs w:val="22"/>
        </w:rPr>
      </w:pPr>
      <w:r w:rsidRPr="00485E4C">
        <w:rPr>
          <w:rFonts w:ascii="Calibri" w:hAnsi="Calibri" w:cs="Calibri"/>
          <w:b/>
          <w:bCs/>
          <w:sz w:val="22"/>
          <w:szCs w:val="22"/>
          <w:lang w:val="en-GB"/>
        </w:rPr>
        <w:t>Senior Java Developer</w:t>
      </w:r>
    </w:p>
    <w:p w14:paraId="47FB5A7F" w14:textId="77777777" w:rsidR="00792608" w:rsidRPr="00485E4C" w:rsidRDefault="00792608">
      <w:pPr>
        <w:jc w:val="both"/>
        <w:rPr>
          <w:rFonts w:ascii="Calibri" w:hAnsi="Calibri" w:cs="Calibri"/>
          <w:sz w:val="22"/>
          <w:szCs w:val="22"/>
        </w:rPr>
      </w:pPr>
    </w:p>
    <w:p w14:paraId="10CB92B5" w14:textId="77777777" w:rsidR="00792608" w:rsidRPr="00485E4C" w:rsidRDefault="00792608">
      <w:pPr>
        <w:ind w:firstLine="720"/>
        <w:jc w:val="both"/>
        <w:rPr>
          <w:rFonts w:ascii="Calibri" w:hAnsi="Calibri" w:cs="Calibri"/>
          <w:sz w:val="22"/>
          <w:szCs w:val="22"/>
        </w:rPr>
      </w:pPr>
      <w:r w:rsidRPr="00485E4C">
        <w:rPr>
          <w:rFonts w:ascii="Calibri" w:hAnsi="Calibri" w:cs="Calibri"/>
          <w:sz w:val="22"/>
          <w:szCs w:val="22"/>
        </w:rPr>
        <w:t>Missouri Corrections Integrated System (MO-CIS) Project activities will focus on the implementation of a module to support the management and operation of offender programs as an N-Tier application. Module will allow managing all aspects of the programming available to offenders. As offenders enter MO-CIS supervision, they are evaluated and tested to determine the types of programs that will be most beneficial to them.  Programs are created, providers are identified, and sessions (meetings, classes) are scheduled and tracked. Referrals to programs are made and, where appropriate, waiting lists are maintained. Additional time in prison may be credited to an offender based on successful completion of selected programs. Overall program success is monitored through recidivism studies.</w:t>
      </w:r>
    </w:p>
    <w:p w14:paraId="6CC7D1B0" w14:textId="77777777" w:rsidR="00792608" w:rsidRPr="00485E4C" w:rsidRDefault="00792608">
      <w:pPr>
        <w:jc w:val="both"/>
        <w:rPr>
          <w:rFonts w:ascii="Calibri" w:hAnsi="Calibri" w:cs="Calibri"/>
          <w:sz w:val="22"/>
          <w:szCs w:val="22"/>
        </w:rPr>
      </w:pPr>
    </w:p>
    <w:p w14:paraId="48C44605" w14:textId="77777777" w:rsidR="00792608" w:rsidRPr="00485E4C" w:rsidRDefault="00792608">
      <w:pPr>
        <w:jc w:val="both"/>
        <w:rPr>
          <w:rFonts w:ascii="Calibri" w:hAnsi="Calibri" w:cs="Calibri"/>
          <w:b/>
          <w:bCs/>
          <w:spacing w:val="20"/>
          <w:w w:val="90"/>
          <w:kern w:val="1"/>
          <w:sz w:val="22"/>
          <w:szCs w:val="22"/>
        </w:rPr>
      </w:pPr>
      <w:r w:rsidRPr="00485E4C">
        <w:rPr>
          <w:rFonts w:ascii="Calibri" w:hAnsi="Calibri" w:cs="Calibri"/>
          <w:b/>
          <w:sz w:val="22"/>
          <w:szCs w:val="22"/>
        </w:rPr>
        <w:t>Responsibilities:</w:t>
      </w:r>
    </w:p>
    <w:p w14:paraId="2CBF1C0A" w14:textId="77777777" w:rsidR="00792608" w:rsidRPr="00485E4C" w:rsidRDefault="00792608">
      <w:pPr>
        <w:jc w:val="both"/>
        <w:rPr>
          <w:rFonts w:ascii="Calibri" w:hAnsi="Calibri" w:cs="Calibri"/>
          <w:b/>
          <w:bCs/>
          <w:spacing w:val="20"/>
          <w:w w:val="90"/>
          <w:kern w:val="1"/>
          <w:sz w:val="22"/>
          <w:szCs w:val="22"/>
        </w:rPr>
      </w:pPr>
    </w:p>
    <w:p w14:paraId="3AA36687" w14:textId="77777777" w:rsidR="00792608" w:rsidRPr="00485E4C" w:rsidRDefault="00792608">
      <w:pPr>
        <w:numPr>
          <w:ilvl w:val="0"/>
          <w:numId w:val="3"/>
        </w:numPr>
        <w:tabs>
          <w:tab w:val="left" w:pos="900"/>
        </w:tabs>
        <w:jc w:val="both"/>
        <w:rPr>
          <w:rFonts w:ascii="Calibri" w:hAnsi="Calibri" w:cs="Calibri"/>
          <w:b/>
          <w:sz w:val="22"/>
          <w:szCs w:val="22"/>
        </w:rPr>
      </w:pPr>
      <w:r w:rsidRPr="00485E4C">
        <w:rPr>
          <w:rFonts w:ascii="Calibri" w:hAnsi="Calibri" w:cs="Calibri"/>
          <w:color w:val="000000"/>
          <w:sz w:val="22"/>
          <w:szCs w:val="22"/>
        </w:rPr>
        <w:t xml:space="preserve">Developed the classed need for </w:t>
      </w:r>
      <w:r w:rsidRPr="00485E4C">
        <w:rPr>
          <w:rFonts w:ascii="Calibri" w:hAnsi="Calibri" w:cs="Calibri"/>
          <w:b/>
          <w:color w:val="000000"/>
          <w:sz w:val="22"/>
          <w:szCs w:val="22"/>
        </w:rPr>
        <w:t>Data Access Object (DAO)</w:t>
      </w:r>
      <w:r w:rsidRPr="00485E4C">
        <w:rPr>
          <w:rFonts w:ascii="Calibri" w:hAnsi="Calibri" w:cs="Calibri"/>
          <w:color w:val="000000"/>
          <w:sz w:val="22"/>
          <w:szCs w:val="22"/>
        </w:rPr>
        <w:t xml:space="preserve"> design pattern.</w:t>
      </w:r>
    </w:p>
    <w:p w14:paraId="29A11A0B"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b/>
          <w:sz w:val="22"/>
          <w:szCs w:val="22"/>
        </w:rPr>
        <w:t>Mapping of URLs to controllers and logical view names</w:t>
      </w:r>
      <w:r w:rsidRPr="00485E4C">
        <w:rPr>
          <w:rFonts w:ascii="Calibri" w:hAnsi="Calibri" w:cs="Calibri"/>
          <w:sz w:val="22"/>
          <w:szCs w:val="22"/>
        </w:rPr>
        <w:t xml:space="preserve"> to </w:t>
      </w:r>
      <w:r w:rsidRPr="00485E4C">
        <w:rPr>
          <w:rFonts w:ascii="Calibri" w:hAnsi="Calibri" w:cs="Calibri"/>
          <w:b/>
          <w:sz w:val="22"/>
          <w:szCs w:val="22"/>
        </w:rPr>
        <w:t>view implementations</w:t>
      </w:r>
      <w:r w:rsidR="002337A5" w:rsidRPr="00485E4C">
        <w:rPr>
          <w:rFonts w:ascii="Calibri" w:hAnsi="Calibri" w:cs="Calibri"/>
          <w:b/>
          <w:sz w:val="22"/>
          <w:szCs w:val="22"/>
        </w:rPr>
        <w:t>.</w:t>
      </w:r>
    </w:p>
    <w:p w14:paraId="2470D909" w14:textId="7C95AFE1"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Designed</w:t>
      </w:r>
      <w:r w:rsidR="003E3982" w:rsidRPr="00485E4C">
        <w:rPr>
          <w:rFonts w:ascii="Calibri" w:hAnsi="Calibri" w:cs="Calibri"/>
          <w:color w:val="000000"/>
          <w:sz w:val="22"/>
          <w:szCs w:val="22"/>
        </w:rPr>
        <w:t xml:space="preserve"> </w:t>
      </w:r>
      <w:r w:rsidRPr="00485E4C">
        <w:rPr>
          <w:rFonts w:ascii="Calibri" w:hAnsi="Calibri" w:cs="Calibri"/>
          <w:color w:val="000000"/>
          <w:sz w:val="22"/>
          <w:szCs w:val="22"/>
        </w:rPr>
        <w:t xml:space="preserve">the </w:t>
      </w:r>
      <w:r w:rsidRPr="00485E4C">
        <w:rPr>
          <w:rFonts w:ascii="Calibri" w:hAnsi="Calibri" w:cs="Calibri"/>
          <w:b/>
          <w:color w:val="000000"/>
          <w:sz w:val="22"/>
          <w:szCs w:val="22"/>
        </w:rPr>
        <w:t>hbm, cfg and pojo class need for Hibernate</w:t>
      </w:r>
      <w:r w:rsidRPr="00485E4C">
        <w:rPr>
          <w:rFonts w:ascii="Calibri" w:hAnsi="Calibri" w:cs="Calibri"/>
          <w:color w:val="000000"/>
          <w:sz w:val="22"/>
          <w:szCs w:val="22"/>
        </w:rPr>
        <w:t>.</w:t>
      </w:r>
    </w:p>
    <w:p w14:paraId="1842FB39"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rPr>
        <w:t xml:space="preserve">Extensively used spring </w:t>
      </w:r>
      <w:r w:rsidRPr="00485E4C">
        <w:rPr>
          <w:rFonts w:ascii="Calibri" w:hAnsi="Calibri" w:cs="Calibri"/>
          <w:b/>
          <w:color w:val="000000"/>
          <w:sz w:val="22"/>
          <w:szCs w:val="22"/>
        </w:rPr>
        <w:t>IOP</w:t>
      </w:r>
      <w:r w:rsidRPr="00485E4C">
        <w:rPr>
          <w:rFonts w:ascii="Calibri" w:hAnsi="Calibri" w:cs="Calibri"/>
          <w:color w:val="000000"/>
          <w:sz w:val="22"/>
          <w:szCs w:val="22"/>
        </w:rPr>
        <w:t xml:space="preserve"> for Dependency injection and </w:t>
      </w:r>
      <w:r w:rsidRPr="00485E4C">
        <w:rPr>
          <w:rFonts w:ascii="Calibri" w:hAnsi="Calibri" w:cs="Calibri"/>
          <w:b/>
          <w:color w:val="000000"/>
          <w:sz w:val="22"/>
          <w:szCs w:val="22"/>
        </w:rPr>
        <w:t>AOP</w:t>
      </w:r>
      <w:r w:rsidRPr="00485E4C">
        <w:rPr>
          <w:rFonts w:ascii="Calibri" w:hAnsi="Calibri" w:cs="Calibri"/>
          <w:color w:val="000000"/>
          <w:sz w:val="22"/>
          <w:szCs w:val="22"/>
        </w:rPr>
        <w:t xml:space="preserve"> for transaction management</w:t>
      </w:r>
      <w:r w:rsidR="002337A5" w:rsidRPr="00485E4C">
        <w:rPr>
          <w:rFonts w:ascii="Calibri" w:hAnsi="Calibri" w:cs="Calibri"/>
          <w:color w:val="000000"/>
          <w:sz w:val="22"/>
          <w:szCs w:val="22"/>
        </w:rPr>
        <w:t>.</w:t>
      </w:r>
    </w:p>
    <w:p w14:paraId="5CAC8216"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Involved in creating </w:t>
      </w:r>
      <w:r w:rsidRPr="00485E4C">
        <w:rPr>
          <w:rFonts w:ascii="Calibri" w:hAnsi="Calibri" w:cs="Calibri"/>
          <w:b/>
          <w:sz w:val="22"/>
          <w:szCs w:val="22"/>
        </w:rPr>
        <w:t>Spring Controllers, Handlers, Model and Views</w:t>
      </w:r>
      <w:r w:rsidR="002337A5" w:rsidRPr="00485E4C">
        <w:rPr>
          <w:rFonts w:ascii="Calibri" w:hAnsi="Calibri" w:cs="Calibri"/>
          <w:b/>
          <w:sz w:val="22"/>
          <w:szCs w:val="22"/>
        </w:rPr>
        <w:t>.</w:t>
      </w:r>
    </w:p>
    <w:p w14:paraId="610771AA"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sz w:val="22"/>
          <w:szCs w:val="22"/>
        </w:rPr>
        <w:lastRenderedPageBreak/>
        <w:t xml:space="preserve">Created </w:t>
      </w:r>
      <w:r w:rsidRPr="00485E4C">
        <w:rPr>
          <w:rFonts w:ascii="Calibri" w:hAnsi="Calibri" w:cs="Calibri"/>
          <w:b/>
          <w:sz w:val="22"/>
          <w:szCs w:val="22"/>
        </w:rPr>
        <w:t>backing beans</w:t>
      </w:r>
      <w:r w:rsidRPr="00485E4C">
        <w:rPr>
          <w:rFonts w:ascii="Calibri" w:hAnsi="Calibri" w:cs="Calibri"/>
          <w:sz w:val="22"/>
          <w:szCs w:val="22"/>
        </w:rPr>
        <w:t xml:space="preserve"> and moved data between </w:t>
      </w:r>
      <w:r w:rsidRPr="00485E4C">
        <w:rPr>
          <w:rFonts w:ascii="Calibri" w:hAnsi="Calibri" w:cs="Calibri"/>
          <w:b/>
          <w:sz w:val="22"/>
          <w:szCs w:val="22"/>
        </w:rPr>
        <w:t>different states and flows</w:t>
      </w:r>
      <w:r w:rsidR="002337A5" w:rsidRPr="00485E4C">
        <w:rPr>
          <w:rFonts w:ascii="Calibri" w:hAnsi="Calibri" w:cs="Calibri"/>
          <w:sz w:val="22"/>
          <w:szCs w:val="22"/>
        </w:rPr>
        <w:t>.</w:t>
      </w:r>
    </w:p>
    <w:p w14:paraId="75A06145"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Developed Sequence of </w:t>
      </w:r>
      <w:r w:rsidRPr="00485E4C">
        <w:rPr>
          <w:rFonts w:ascii="Calibri" w:hAnsi="Calibri" w:cs="Calibri"/>
          <w:b/>
          <w:color w:val="000000"/>
          <w:sz w:val="22"/>
          <w:szCs w:val="22"/>
        </w:rPr>
        <w:t xml:space="preserve">JSP’s </w:t>
      </w:r>
      <w:r w:rsidRPr="00485E4C">
        <w:rPr>
          <w:rFonts w:ascii="Calibri" w:hAnsi="Calibri" w:cs="Calibri"/>
          <w:color w:val="000000"/>
          <w:sz w:val="22"/>
          <w:szCs w:val="22"/>
        </w:rPr>
        <w:t>needed for the application.</w:t>
      </w:r>
    </w:p>
    <w:p w14:paraId="24C07E18"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writing the </w:t>
      </w:r>
      <w:r w:rsidRPr="00485E4C">
        <w:rPr>
          <w:rFonts w:ascii="Calibri" w:hAnsi="Calibri" w:cs="Calibri"/>
          <w:b/>
          <w:color w:val="000000"/>
          <w:sz w:val="22"/>
          <w:szCs w:val="22"/>
          <w:lang w:val="en-AU"/>
        </w:rPr>
        <w:t>queries, stored procedures, triggers, cursors</w:t>
      </w:r>
      <w:r w:rsidRPr="00485E4C">
        <w:rPr>
          <w:rFonts w:ascii="Calibri" w:hAnsi="Calibri" w:cs="Calibri"/>
          <w:color w:val="000000"/>
          <w:sz w:val="22"/>
          <w:szCs w:val="22"/>
          <w:lang w:val="en-AU"/>
        </w:rPr>
        <w:t xml:space="preserve"> for the prototype.</w:t>
      </w:r>
    </w:p>
    <w:p w14:paraId="07B21319"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000000"/>
          <w:sz w:val="22"/>
          <w:szCs w:val="22"/>
          <w:lang w:val="en-AU"/>
        </w:rPr>
        <w:t xml:space="preserve">Used </w:t>
      </w:r>
      <w:r w:rsidRPr="00485E4C">
        <w:rPr>
          <w:rFonts w:ascii="Calibri" w:hAnsi="Calibri" w:cs="Calibri"/>
          <w:b/>
          <w:color w:val="000000"/>
          <w:sz w:val="22"/>
          <w:szCs w:val="22"/>
          <w:lang w:val="en-AU"/>
        </w:rPr>
        <w:t>Test Driven Approach for the development of the project</w:t>
      </w:r>
    </w:p>
    <w:p w14:paraId="55935848"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333333"/>
          <w:sz w:val="22"/>
          <w:szCs w:val="22"/>
        </w:rPr>
        <w:t xml:space="preserve">Developing </w:t>
      </w:r>
      <w:r w:rsidRPr="00485E4C">
        <w:rPr>
          <w:rFonts w:ascii="Calibri" w:hAnsi="Calibri" w:cs="Calibri"/>
          <w:b/>
          <w:bCs/>
          <w:color w:val="333333"/>
          <w:sz w:val="22"/>
          <w:szCs w:val="22"/>
        </w:rPr>
        <w:t>web services</w:t>
      </w:r>
      <w:r w:rsidRPr="00485E4C">
        <w:rPr>
          <w:rFonts w:ascii="Calibri" w:hAnsi="Calibri" w:cs="Calibri"/>
          <w:color w:val="333333"/>
          <w:sz w:val="22"/>
          <w:szCs w:val="22"/>
        </w:rPr>
        <w:t xml:space="preserve"> with </w:t>
      </w:r>
      <w:r w:rsidRPr="00485E4C">
        <w:rPr>
          <w:rFonts w:ascii="Calibri" w:hAnsi="Calibri" w:cs="Calibri"/>
          <w:b/>
          <w:bCs/>
          <w:color w:val="333333"/>
          <w:sz w:val="22"/>
          <w:szCs w:val="22"/>
        </w:rPr>
        <w:t>soap</w:t>
      </w:r>
      <w:r w:rsidRPr="00485E4C">
        <w:rPr>
          <w:rFonts w:ascii="Calibri" w:hAnsi="Calibri" w:cs="Calibri"/>
          <w:color w:val="333333"/>
          <w:sz w:val="22"/>
          <w:szCs w:val="22"/>
        </w:rPr>
        <w:t xml:space="preserve"> and </w:t>
      </w:r>
      <w:r w:rsidRPr="00485E4C">
        <w:rPr>
          <w:rFonts w:ascii="Calibri" w:hAnsi="Calibri" w:cs="Calibri"/>
          <w:b/>
          <w:bCs/>
          <w:color w:val="333333"/>
          <w:sz w:val="22"/>
          <w:szCs w:val="22"/>
        </w:rPr>
        <w:t>apache axis</w:t>
      </w:r>
      <w:r w:rsidRPr="00485E4C">
        <w:rPr>
          <w:rFonts w:ascii="Calibri" w:hAnsi="Calibri" w:cs="Calibri"/>
          <w:color w:val="333333"/>
          <w:sz w:val="22"/>
          <w:szCs w:val="22"/>
        </w:rPr>
        <w:t xml:space="preserve"> for the application</w:t>
      </w:r>
      <w:r w:rsidRPr="00485E4C">
        <w:rPr>
          <w:rFonts w:ascii="Calibri" w:hAnsi="Calibri" w:cs="Calibri"/>
          <w:sz w:val="22"/>
          <w:szCs w:val="22"/>
        </w:rPr>
        <w:t>.</w:t>
      </w:r>
    </w:p>
    <w:p w14:paraId="10AEB6D3"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writing </w:t>
      </w:r>
      <w:r w:rsidRPr="00485E4C">
        <w:rPr>
          <w:rFonts w:ascii="Calibri" w:hAnsi="Calibri" w:cs="Calibri"/>
          <w:b/>
          <w:color w:val="000000"/>
          <w:sz w:val="22"/>
          <w:szCs w:val="22"/>
        </w:rPr>
        <w:t>Spring Configuration XML</w:t>
      </w:r>
      <w:r w:rsidRPr="00485E4C">
        <w:rPr>
          <w:rFonts w:ascii="Calibri" w:hAnsi="Calibri" w:cs="Calibri"/>
          <w:color w:val="000000"/>
          <w:sz w:val="22"/>
          <w:szCs w:val="22"/>
        </w:rPr>
        <w:t xml:space="preserve"> file that contains </w:t>
      </w:r>
      <w:r w:rsidRPr="00485E4C">
        <w:rPr>
          <w:rFonts w:ascii="Calibri" w:hAnsi="Calibri" w:cs="Calibri"/>
          <w:b/>
          <w:color w:val="000000"/>
          <w:sz w:val="22"/>
          <w:szCs w:val="22"/>
        </w:rPr>
        <w:t>declarations and other dependent objects declaration</w:t>
      </w:r>
      <w:r w:rsidR="002337A5" w:rsidRPr="00485E4C">
        <w:rPr>
          <w:rFonts w:ascii="Calibri" w:hAnsi="Calibri" w:cs="Calibri"/>
          <w:b/>
          <w:color w:val="000000"/>
          <w:sz w:val="22"/>
          <w:szCs w:val="22"/>
        </w:rPr>
        <w:t>.</w:t>
      </w:r>
    </w:p>
    <w:p w14:paraId="19A86903"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rPr>
        <w:t xml:space="preserve">Used </w:t>
      </w:r>
      <w:r w:rsidRPr="00485E4C">
        <w:rPr>
          <w:rFonts w:ascii="Calibri" w:hAnsi="Calibri" w:cs="Calibri"/>
          <w:b/>
          <w:color w:val="000000"/>
          <w:sz w:val="22"/>
          <w:szCs w:val="22"/>
        </w:rPr>
        <w:t>JBoss</w:t>
      </w:r>
      <w:r w:rsidRPr="00485E4C">
        <w:rPr>
          <w:rFonts w:ascii="Calibri" w:hAnsi="Calibri" w:cs="Calibri"/>
          <w:color w:val="000000"/>
          <w:sz w:val="22"/>
          <w:szCs w:val="22"/>
        </w:rPr>
        <w:t xml:space="preserve"> as the Dev Server and </w:t>
      </w:r>
      <w:r w:rsidRPr="00485E4C">
        <w:rPr>
          <w:rFonts w:ascii="Calibri" w:hAnsi="Calibri" w:cs="Calibri"/>
          <w:b/>
          <w:color w:val="000000"/>
          <w:sz w:val="22"/>
          <w:szCs w:val="22"/>
        </w:rPr>
        <w:t>Websphere</w:t>
      </w:r>
      <w:r w:rsidRPr="00485E4C">
        <w:rPr>
          <w:rFonts w:ascii="Calibri" w:hAnsi="Calibri" w:cs="Calibri"/>
          <w:color w:val="000000"/>
          <w:sz w:val="22"/>
          <w:szCs w:val="22"/>
        </w:rPr>
        <w:t xml:space="preserve"> as the Deployment Server.</w:t>
      </w:r>
    </w:p>
    <w:p w14:paraId="6CD15FF2" w14:textId="77777777" w:rsidR="00792608" w:rsidRPr="00485E4C" w:rsidRDefault="00792608">
      <w:pPr>
        <w:numPr>
          <w:ilvl w:val="0"/>
          <w:numId w:val="3"/>
        </w:numPr>
        <w:tabs>
          <w:tab w:val="left" w:pos="900"/>
        </w:tabs>
        <w:jc w:val="both"/>
        <w:rPr>
          <w:rFonts w:ascii="Calibri" w:hAnsi="Calibri" w:cs="Calibri"/>
          <w:b/>
          <w:sz w:val="22"/>
          <w:szCs w:val="22"/>
        </w:rPr>
      </w:pPr>
      <w:r w:rsidRPr="00485E4C">
        <w:rPr>
          <w:rFonts w:ascii="Calibri" w:hAnsi="Calibri" w:cs="Calibri"/>
          <w:sz w:val="22"/>
          <w:szCs w:val="22"/>
        </w:rPr>
        <w:t xml:space="preserve">Involved in Writing the </w:t>
      </w:r>
      <w:r w:rsidRPr="00485E4C">
        <w:rPr>
          <w:rFonts w:ascii="Calibri" w:hAnsi="Calibri" w:cs="Calibri"/>
          <w:b/>
          <w:sz w:val="22"/>
          <w:szCs w:val="22"/>
        </w:rPr>
        <w:t>PL/SQL Stored Procedures, Functions for backend database Oracle.</w:t>
      </w:r>
    </w:p>
    <w:p w14:paraId="375AA82C"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b/>
          <w:sz w:val="22"/>
          <w:szCs w:val="22"/>
        </w:rPr>
        <w:t>Configured and managed view Resolvers and Handle Requests in Spring</w:t>
      </w:r>
      <w:r w:rsidR="002337A5" w:rsidRPr="00485E4C">
        <w:rPr>
          <w:rFonts w:ascii="Calibri" w:hAnsi="Calibri" w:cs="Calibri"/>
          <w:b/>
          <w:sz w:val="22"/>
          <w:szCs w:val="22"/>
        </w:rPr>
        <w:t>.</w:t>
      </w:r>
    </w:p>
    <w:p w14:paraId="2BF27122"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complete flow of the application from front end to backend witting MVC Framework using </w:t>
      </w:r>
      <w:r w:rsidRPr="00485E4C">
        <w:rPr>
          <w:rFonts w:ascii="Calibri" w:hAnsi="Calibri" w:cs="Calibri"/>
          <w:b/>
          <w:color w:val="000000"/>
          <w:sz w:val="22"/>
          <w:szCs w:val="22"/>
          <w:lang w:val="en-AU"/>
        </w:rPr>
        <w:t>Spring, Hibernate and Oracle 10g.</w:t>
      </w:r>
    </w:p>
    <w:p w14:paraId="0EEAF454" w14:textId="50462320"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lang w:val="en-AU"/>
        </w:rPr>
        <w:t xml:space="preserve">Involved in implementing </w:t>
      </w:r>
      <w:r w:rsidRPr="00485E4C">
        <w:rPr>
          <w:rFonts w:ascii="Calibri" w:hAnsi="Calibri" w:cs="Calibri"/>
          <w:b/>
          <w:color w:val="000000"/>
          <w:sz w:val="22"/>
          <w:szCs w:val="22"/>
          <w:lang w:val="en-AU"/>
        </w:rPr>
        <w:t>java script</w:t>
      </w:r>
      <w:r w:rsidRPr="00485E4C">
        <w:rPr>
          <w:rFonts w:ascii="Calibri" w:hAnsi="Calibri" w:cs="Calibri"/>
          <w:color w:val="000000"/>
          <w:sz w:val="22"/>
          <w:szCs w:val="22"/>
          <w:lang w:val="en-AU"/>
        </w:rPr>
        <w:t xml:space="preserve"> for </w:t>
      </w:r>
      <w:r w:rsidR="003E3982" w:rsidRPr="00485E4C">
        <w:rPr>
          <w:rFonts w:ascii="Calibri" w:hAnsi="Calibri" w:cs="Calibri"/>
          <w:color w:val="000000"/>
          <w:sz w:val="22"/>
          <w:szCs w:val="22"/>
          <w:lang w:val="en-AU"/>
        </w:rPr>
        <w:t>client-side</w:t>
      </w:r>
      <w:r w:rsidRPr="00485E4C">
        <w:rPr>
          <w:rFonts w:ascii="Calibri" w:hAnsi="Calibri" w:cs="Calibri"/>
          <w:color w:val="000000"/>
          <w:sz w:val="22"/>
          <w:szCs w:val="22"/>
          <w:lang w:val="en-AU"/>
        </w:rPr>
        <w:t xml:space="preserve"> validations and </w:t>
      </w:r>
      <w:r w:rsidRPr="00485E4C">
        <w:rPr>
          <w:rFonts w:ascii="Calibri" w:hAnsi="Calibri" w:cs="Calibri"/>
          <w:b/>
          <w:color w:val="000000"/>
          <w:sz w:val="22"/>
          <w:szCs w:val="22"/>
          <w:lang w:val="en-AU"/>
        </w:rPr>
        <w:t>Ajax</w:t>
      </w:r>
      <w:r w:rsidRPr="00485E4C">
        <w:rPr>
          <w:rFonts w:ascii="Calibri" w:hAnsi="Calibri" w:cs="Calibri"/>
          <w:color w:val="000000"/>
          <w:sz w:val="22"/>
          <w:szCs w:val="22"/>
          <w:lang w:val="en-AU"/>
        </w:rPr>
        <w:t xml:space="preserve"> for to make a remote procedure call to invoke third party application.</w:t>
      </w:r>
    </w:p>
    <w:p w14:paraId="66ABFF39" w14:textId="77777777" w:rsidR="00792608" w:rsidRPr="00485E4C" w:rsidRDefault="00792608">
      <w:pPr>
        <w:numPr>
          <w:ilvl w:val="0"/>
          <w:numId w:val="3"/>
        </w:numPr>
        <w:tabs>
          <w:tab w:val="left" w:pos="900"/>
        </w:tabs>
        <w:jc w:val="both"/>
        <w:rPr>
          <w:rFonts w:ascii="Calibri" w:hAnsi="Calibri" w:cs="Calibri"/>
          <w:b/>
          <w:sz w:val="22"/>
          <w:szCs w:val="22"/>
        </w:rPr>
      </w:pPr>
      <w:r w:rsidRPr="00485E4C">
        <w:rPr>
          <w:rFonts w:ascii="Calibri" w:hAnsi="Calibri" w:cs="Calibri"/>
          <w:color w:val="000000"/>
          <w:sz w:val="22"/>
          <w:szCs w:val="22"/>
        </w:rPr>
        <w:t xml:space="preserve">Used </w:t>
      </w:r>
      <w:r w:rsidRPr="00485E4C">
        <w:rPr>
          <w:rFonts w:ascii="Calibri" w:hAnsi="Calibri" w:cs="Calibri"/>
          <w:b/>
          <w:bCs/>
          <w:color w:val="000000"/>
          <w:sz w:val="22"/>
          <w:szCs w:val="22"/>
        </w:rPr>
        <w:t>JUnit</w:t>
      </w:r>
      <w:r w:rsidRPr="00485E4C">
        <w:rPr>
          <w:rFonts w:ascii="Calibri" w:hAnsi="Calibri" w:cs="Calibri"/>
          <w:color w:val="000000"/>
          <w:sz w:val="22"/>
          <w:szCs w:val="22"/>
        </w:rPr>
        <w:t xml:space="preserve"> Testing Framework for Unit Level Testing.</w:t>
      </w:r>
    </w:p>
    <w:p w14:paraId="6F6B1D33"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b/>
          <w:sz w:val="22"/>
          <w:szCs w:val="22"/>
        </w:rPr>
        <w:t>UNIX Shell Scripting</w:t>
      </w:r>
      <w:r w:rsidRPr="00485E4C">
        <w:rPr>
          <w:rFonts w:ascii="Calibri" w:hAnsi="Calibri" w:cs="Calibri"/>
          <w:sz w:val="22"/>
          <w:szCs w:val="22"/>
        </w:rPr>
        <w:t xml:space="preserve"> is used for file manipulation and program execution. </w:t>
      </w:r>
    </w:p>
    <w:p w14:paraId="7B4C1227"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333333"/>
          <w:sz w:val="22"/>
          <w:szCs w:val="22"/>
        </w:rPr>
        <w:t>Developing </w:t>
      </w:r>
      <w:r w:rsidRPr="00485E4C">
        <w:rPr>
          <w:rFonts w:ascii="Calibri" w:hAnsi="Calibri" w:cs="Calibri"/>
          <w:b/>
          <w:color w:val="333333"/>
          <w:sz w:val="22"/>
          <w:szCs w:val="22"/>
        </w:rPr>
        <w:t>interfaces</w:t>
      </w:r>
      <w:r w:rsidRPr="00485E4C">
        <w:rPr>
          <w:rFonts w:ascii="Calibri" w:hAnsi="Calibri" w:cs="Calibri"/>
          <w:color w:val="333333"/>
          <w:sz w:val="22"/>
          <w:szCs w:val="22"/>
        </w:rPr>
        <w:t xml:space="preserve"> at service layer</w:t>
      </w:r>
      <w:r w:rsidRPr="00485E4C">
        <w:rPr>
          <w:rFonts w:ascii="Calibri" w:hAnsi="Calibri" w:cs="Calibri"/>
          <w:sz w:val="22"/>
          <w:szCs w:val="22"/>
        </w:rPr>
        <w:t>.</w:t>
      </w:r>
    </w:p>
    <w:p w14:paraId="30616046" w14:textId="77777777" w:rsidR="00792608" w:rsidRPr="00485E4C" w:rsidRDefault="00792608">
      <w:pPr>
        <w:tabs>
          <w:tab w:val="left" w:pos="900"/>
        </w:tabs>
        <w:ind w:left="360"/>
        <w:jc w:val="both"/>
        <w:rPr>
          <w:rFonts w:ascii="Calibri" w:hAnsi="Calibri" w:cs="Calibri"/>
          <w:sz w:val="22"/>
          <w:szCs w:val="22"/>
        </w:rPr>
      </w:pPr>
    </w:p>
    <w:p w14:paraId="22B72BE2" w14:textId="33AD27AC" w:rsidR="00792608" w:rsidRPr="00485E4C" w:rsidRDefault="00792608">
      <w:pPr>
        <w:jc w:val="both"/>
        <w:rPr>
          <w:rFonts w:ascii="Calibri" w:hAnsi="Calibri" w:cs="Calibri"/>
          <w:b/>
          <w:bCs/>
          <w:color w:val="000000"/>
          <w:sz w:val="22"/>
          <w:szCs w:val="22"/>
        </w:rPr>
      </w:pPr>
      <w:r w:rsidRPr="00485E4C">
        <w:rPr>
          <w:rFonts w:ascii="Calibri" w:hAnsi="Calibri" w:cs="Calibri"/>
          <w:b/>
          <w:sz w:val="22"/>
          <w:szCs w:val="22"/>
        </w:rPr>
        <w:t xml:space="preserve">Environment: </w:t>
      </w:r>
      <w:r w:rsidRPr="00485E4C">
        <w:rPr>
          <w:rFonts w:ascii="Calibri" w:hAnsi="Calibri" w:cs="Calibri"/>
          <w:bCs/>
          <w:color w:val="333333"/>
          <w:sz w:val="22"/>
          <w:szCs w:val="22"/>
        </w:rPr>
        <w:t>Unix, JSP, Java 1.5, Ajax, jquery, Jakarta ANT script, CVS, ISeries,</w:t>
      </w:r>
      <w:r w:rsidR="003E3982" w:rsidRPr="00485E4C">
        <w:rPr>
          <w:rFonts w:ascii="Calibri" w:hAnsi="Calibri" w:cs="Calibri"/>
          <w:bCs/>
          <w:color w:val="333333"/>
          <w:sz w:val="22"/>
          <w:szCs w:val="22"/>
        </w:rPr>
        <w:t xml:space="preserve"> </w:t>
      </w:r>
      <w:r w:rsidRPr="00485E4C">
        <w:rPr>
          <w:rFonts w:ascii="Calibri" w:hAnsi="Calibri" w:cs="Calibri"/>
          <w:bCs/>
          <w:color w:val="000000"/>
          <w:sz w:val="22"/>
          <w:szCs w:val="22"/>
        </w:rPr>
        <w:t xml:space="preserve">JDK 1.5, JUnit, Hibernate, HTML, XML, CSS, JDBC, Oracle 10g, </w:t>
      </w:r>
      <w:r w:rsidRPr="00485E4C">
        <w:rPr>
          <w:rFonts w:ascii="Calibri" w:hAnsi="Calibri" w:cs="Calibri"/>
          <w:bCs/>
          <w:sz w:val="22"/>
          <w:szCs w:val="22"/>
        </w:rPr>
        <w:t>Web services</w:t>
      </w:r>
      <w:r w:rsidRPr="00485E4C">
        <w:rPr>
          <w:rFonts w:ascii="Calibri" w:hAnsi="Calibri" w:cs="Calibri"/>
          <w:color w:val="000000"/>
          <w:sz w:val="22"/>
          <w:szCs w:val="22"/>
        </w:rPr>
        <w:t>, Apache Axis</w:t>
      </w:r>
      <w:r w:rsidRPr="00485E4C">
        <w:rPr>
          <w:rFonts w:ascii="Calibri" w:hAnsi="Calibri" w:cs="Calibri"/>
          <w:bCs/>
          <w:color w:val="000000"/>
          <w:sz w:val="22"/>
          <w:szCs w:val="22"/>
        </w:rPr>
        <w:t xml:space="preserve">, JBoss, Websphere application </w:t>
      </w:r>
      <w:r w:rsidR="003E3982" w:rsidRPr="00485E4C">
        <w:rPr>
          <w:rFonts w:ascii="Calibri" w:hAnsi="Calibri" w:cs="Calibri"/>
          <w:bCs/>
          <w:color w:val="000000"/>
          <w:sz w:val="22"/>
          <w:szCs w:val="22"/>
        </w:rPr>
        <w:t>Server 6.1</w:t>
      </w:r>
      <w:r w:rsidRPr="00485E4C">
        <w:rPr>
          <w:rFonts w:ascii="Calibri" w:hAnsi="Calibri" w:cs="Calibri"/>
          <w:bCs/>
          <w:color w:val="000000"/>
          <w:sz w:val="22"/>
          <w:szCs w:val="22"/>
        </w:rPr>
        <w:t>, spring 2.0, Eclipse Europa, CVS, Java Script</w:t>
      </w:r>
      <w:r w:rsidRPr="00485E4C">
        <w:rPr>
          <w:rFonts w:ascii="Calibri" w:hAnsi="Calibri" w:cs="Calibri"/>
          <w:b/>
          <w:bCs/>
          <w:color w:val="000000"/>
          <w:sz w:val="22"/>
          <w:szCs w:val="22"/>
        </w:rPr>
        <w:t>.</w:t>
      </w:r>
    </w:p>
    <w:p w14:paraId="681B3765" w14:textId="77777777" w:rsidR="00792608" w:rsidRPr="00485E4C" w:rsidRDefault="00792608">
      <w:pPr>
        <w:jc w:val="both"/>
        <w:rPr>
          <w:rFonts w:ascii="Calibri" w:hAnsi="Calibri" w:cs="Calibri"/>
          <w:b/>
          <w:bCs/>
          <w:color w:val="000000"/>
          <w:sz w:val="22"/>
          <w:szCs w:val="22"/>
        </w:rPr>
      </w:pPr>
    </w:p>
    <w:p w14:paraId="772903AA" w14:textId="77777777" w:rsidR="00792608" w:rsidRPr="00485E4C" w:rsidRDefault="00792608">
      <w:pPr>
        <w:jc w:val="both"/>
        <w:rPr>
          <w:rFonts w:ascii="Calibri" w:hAnsi="Calibri" w:cs="Calibri"/>
          <w:b/>
          <w:bCs/>
          <w:color w:val="000000"/>
          <w:sz w:val="22"/>
          <w:szCs w:val="22"/>
        </w:rPr>
      </w:pPr>
    </w:p>
    <w:p w14:paraId="7B7E9920" w14:textId="6A00DA45" w:rsidR="00792608" w:rsidRPr="00485E4C" w:rsidRDefault="003C0AFA">
      <w:pPr>
        <w:jc w:val="both"/>
        <w:rPr>
          <w:rFonts w:ascii="Calibri" w:hAnsi="Calibri" w:cs="Calibri"/>
          <w:b/>
          <w:bCs/>
          <w:sz w:val="22"/>
          <w:szCs w:val="22"/>
          <w:lang w:val="en-GB"/>
        </w:rPr>
      </w:pPr>
      <w:r w:rsidRPr="00485E4C">
        <w:rPr>
          <w:rFonts w:ascii="Calibri" w:hAnsi="Calibri" w:cs="Calibri"/>
          <w:b/>
          <w:bCs/>
          <w:color w:val="000000"/>
          <w:sz w:val="22"/>
          <w:szCs w:val="22"/>
        </w:rPr>
        <w:t>Ingrid</w:t>
      </w:r>
      <w:r w:rsidR="00792608" w:rsidRPr="00485E4C">
        <w:rPr>
          <w:rFonts w:ascii="Calibri" w:hAnsi="Calibri" w:cs="Calibri"/>
          <w:b/>
          <w:bCs/>
          <w:color w:val="000000"/>
          <w:sz w:val="22"/>
          <w:szCs w:val="22"/>
        </w:rPr>
        <w:t>, GA</w:t>
      </w:r>
      <w:r w:rsidR="00792608" w:rsidRPr="00485E4C">
        <w:rPr>
          <w:rFonts w:ascii="Calibri" w:hAnsi="Calibri" w:cs="Calibri"/>
          <w:b/>
          <w:bCs/>
          <w:spacing w:val="20"/>
          <w:w w:val="90"/>
          <w:kern w:val="1"/>
          <w:sz w:val="22"/>
          <w:szCs w:val="22"/>
        </w:rPr>
        <w:tab/>
      </w:r>
      <w:r w:rsidR="00792608" w:rsidRPr="00485E4C">
        <w:rPr>
          <w:rFonts w:ascii="Calibri" w:hAnsi="Calibri" w:cs="Calibri"/>
          <w:b/>
          <w:bCs/>
          <w:spacing w:val="20"/>
          <w:w w:val="90"/>
          <w:kern w:val="1"/>
          <w:sz w:val="22"/>
          <w:szCs w:val="22"/>
        </w:rPr>
        <w:tab/>
      </w:r>
      <w:r w:rsidR="00792608" w:rsidRPr="00485E4C">
        <w:rPr>
          <w:rFonts w:ascii="Calibri" w:hAnsi="Calibri" w:cs="Calibri"/>
          <w:b/>
          <w:bCs/>
          <w:spacing w:val="20"/>
          <w:w w:val="90"/>
          <w:kern w:val="1"/>
          <w:sz w:val="22"/>
          <w:szCs w:val="22"/>
        </w:rPr>
        <w:tab/>
      </w:r>
      <w:r w:rsidR="00792608" w:rsidRPr="00485E4C">
        <w:rPr>
          <w:rFonts w:ascii="Calibri" w:hAnsi="Calibri" w:cs="Calibri"/>
          <w:b/>
          <w:bCs/>
          <w:spacing w:val="20"/>
          <w:w w:val="90"/>
          <w:kern w:val="1"/>
          <w:sz w:val="22"/>
          <w:szCs w:val="22"/>
        </w:rPr>
        <w:tab/>
      </w:r>
      <w:r w:rsidR="00792608" w:rsidRPr="00485E4C">
        <w:rPr>
          <w:rFonts w:ascii="Calibri" w:hAnsi="Calibri" w:cs="Calibri"/>
          <w:b/>
          <w:bCs/>
          <w:spacing w:val="20"/>
          <w:w w:val="90"/>
          <w:kern w:val="1"/>
          <w:sz w:val="22"/>
          <w:szCs w:val="22"/>
        </w:rPr>
        <w:tab/>
      </w:r>
      <w:r w:rsidR="00792608" w:rsidRPr="00485E4C">
        <w:rPr>
          <w:rFonts w:ascii="Calibri" w:hAnsi="Calibri" w:cs="Calibri"/>
          <w:b/>
          <w:bCs/>
          <w:spacing w:val="20"/>
          <w:w w:val="90"/>
          <w:kern w:val="1"/>
          <w:sz w:val="22"/>
          <w:szCs w:val="22"/>
        </w:rPr>
        <w:tab/>
      </w:r>
      <w:r w:rsidR="00792608" w:rsidRPr="00485E4C">
        <w:rPr>
          <w:rFonts w:ascii="Calibri" w:hAnsi="Calibri" w:cs="Calibri"/>
          <w:b/>
          <w:bCs/>
          <w:spacing w:val="20"/>
          <w:w w:val="90"/>
          <w:kern w:val="1"/>
          <w:sz w:val="22"/>
          <w:szCs w:val="22"/>
        </w:rPr>
        <w:tab/>
      </w:r>
      <w:r w:rsidR="00485E4C" w:rsidRPr="00485E4C">
        <w:rPr>
          <w:rFonts w:ascii="Calibri" w:hAnsi="Calibri" w:cs="Calibri"/>
          <w:b/>
          <w:bCs/>
          <w:spacing w:val="20"/>
          <w:w w:val="90"/>
          <w:kern w:val="1"/>
          <w:sz w:val="22"/>
          <w:szCs w:val="22"/>
        </w:rPr>
        <w:t xml:space="preserve">                            </w:t>
      </w:r>
      <w:r w:rsidR="00792608" w:rsidRPr="00485E4C">
        <w:rPr>
          <w:rFonts w:ascii="Calibri" w:hAnsi="Calibri" w:cs="Calibri"/>
          <w:b/>
          <w:bCs/>
          <w:spacing w:val="20"/>
          <w:sz w:val="22"/>
          <w:szCs w:val="22"/>
        </w:rPr>
        <w:t>Oct’ 08 – Sep’09</w:t>
      </w:r>
    </w:p>
    <w:p w14:paraId="42C550F1" w14:textId="77777777" w:rsidR="00792608" w:rsidRPr="00485E4C" w:rsidRDefault="00792608">
      <w:pPr>
        <w:tabs>
          <w:tab w:val="left" w:pos="1080"/>
        </w:tabs>
        <w:jc w:val="both"/>
        <w:rPr>
          <w:rFonts w:ascii="Calibri" w:hAnsi="Calibri" w:cs="Calibri"/>
          <w:sz w:val="22"/>
          <w:szCs w:val="22"/>
        </w:rPr>
      </w:pPr>
      <w:r w:rsidRPr="00485E4C">
        <w:rPr>
          <w:rFonts w:ascii="Calibri" w:hAnsi="Calibri" w:cs="Calibri"/>
          <w:b/>
          <w:bCs/>
          <w:sz w:val="22"/>
          <w:szCs w:val="22"/>
          <w:lang w:val="en-GB"/>
        </w:rPr>
        <w:t>Senior Java Developer</w:t>
      </w:r>
    </w:p>
    <w:p w14:paraId="26BF122E" w14:textId="77777777" w:rsidR="00792608" w:rsidRPr="00485E4C" w:rsidRDefault="00792608">
      <w:pPr>
        <w:jc w:val="both"/>
        <w:rPr>
          <w:rFonts w:ascii="Calibri" w:hAnsi="Calibri" w:cs="Calibri"/>
          <w:sz w:val="22"/>
          <w:szCs w:val="22"/>
        </w:rPr>
      </w:pPr>
    </w:p>
    <w:p w14:paraId="0B294661" w14:textId="77777777" w:rsidR="00792608" w:rsidRPr="00485E4C" w:rsidRDefault="00792608">
      <w:pPr>
        <w:ind w:firstLine="720"/>
        <w:jc w:val="both"/>
        <w:rPr>
          <w:rFonts w:ascii="Calibri" w:hAnsi="Calibri" w:cs="Calibri"/>
          <w:sz w:val="22"/>
          <w:szCs w:val="22"/>
        </w:rPr>
      </w:pPr>
      <w:r w:rsidRPr="00485E4C">
        <w:rPr>
          <w:rFonts w:ascii="Calibri" w:hAnsi="Calibri" w:cs="Calibri"/>
          <w:sz w:val="22"/>
          <w:szCs w:val="22"/>
        </w:rPr>
        <w:t xml:space="preserve">This project is to reduce the amount of time to manage employee information. The information is about the organization employees and their timesheets, insurance, clients. The System is developed to meet the company’s personal and payroll requirements. This includes employee search, timesheet entry, employee profile, company’s general information, </w:t>
      </w:r>
      <w:r w:rsidR="00257F1E" w:rsidRPr="00485E4C">
        <w:rPr>
          <w:rFonts w:ascii="Calibri" w:hAnsi="Calibri" w:cs="Calibri"/>
          <w:sz w:val="22"/>
          <w:szCs w:val="22"/>
        </w:rPr>
        <w:t>policies</w:t>
      </w:r>
      <w:r w:rsidRPr="00485E4C">
        <w:rPr>
          <w:rFonts w:ascii="Calibri" w:hAnsi="Calibri" w:cs="Calibri"/>
          <w:sz w:val="22"/>
          <w:szCs w:val="22"/>
        </w:rPr>
        <w:t xml:space="preserve"> and procedures.</w:t>
      </w:r>
    </w:p>
    <w:p w14:paraId="497DBEA5" w14:textId="77777777" w:rsidR="00792608" w:rsidRPr="00485E4C" w:rsidRDefault="00792608">
      <w:pPr>
        <w:jc w:val="both"/>
        <w:rPr>
          <w:rFonts w:ascii="Calibri" w:hAnsi="Calibri" w:cs="Calibri"/>
          <w:sz w:val="22"/>
          <w:szCs w:val="22"/>
        </w:rPr>
      </w:pPr>
    </w:p>
    <w:p w14:paraId="78079DC0" w14:textId="77777777" w:rsidR="00792608" w:rsidRPr="00485E4C" w:rsidRDefault="00792608">
      <w:pPr>
        <w:jc w:val="both"/>
        <w:rPr>
          <w:rFonts w:ascii="Calibri" w:hAnsi="Calibri" w:cs="Calibri"/>
          <w:sz w:val="22"/>
          <w:szCs w:val="22"/>
        </w:rPr>
      </w:pPr>
      <w:r w:rsidRPr="00485E4C">
        <w:rPr>
          <w:rFonts w:ascii="Calibri" w:hAnsi="Calibri" w:cs="Calibri"/>
          <w:b/>
          <w:sz w:val="22"/>
          <w:szCs w:val="22"/>
        </w:rPr>
        <w:t>Responsibilities:</w:t>
      </w:r>
    </w:p>
    <w:p w14:paraId="573BB879"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sz w:val="22"/>
          <w:szCs w:val="22"/>
        </w:rPr>
        <w:t xml:space="preserve">Involved in designing the UI Screens using </w:t>
      </w:r>
      <w:r w:rsidRPr="00485E4C">
        <w:rPr>
          <w:rFonts w:ascii="Calibri" w:hAnsi="Calibri" w:cs="Calibri"/>
          <w:b/>
          <w:sz w:val="22"/>
          <w:szCs w:val="22"/>
        </w:rPr>
        <w:t>JSF, Rich Faces, facelets and a4j tag libraries</w:t>
      </w:r>
      <w:r w:rsidR="002337A5" w:rsidRPr="00485E4C">
        <w:rPr>
          <w:rFonts w:ascii="Calibri" w:hAnsi="Calibri" w:cs="Calibri"/>
          <w:b/>
          <w:sz w:val="22"/>
          <w:szCs w:val="22"/>
        </w:rPr>
        <w:t>.</w:t>
      </w:r>
    </w:p>
    <w:p w14:paraId="2920DF30" w14:textId="77777777" w:rsidR="00792608" w:rsidRPr="00485E4C" w:rsidRDefault="00792608">
      <w:pPr>
        <w:numPr>
          <w:ilvl w:val="0"/>
          <w:numId w:val="3"/>
        </w:numPr>
        <w:jc w:val="both"/>
        <w:rPr>
          <w:rFonts w:ascii="Calibri" w:hAnsi="Calibri" w:cs="Calibri"/>
          <w:color w:val="000000"/>
          <w:sz w:val="22"/>
          <w:szCs w:val="22"/>
        </w:rPr>
      </w:pPr>
      <w:r w:rsidRPr="00485E4C">
        <w:rPr>
          <w:rFonts w:ascii="Calibri" w:hAnsi="Calibri" w:cs="Calibri"/>
          <w:color w:val="000000"/>
          <w:sz w:val="22"/>
          <w:szCs w:val="22"/>
        </w:rPr>
        <w:t xml:space="preserve">Designed and developed presentation layer using </w:t>
      </w:r>
      <w:r w:rsidRPr="00485E4C">
        <w:rPr>
          <w:rFonts w:ascii="Calibri" w:hAnsi="Calibri" w:cs="Calibri"/>
          <w:b/>
          <w:bCs/>
          <w:color w:val="000000"/>
          <w:sz w:val="22"/>
          <w:szCs w:val="22"/>
        </w:rPr>
        <w:t>JSP.</w:t>
      </w:r>
    </w:p>
    <w:p w14:paraId="6D1EF71F"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000000"/>
          <w:sz w:val="22"/>
          <w:szCs w:val="22"/>
        </w:rPr>
        <w:t xml:space="preserve">Developed </w:t>
      </w:r>
      <w:r w:rsidRPr="00485E4C">
        <w:rPr>
          <w:rFonts w:ascii="Calibri" w:hAnsi="Calibri" w:cs="Calibri"/>
          <w:b/>
          <w:color w:val="000000"/>
          <w:sz w:val="22"/>
          <w:szCs w:val="22"/>
        </w:rPr>
        <w:t>Data Access Object</w:t>
      </w:r>
      <w:r w:rsidRPr="00485E4C">
        <w:rPr>
          <w:rFonts w:ascii="Calibri" w:hAnsi="Calibri" w:cs="Calibri"/>
          <w:color w:val="000000"/>
          <w:sz w:val="22"/>
          <w:szCs w:val="22"/>
        </w:rPr>
        <w:t xml:space="preserve"> design patterns.</w:t>
      </w:r>
    </w:p>
    <w:p w14:paraId="57FB536D"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333333"/>
          <w:sz w:val="22"/>
          <w:szCs w:val="22"/>
        </w:rPr>
        <w:t xml:space="preserve">Designed, developed and maintained </w:t>
      </w:r>
      <w:r w:rsidRPr="00485E4C">
        <w:rPr>
          <w:rFonts w:ascii="Calibri" w:hAnsi="Calibri" w:cs="Calibri"/>
          <w:b/>
          <w:color w:val="333333"/>
          <w:sz w:val="22"/>
          <w:szCs w:val="22"/>
        </w:rPr>
        <w:t>Hibernate</w:t>
      </w:r>
      <w:r w:rsidRPr="00485E4C">
        <w:rPr>
          <w:rFonts w:ascii="Calibri" w:hAnsi="Calibri" w:cs="Calibri"/>
          <w:color w:val="333333"/>
          <w:sz w:val="22"/>
          <w:szCs w:val="22"/>
        </w:rPr>
        <w:t xml:space="preserve"> based data layer</w:t>
      </w:r>
      <w:r w:rsidRPr="00485E4C">
        <w:rPr>
          <w:rFonts w:ascii="Calibri" w:hAnsi="Calibri" w:cs="Calibri"/>
          <w:sz w:val="22"/>
          <w:szCs w:val="22"/>
        </w:rPr>
        <w:t>.</w:t>
      </w:r>
    </w:p>
    <w:p w14:paraId="5FBC5D7A" w14:textId="6CF515F4"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000000"/>
          <w:sz w:val="22"/>
          <w:szCs w:val="22"/>
        </w:rPr>
        <w:t>Designed</w:t>
      </w:r>
      <w:r w:rsidR="003E3982" w:rsidRPr="00485E4C">
        <w:rPr>
          <w:rFonts w:ascii="Calibri" w:hAnsi="Calibri" w:cs="Calibri"/>
          <w:color w:val="000000"/>
          <w:sz w:val="22"/>
          <w:szCs w:val="22"/>
        </w:rPr>
        <w:t xml:space="preserve"> </w:t>
      </w:r>
      <w:r w:rsidRPr="00485E4C">
        <w:rPr>
          <w:rFonts w:ascii="Calibri" w:hAnsi="Calibri" w:cs="Calibri"/>
          <w:color w:val="000000"/>
          <w:sz w:val="22"/>
          <w:szCs w:val="22"/>
        </w:rPr>
        <w:t>the</w:t>
      </w:r>
      <w:r w:rsidRPr="00485E4C">
        <w:rPr>
          <w:rFonts w:ascii="Calibri" w:hAnsi="Calibri" w:cs="Calibri"/>
          <w:b/>
          <w:bCs/>
          <w:color w:val="000000"/>
          <w:sz w:val="22"/>
          <w:szCs w:val="22"/>
        </w:rPr>
        <w:t xml:space="preserve"> POJO’s </w:t>
      </w:r>
      <w:r w:rsidRPr="00485E4C">
        <w:rPr>
          <w:rFonts w:ascii="Calibri" w:hAnsi="Calibri" w:cs="Calibri"/>
          <w:color w:val="000000"/>
          <w:sz w:val="22"/>
          <w:szCs w:val="22"/>
        </w:rPr>
        <w:t>and</w:t>
      </w:r>
      <w:r w:rsidR="003E3982" w:rsidRPr="00485E4C">
        <w:rPr>
          <w:rFonts w:ascii="Calibri" w:hAnsi="Calibri" w:cs="Calibri"/>
          <w:color w:val="000000"/>
          <w:sz w:val="22"/>
          <w:szCs w:val="22"/>
        </w:rPr>
        <w:t xml:space="preserve"> </w:t>
      </w:r>
      <w:r w:rsidRPr="00485E4C">
        <w:rPr>
          <w:rFonts w:ascii="Calibri" w:hAnsi="Calibri" w:cs="Calibri"/>
          <w:color w:val="000000"/>
          <w:sz w:val="22"/>
          <w:szCs w:val="22"/>
        </w:rPr>
        <w:t>created</w:t>
      </w:r>
      <w:r w:rsidR="003E3982" w:rsidRPr="00485E4C">
        <w:rPr>
          <w:rFonts w:ascii="Calibri" w:hAnsi="Calibri" w:cs="Calibri"/>
          <w:color w:val="000000"/>
          <w:sz w:val="22"/>
          <w:szCs w:val="22"/>
        </w:rPr>
        <w:t xml:space="preserve"> </w:t>
      </w:r>
      <w:r w:rsidRPr="00485E4C">
        <w:rPr>
          <w:rFonts w:ascii="Calibri" w:hAnsi="Calibri" w:cs="Calibri"/>
          <w:color w:val="000000"/>
          <w:sz w:val="22"/>
          <w:szCs w:val="22"/>
        </w:rPr>
        <w:t>Criteria Queries/ Named Queries</w:t>
      </w:r>
      <w:r w:rsidR="003E3982" w:rsidRPr="00485E4C">
        <w:rPr>
          <w:rFonts w:ascii="Calibri" w:hAnsi="Calibri" w:cs="Calibri"/>
          <w:color w:val="000000"/>
          <w:sz w:val="22"/>
          <w:szCs w:val="22"/>
        </w:rPr>
        <w:t xml:space="preserve"> </w:t>
      </w:r>
      <w:r w:rsidRPr="00485E4C">
        <w:rPr>
          <w:rFonts w:ascii="Calibri" w:hAnsi="Calibri" w:cs="Calibri"/>
          <w:color w:val="000000"/>
          <w:sz w:val="22"/>
          <w:szCs w:val="22"/>
        </w:rPr>
        <w:t>using</w:t>
      </w:r>
      <w:r w:rsidRPr="00485E4C">
        <w:rPr>
          <w:rFonts w:ascii="Calibri" w:hAnsi="Calibri" w:cs="Calibri"/>
          <w:b/>
          <w:bCs/>
          <w:color w:val="000000"/>
          <w:sz w:val="22"/>
          <w:szCs w:val="22"/>
        </w:rPr>
        <w:t xml:space="preserve"> HQL</w:t>
      </w:r>
      <w:r w:rsidRPr="00485E4C">
        <w:rPr>
          <w:rFonts w:ascii="Calibri" w:hAnsi="Calibri" w:cs="Calibri"/>
          <w:color w:val="000000"/>
          <w:sz w:val="22"/>
          <w:szCs w:val="22"/>
        </w:rPr>
        <w:t>.</w:t>
      </w:r>
    </w:p>
    <w:p w14:paraId="585B0C34"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333333"/>
          <w:sz w:val="22"/>
          <w:szCs w:val="22"/>
        </w:rPr>
        <w:t xml:space="preserve">Writing the </w:t>
      </w:r>
      <w:r w:rsidRPr="00485E4C">
        <w:rPr>
          <w:rFonts w:ascii="Calibri" w:hAnsi="Calibri" w:cs="Calibri"/>
          <w:b/>
          <w:color w:val="333333"/>
          <w:sz w:val="22"/>
          <w:szCs w:val="22"/>
        </w:rPr>
        <w:t>Test Scenarios</w:t>
      </w:r>
      <w:r w:rsidRPr="00485E4C">
        <w:rPr>
          <w:rFonts w:ascii="Calibri" w:hAnsi="Calibri" w:cs="Calibri"/>
          <w:color w:val="333333"/>
          <w:sz w:val="22"/>
          <w:szCs w:val="22"/>
        </w:rPr>
        <w:t xml:space="preserve"> for the Use Case</w:t>
      </w:r>
      <w:r w:rsidRPr="00485E4C">
        <w:rPr>
          <w:rFonts w:ascii="Calibri" w:hAnsi="Calibri" w:cs="Calibri"/>
          <w:sz w:val="22"/>
          <w:szCs w:val="22"/>
        </w:rPr>
        <w:t xml:space="preserve">.  </w:t>
      </w:r>
    </w:p>
    <w:p w14:paraId="37EFFC89"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sz w:val="22"/>
          <w:szCs w:val="22"/>
        </w:rPr>
        <w:t xml:space="preserve">Involved in writing the </w:t>
      </w:r>
      <w:r w:rsidRPr="00485E4C">
        <w:rPr>
          <w:rFonts w:ascii="Calibri" w:hAnsi="Calibri" w:cs="Calibri"/>
          <w:b/>
          <w:sz w:val="22"/>
          <w:szCs w:val="22"/>
        </w:rPr>
        <w:t>JSF Managed beans to bind the input data.</w:t>
      </w:r>
    </w:p>
    <w:p w14:paraId="0CB7DEDA"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Developed Sequence of </w:t>
      </w:r>
      <w:r w:rsidRPr="00485E4C">
        <w:rPr>
          <w:rFonts w:ascii="Calibri" w:hAnsi="Calibri" w:cs="Calibri"/>
          <w:b/>
          <w:color w:val="000000"/>
          <w:sz w:val="22"/>
          <w:szCs w:val="22"/>
        </w:rPr>
        <w:t xml:space="preserve">JSP’s </w:t>
      </w:r>
      <w:r w:rsidRPr="00485E4C">
        <w:rPr>
          <w:rFonts w:ascii="Calibri" w:hAnsi="Calibri" w:cs="Calibri"/>
          <w:color w:val="000000"/>
          <w:sz w:val="22"/>
          <w:szCs w:val="22"/>
        </w:rPr>
        <w:t>needed for the application.</w:t>
      </w:r>
      <w:r w:rsidRPr="00485E4C">
        <w:rPr>
          <w:rFonts w:ascii="Calibri" w:hAnsi="Calibri" w:cs="Calibri"/>
          <w:color w:val="000000"/>
          <w:sz w:val="22"/>
          <w:szCs w:val="22"/>
        </w:rPr>
        <w:tab/>
      </w:r>
    </w:p>
    <w:p w14:paraId="04ED04D3"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Implemented </w:t>
      </w:r>
      <w:r w:rsidRPr="00485E4C">
        <w:rPr>
          <w:rFonts w:ascii="Calibri" w:hAnsi="Calibri" w:cs="Calibri"/>
          <w:b/>
          <w:color w:val="000000"/>
          <w:sz w:val="22"/>
          <w:szCs w:val="22"/>
        </w:rPr>
        <w:t>agile</w:t>
      </w:r>
      <w:r w:rsidRPr="00485E4C">
        <w:rPr>
          <w:rFonts w:ascii="Calibri" w:hAnsi="Calibri" w:cs="Calibri"/>
          <w:color w:val="000000"/>
          <w:sz w:val="22"/>
          <w:szCs w:val="22"/>
        </w:rPr>
        <w:t xml:space="preserve"> methodology </w:t>
      </w:r>
      <w:r w:rsidRPr="00485E4C">
        <w:rPr>
          <w:rFonts w:ascii="Calibri" w:hAnsi="Calibri" w:cs="Calibri"/>
          <w:b/>
          <w:color w:val="000000"/>
          <w:sz w:val="22"/>
          <w:szCs w:val="22"/>
        </w:rPr>
        <w:t>test driven approach</w:t>
      </w:r>
      <w:r w:rsidRPr="00485E4C">
        <w:rPr>
          <w:rFonts w:ascii="Calibri" w:hAnsi="Calibri" w:cs="Calibri"/>
          <w:color w:val="000000"/>
          <w:sz w:val="22"/>
          <w:szCs w:val="22"/>
        </w:rPr>
        <w:t xml:space="preserve"> for the project.</w:t>
      </w:r>
    </w:p>
    <w:p w14:paraId="13DECBE7"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rPr>
        <w:t xml:space="preserve">Involved in the </w:t>
      </w:r>
      <w:r w:rsidRPr="00485E4C">
        <w:rPr>
          <w:rFonts w:ascii="Calibri" w:hAnsi="Calibri" w:cs="Calibri"/>
          <w:b/>
          <w:color w:val="000000"/>
          <w:sz w:val="22"/>
          <w:szCs w:val="22"/>
        </w:rPr>
        <w:t xml:space="preserve">integration of the JSF and Spring </w:t>
      </w:r>
      <w:r w:rsidRPr="00485E4C">
        <w:rPr>
          <w:rFonts w:ascii="Calibri" w:hAnsi="Calibri" w:cs="Calibri"/>
          <w:color w:val="000000"/>
          <w:sz w:val="22"/>
          <w:szCs w:val="22"/>
        </w:rPr>
        <w:t>for the development of the application</w:t>
      </w:r>
      <w:r w:rsidR="002337A5" w:rsidRPr="00485E4C">
        <w:rPr>
          <w:rFonts w:ascii="Calibri" w:hAnsi="Calibri" w:cs="Calibri"/>
          <w:color w:val="000000"/>
          <w:sz w:val="22"/>
          <w:szCs w:val="22"/>
        </w:rPr>
        <w:t>.</w:t>
      </w:r>
    </w:p>
    <w:p w14:paraId="654107B3" w14:textId="77777777" w:rsidR="00792608" w:rsidRPr="00485E4C" w:rsidRDefault="00792608">
      <w:pPr>
        <w:numPr>
          <w:ilvl w:val="0"/>
          <w:numId w:val="3"/>
        </w:numPr>
        <w:jc w:val="both"/>
        <w:rPr>
          <w:rFonts w:ascii="Calibri" w:hAnsi="Calibri" w:cs="Calibri"/>
          <w:b/>
          <w:sz w:val="22"/>
          <w:szCs w:val="22"/>
        </w:rPr>
      </w:pPr>
      <w:r w:rsidRPr="00485E4C">
        <w:rPr>
          <w:rFonts w:ascii="Calibri" w:hAnsi="Calibri" w:cs="Calibri"/>
          <w:sz w:val="22"/>
          <w:szCs w:val="22"/>
        </w:rPr>
        <w:t xml:space="preserve">Involved in writing the </w:t>
      </w:r>
      <w:r w:rsidRPr="00485E4C">
        <w:rPr>
          <w:rFonts w:ascii="Calibri" w:hAnsi="Calibri" w:cs="Calibri"/>
          <w:b/>
          <w:sz w:val="22"/>
          <w:szCs w:val="22"/>
        </w:rPr>
        <w:t>JSF faces-config.xml to configure the managed beans and Xhtml.</w:t>
      </w:r>
    </w:p>
    <w:p w14:paraId="0AD1535E" w14:textId="77777777" w:rsidR="00792608" w:rsidRPr="00485E4C" w:rsidRDefault="00792608">
      <w:pPr>
        <w:numPr>
          <w:ilvl w:val="0"/>
          <w:numId w:val="3"/>
        </w:numPr>
        <w:tabs>
          <w:tab w:val="left" w:pos="900"/>
        </w:tabs>
        <w:jc w:val="both"/>
        <w:rPr>
          <w:rFonts w:ascii="Calibri" w:hAnsi="Calibri" w:cs="Calibri"/>
          <w:b/>
          <w:sz w:val="22"/>
          <w:szCs w:val="22"/>
        </w:rPr>
      </w:pPr>
      <w:r w:rsidRPr="00485E4C">
        <w:rPr>
          <w:rFonts w:ascii="Calibri" w:hAnsi="Calibri" w:cs="Calibri"/>
          <w:b/>
          <w:sz w:val="22"/>
          <w:szCs w:val="22"/>
        </w:rPr>
        <w:t>Shell Scripting in Linux</w:t>
      </w:r>
      <w:r w:rsidRPr="00485E4C">
        <w:rPr>
          <w:rFonts w:ascii="Calibri" w:hAnsi="Calibri" w:cs="Calibri"/>
          <w:sz w:val="22"/>
          <w:szCs w:val="22"/>
        </w:rPr>
        <w:t xml:space="preserve"> was used for file manipulation and program execution.</w:t>
      </w:r>
    </w:p>
    <w:p w14:paraId="1B7801DC" w14:textId="77777777" w:rsidR="00792608" w:rsidRPr="00485E4C" w:rsidRDefault="00792608">
      <w:pPr>
        <w:widowControl/>
        <w:numPr>
          <w:ilvl w:val="0"/>
          <w:numId w:val="3"/>
        </w:numPr>
        <w:tabs>
          <w:tab w:val="left" w:pos="4759"/>
        </w:tabs>
        <w:autoSpaceDE/>
        <w:spacing w:line="288" w:lineRule="auto"/>
        <w:jc w:val="both"/>
        <w:rPr>
          <w:rFonts w:ascii="Calibri" w:hAnsi="Calibri" w:cs="Calibri"/>
          <w:sz w:val="22"/>
          <w:szCs w:val="22"/>
        </w:rPr>
      </w:pPr>
      <w:r w:rsidRPr="00485E4C">
        <w:rPr>
          <w:rFonts w:ascii="Calibri" w:hAnsi="Calibri" w:cs="Calibri"/>
          <w:b/>
          <w:sz w:val="22"/>
          <w:szCs w:val="22"/>
        </w:rPr>
        <w:t>Java Script</w:t>
      </w:r>
      <w:r w:rsidRPr="00485E4C">
        <w:rPr>
          <w:rFonts w:ascii="Calibri" w:hAnsi="Calibri" w:cs="Calibri"/>
          <w:sz w:val="22"/>
          <w:szCs w:val="22"/>
        </w:rPr>
        <w:t xml:space="preserve"> is used for Validation and Dynamic Effects. </w:t>
      </w:r>
    </w:p>
    <w:p w14:paraId="65EC1E0D" w14:textId="77777777" w:rsidR="00792608" w:rsidRPr="00485E4C" w:rsidRDefault="00792608">
      <w:pPr>
        <w:widowControl/>
        <w:numPr>
          <w:ilvl w:val="0"/>
          <w:numId w:val="3"/>
        </w:numPr>
        <w:autoSpaceDE/>
        <w:jc w:val="both"/>
        <w:rPr>
          <w:rFonts w:ascii="Calibri" w:hAnsi="Calibri" w:cs="Calibri"/>
          <w:color w:val="000000"/>
          <w:sz w:val="22"/>
          <w:szCs w:val="22"/>
        </w:rPr>
      </w:pPr>
      <w:r w:rsidRPr="00485E4C">
        <w:rPr>
          <w:rFonts w:ascii="Calibri" w:hAnsi="Calibri" w:cs="Calibri"/>
          <w:sz w:val="22"/>
          <w:szCs w:val="22"/>
        </w:rPr>
        <w:t>Consumed Web Services using WSDL and SOAP for getting credit card information from third   party</w:t>
      </w:r>
      <w:r w:rsidR="002337A5" w:rsidRPr="00485E4C">
        <w:rPr>
          <w:rFonts w:ascii="Calibri" w:hAnsi="Calibri" w:cs="Calibri"/>
          <w:sz w:val="22"/>
          <w:szCs w:val="22"/>
        </w:rPr>
        <w:t>.</w:t>
      </w:r>
    </w:p>
    <w:p w14:paraId="2E49BD5A" w14:textId="77777777" w:rsidR="00792608" w:rsidRPr="00485E4C" w:rsidRDefault="00792608">
      <w:pPr>
        <w:widowControl/>
        <w:numPr>
          <w:ilvl w:val="0"/>
          <w:numId w:val="3"/>
        </w:numPr>
        <w:tabs>
          <w:tab w:val="left" w:pos="4759"/>
        </w:tabs>
        <w:autoSpaceDE/>
        <w:spacing w:line="288" w:lineRule="auto"/>
        <w:jc w:val="both"/>
        <w:rPr>
          <w:rFonts w:ascii="Calibri" w:hAnsi="Calibri" w:cs="Calibri"/>
          <w:color w:val="333333"/>
          <w:sz w:val="22"/>
          <w:szCs w:val="22"/>
        </w:rPr>
      </w:pPr>
      <w:r w:rsidRPr="00485E4C">
        <w:rPr>
          <w:rFonts w:ascii="Calibri" w:hAnsi="Calibri" w:cs="Calibri"/>
          <w:color w:val="000000"/>
          <w:sz w:val="22"/>
          <w:szCs w:val="22"/>
        </w:rPr>
        <w:t xml:space="preserve">Worked with Component based approach – </w:t>
      </w:r>
      <w:r w:rsidRPr="00485E4C">
        <w:rPr>
          <w:rFonts w:ascii="Calibri" w:hAnsi="Calibri" w:cs="Calibri"/>
          <w:b/>
          <w:color w:val="000000"/>
          <w:sz w:val="22"/>
          <w:szCs w:val="22"/>
        </w:rPr>
        <w:t>JSF</w:t>
      </w:r>
      <w:r w:rsidRPr="00485E4C">
        <w:rPr>
          <w:rFonts w:ascii="Calibri" w:hAnsi="Calibri" w:cs="Calibri"/>
          <w:color w:val="000000"/>
          <w:sz w:val="22"/>
          <w:szCs w:val="22"/>
        </w:rPr>
        <w:t xml:space="preserve"> (JS</w:t>
      </w:r>
      <w:r w:rsidR="002337A5" w:rsidRPr="00485E4C">
        <w:rPr>
          <w:rFonts w:ascii="Calibri" w:hAnsi="Calibri" w:cs="Calibri"/>
          <w:color w:val="000000"/>
          <w:sz w:val="22"/>
          <w:szCs w:val="22"/>
        </w:rPr>
        <w:t>P was used as its view handler).</w:t>
      </w:r>
    </w:p>
    <w:p w14:paraId="5DF1FD5C"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333333"/>
          <w:sz w:val="22"/>
          <w:szCs w:val="22"/>
        </w:rPr>
        <w:t>Developing </w:t>
      </w:r>
      <w:r w:rsidRPr="00485E4C">
        <w:rPr>
          <w:rFonts w:ascii="Calibri" w:hAnsi="Calibri" w:cs="Calibri"/>
          <w:b/>
          <w:color w:val="333333"/>
          <w:sz w:val="22"/>
          <w:szCs w:val="22"/>
        </w:rPr>
        <w:t>batches</w:t>
      </w:r>
      <w:r w:rsidRPr="00485E4C">
        <w:rPr>
          <w:rFonts w:ascii="Calibri" w:hAnsi="Calibri" w:cs="Calibri"/>
          <w:color w:val="333333"/>
          <w:sz w:val="22"/>
          <w:szCs w:val="22"/>
        </w:rPr>
        <w:t xml:space="preserve"> for the application</w:t>
      </w:r>
      <w:r w:rsidRPr="00485E4C">
        <w:rPr>
          <w:rFonts w:ascii="Calibri" w:hAnsi="Calibri" w:cs="Calibri"/>
          <w:sz w:val="22"/>
          <w:szCs w:val="22"/>
        </w:rPr>
        <w:t>.</w:t>
      </w:r>
    </w:p>
    <w:p w14:paraId="2791A032"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333333"/>
          <w:sz w:val="22"/>
          <w:szCs w:val="22"/>
        </w:rPr>
        <w:t xml:space="preserve">Created and maintained the configuration of the </w:t>
      </w:r>
      <w:r w:rsidRPr="00485E4C">
        <w:rPr>
          <w:rFonts w:ascii="Calibri" w:hAnsi="Calibri" w:cs="Calibri"/>
          <w:b/>
          <w:color w:val="333333"/>
          <w:sz w:val="22"/>
          <w:szCs w:val="22"/>
        </w:rPr>
        <w:t>Spring Application Frameworks IoC container</w:t>
      </w:r>
      <w:r w:rsidRPr="00485E4C">
        <w:rPr>
          <w:rFonts w:ascii="Calibri" w:hAnsi="Calibri" w:cs="Calibri"/>
          <w:b/>
          <w:sz w:val="22"/>
          <w:szCs w:val="22"/>
        </w:rPr>
        <w:t>, AOP, Transaction Manager</w:t>
      </w:r>
      <w:r w:rsidRPr="00485E4C">
        <w:rPr>
          <w:rFonts w:ascii="Calibri" w:hAnsi="Calibri" w:cs="Calibri"/>
          <w:sz w:val="22"/>
          <w:szCs w:val="22"/>
        </w:rPr>
        <w:t xml:space="preserve">. </w:t>
      </w:r>
    </w:p>
    <w:p w14:paraId="18BB559D"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333333"/>
          <w:sz w:val="22"/>
          <w:szCs w:val="22"/>
        </w:rPr>
        <w:t>Demo on the developed Use Cases</w:t>
      </w:r>
      <w:r w:rsidRPr="00485E4C">
        <w:rPr>
          <w:rFonts w:ascii="Calibri" w:hAnsi="Calibri" w:cs="Calibri"/>
          <w:sz w:val="22"/>
          <w:szCs w:val="22"/>
        </w:rPr>
        <w:t xml:space="preserve">.  </w:t>
      </w:r>
    </w:p>
    <w:p w14:paraId="65D02B65"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sz w:val="22"/>
          <w:szCs w:val="22"/>
        </w:rPr>
        <w:lastRenderedPageBreak/>
        <w:t xml:space="preserve">Written </w:t>
      </w:r>
      <w:r w:rsidRPr="00485E4C">
        <w:rPr>
          <w:rFonts w:ascii="Calibri" w:hAnsi="Calibri" w:cs="Calibri"/>
          <w:b/>
          <w:sz w:val="22"/>
          <w:szCs w:val="22"/>
        </w:rPr>
        <w:t>Navigation Rules, Managed Beans</w:t>
      </w:r>
      <w:r w:rsidRPr="00485E4C">
        <w:rPr>
          <w:rFonts w:ascii="Calibri" w:hAnsi="Calibri" w:cs="Calibri"/>
          <w:sz w:val="22"/>
          <w:szCs w:val="22"/>
        </w:rPr>
        <w:t xml:space="preserve"> related to </w:t>
      </w:r>
      <w:r w:rsidRPr="00485E4C">
        <w:rPr>
          <w:rFonts w:ascii="Calibri" w:hAnsi="Calibri" w:cs="Calibri"/>
          <w:b/>
          <w:sz w:val="22"/>
          <w:szCs w:val="22"/>
        </w:rPr>
        <w:t>JSF</w:t>
      </w:r>
      <w:r w:rsidR="002337A5" w:rsidRPr="00485E4C">
        <w:rPr>
          <w:rFonts w:ascii="Calibri" w:hAnsi="Calibri" w:cs="Calibri"/>
          <w:b/>
          <w:sz w:val="22"/>
          <w:szCs w:val="22"/>
        </w:rPr>
        <w:t>.</w:t>
      </w:r>
    </w:p>
    <w:p w14:paraId="7E1DA6D7" w14:textId="77777777" w:rsidR="00792608" w:rsidRPr="00485E4C" w:rsidRDefault="00792608">
      <w:pPr>
        <w:numPr>
          <w:ilvl w:val="0"/>
          <w:numId w:val="3"/>
        </w:numPr>
        <w:tabs>
          <w:tab w:val="left" w:pos="900"/>
        </w:tabs>
        <w:jc w:val="both"/>
        <w:rPr>
          <w:rFonts w:ascii="Calibri" w:hAnsi="Calibri" w:cs="Calibri"/>
          <w:b/>
          <w:sz w:val="22"/>
          <w:szCs w:val="22"/>
        </w:rPr>
      </w:pPr>
      <w:r w:rsidRPr="00485E4C">
        <w:rPr>
          <w:rFonts w:ascii="Calibri" w:hAnsi="Calibri" w:cs="Calibri"/>
          <w:color w:val="333333"/>
          <w:sz w:val="22"/>
          <w:szCs w:val="22"/>
        </w:rPr>
        <w:t xml:space="preserve">Used </w:t>
      </w:r>
      <w:r w:rsidRPr="00485E4C">
        <w:rPr>
          <w:rFonts w:ascii="Calibri" w:hAnsi="Calibri" w:cs="Calibri"/>
          <w:b/>
          <w:color w:val="333333"/>
          <w:sz w:val="22"/>
          <w:szCs w:val="22"/>
        </w:rPr>
        <w:t xml:space="preserve">Log 4j </w:t>
      </w:r>
      <w:r w:rsidRPr="00485E4C">
        <w:rPr>
          <w:rFonts w:ascii="Calibri" w:hAnsi="Calibri" w:cs="Calibri"/>
          <w:color w:val="333333"/>
          <w:sz w:val="22"/>
          <w:szCs w:val="22"/>
        </w:rPr>
        <w:t xml:space="preserve">for different logger levels like </w:t>
      </w:r>
      <w:r w:rsidRPr="00485E4C">
        <w:rPr>
          <w:rFonts w:ascii="Calibri" w:hAnsi="Calibri" w:cs="Calibri"/>
          <w:b/>
          <w:color w:val="333333"/>
          <w:sz w:val="22"/>
          <w:szCs w:val="22"/>
        </w:rPr>
        <w:t>debug, info, error</w:t>
      </w:r>
      <w:r w:rsidRPr="00485E4C">
        <w:rPr>
          <w:rFonts w:ascii="Calibri" w:hAnsi="Calibri" w:cs="Calibri"/>
          <w:color w:val="333333"/>
          <w:sz w:val="22"/>
          <w:szCs w:val="22"/>
        </w:rPr>
        <w:t xml:space="preserve"> throughout the application.</w:t>
      </w:r>
    </w:p>
    <w:p w14:paraId="52968E8D" w14:textId="77777777" w:rsidR="00792608" w:rsidRPr="00485E4C" w:rsidRDefault="00792608">
      <w:pPr>
        <w:jc w:val="both"/>
        <w:rPr>
          <w:rFonts w:ascii="Calibri" w:hAnsi="Calibri" w:cs="Calibri"/>
          <w:b/>
          <w:sz w:val="22"/>
          <w:szCs w:val="22"/>
        </w:rPr>
      </w:pPr>
    </w:p>
    <w:p w14:paraId="74E78838" w14:textId="641F3AA2" w:rsidR="00792608" w:rsidRPr="00485E4C" w:rsidRDefault="00792608">
      <w:pPr>
        <w:jc w:val="both"/>
        <w:rPr>
          <w:rFonts w:ascii="Calibri" w:hAnsi="Calibri" w:cs="Calibri"/>
          <w:bCs/>
          <w:color w:val="000000"/>
          <w:sz w:val="22"/>
          <w:szCs w:val="22"/>
        </w:rPr>
      </w:pPr>
      <w:r w:rsidRPr="00485E4C">
        <w:rPr>
          <w:rFonts w:ascii="Calibri" w:hAnsi="Calibri" w:cs="Calibri"/>
          <w:b/>
          <w:sz w:val="22"/>
          <w:szCs w:val="22"/>
        </w:rPr>
        <w:t xml:space="preserve">Environment: </w:t>
      </w:r>
      <w:r w:rsidRPr="00485E4C">
        <w:rPr>
          <w:rFonts w:ascii="Calibri" w:hAnsi="Calibri" w:cs="Calibri"/>
          <w:bCs/>
          <w:color w:val="333333"/>
          <w:sz w:val="22"/>
          <w:szCs w:val="22"/>
        </w:rPr>
        <w:t xml:space="preserve">Unix, JSP, JSF, </w:t>
      </w:r>
      <w:r w:rsidRPr="00485E4C">
        <w:rPr>
          <w:rFonts w:ascii="Calibri" w:hAnsi="Calibri" w:cs="Calibri"/>
          <w:bCs/>
          <w:sz w:val="22"/>
          <w:szCs w:val="22"/>
        </w:rPr>
        <w:t>Web services</w:t>
      </w:r>
      <w:r w:rsidRPr="00485E4C">
        <w:rPr>
          <w:rFonts w:ascii="Calibri" w:hAnsi="Calibri" w:cs="Calibri"/>
          <w:color w:val="000000"/>
          <w:sz w:val="22"/>
          <w:szCs w:val="22"/>
        </w:rPr>
        <w:t xml:space="preserve">, , Apache </w:t>
      </w:r>
      <w:r w:rsidR="003E3982" w:rsidRPr="00485E4C">
        <w:rPr>
          <w:rFonts w:ascii="Calibri" w:hAnsi="Calibri" w:cs="Calibri"/>
          <w:color w:val="000000"/>
          <w:sz w:val="22"/>
          <w:szCs w:val="22"/>
        </w:rPr>
        <w:t xml:space="preserve">Axis, </w:t>
      </w:r>
      <w:r w:rsidR="003E3982" w:rsidRPr="00485E4C">
        <w:rPr>
          <w:rFonts w:ascii="Calibri" w:hAnsi="Calibri" w:cs="Calibri"/>
          <w:bCs/>
          <w:color w:val="333333"/>
          <w:sz w:val="22"/>
          <w:szCs w:val="22"/>
        </w:rPr>
        <w:t>Java</w:t>
      </w:r>
      <w:r w:rsidRPr="00485E4C">
        <w:rPr>
          <w:rFonts w:ascii="Calibri" w:hAnsi="Calibri" w:cs="Calibri"/>
          <w:bCs/>
          <w:color w:val="333333"/>
          <w:sz w:val="22"/>
          <w:szCs w:val="22"/>
        </w:rPr>
        <w:t xml:space="preserve"> 1.5, Maven script, Svn, Toad,</w:t>
      </w:r>
      <w:r w:rsidRPr="00485E4C">
        <w:rPr>
          <w:rFonts w:ascii="Calibri" w:hAnsi="Calibri" w:cs="Calibri"/>
          <w:bCs/>
          <w:color w:val="000000"/>
          <w:sz w:val="22"/>
          <w:szCs w:val="22"/>
        </w:rPr>
        <w:t xml:space="preserve">JDK 1.5, JUnit, Hibernate, HTML, XML, CSS, JDBC, Oracle 10g, Weblogic 9.0, spring 2.0.1, </w:t>
      </w:r>
      <w:r w:rsidRPr="00485E4C">
        <w:rPr>
          <w:rFonts w:ascii="Calibri" w:hAnsi="Calibri" w:cs="Calibri"/>
          <w:sz w:val="22"/>
          <w:szCs w:val="22"/>
        </w:rPr>
        <w:t>RAD 6.0</w:t>
      </w:r>
      <w:r w:rsidR="002337A5" w:rsidRPr="00485E4C">
        <w:rPr>
          <w:rFonts w:ascii="Calibri" w:hAnsi="Calibri" w:cs="Calibri"/>
          <w:sz w:val="22"/>
          <w:szCs w:val="22"/>
        </w:rPr>
        <w:t>.</w:t>
      </w:r>
    </w:p>
    <w:p w14:paraId="7161B3BE" w14:textId="77777777" w:rsidR="00792608" w:rsidRPr="00485E4C" w:rsidRDefault="00792608">
      <w:pPr>
        <w:spacing w:before="120"/>
        <w:jc w:val="both"/>
        <w:rPr>
          <w:rFonts w:ascii="Calibri" w:hAnsi="Calibri" w:cs="Calibri"/>
          <w:bCs/>
          <w:color w:val="000000"/>
          <w:sz w:val="22"/>
          <w:szCs w:val="22"/>
        </w:rPr>
      </w:pPr>
    </w:p>
    <w:p w14:paraId="4C397356" w14:textId="5789CF84" w:rsidR="00792608" w:rsidRPr="00485E4C" w:rsidRDefault="00792608">
      <w:pPr>
        <w:jc w:val="both"/>
        <w:rPr>
          <w:rFonts w:ascii="Calibri" w:hAnsi="Calibri" w:cs="Calibri"/>
          <w:b/>
          <w:bCs/>
          <w:sz w:val="22"/>
          <w:szCs w:val="22"/>
          <w:lang w:val="en-GB"/>
        </w:rPr>
      </w:pPr>
      <w:r w:rsidRPr="00485E4C">
        <w:rPr>
          <w:rFonts w:ascii="Calibri" w:hAnsi="Calibri" w:cs="Calibri"/>
          <w:b/>
          <w:bCs/>
          <w:sz w:val="22"/>
          <w:szCs w:val="22"/>
          <w:lang w:val="en-GB"/>
        </w:rPr>
        <w:t>ACS, Franklin, TN</w:t>
      </w:r>
      <w:r w:rsidRPr="00485E4C">
        <w:rPr>
          <w:rFonts w:ascii="Calibri" w:hAnsi="Calibri" w:cs="Calibri"/>
          <w:b/>
          <w:bCs/>
          <w:sz w:val="22"/>
          <w:szCs w:val="22"/>
          <w:lang w:val="en-GB"/>
        </w:rPr>
        <w:tab/>
      </w:r>
      <w:r w:rsidRPr="00485E4C">
        <w:rPr>
          <w:rFonts w:ascii="Calibri" w:hAnsi="Calibri" w:cs="Calibri"/>
          <w:b/>
          <w:bCs/>
          <w:sz w:val="22"/>
          <w:szCs w:val="22"/>
          <w:lang w:val="en-GB"/>
        </w:rPr>
        <w:tab/>
      </w:r>
      <w:r w:rsidRPr="00485E4C">
        <w:rPr>
          <w:rFonts w:ascii="Calibri" w:hAnsi="Calibri" w:cs="Calibri"/>
          <w:b/>
          <w:bCs/>
          <w:sz w:val="22"/>
          <w:szCs w:val="22"/>
          <w:lang w:val="en-GB"/>
        </w:rPr>
        <w:tab/>
      </w:r>
      <w:r w:rsidRPr="00485E4C">
        <w:rPr>
          <w:rFonts w:ascii="Calibri" w:hAnsi="Calibri" w:cs="Calibri"/>
          <w:b/>
          <w:bCs/>
          <w:sz w:val="22"/>
          <w:szCs w:val="22"/>
          <w:lang w:val="en-GB"/>
        </w:rPr>
        <w:tab/>
      </w:r>
      <w:r w:rsidRPr="00485E4C">
        <w:rPr>
          <w:rFonts w:ascii="Calibri" w:hAnsi="Calibri" w:cs="Calibri"/>
          <w:b/>
          <w:bCs/>
          <w:sz w:val="22"/>
          <w:szCs w:val="22"/>
          <w:lang w:val="en-GB"/>
        </w:rPr>
        <w:tab/>
      </w:r>
      <w:r w:rsidRPr="00485E4C">
        <w:rPr>
          <w:rFonts w:ascii="Calibri" w:hAnsi="Calibri" w:cs="Calibri"/>
          <w:b/>
          <w:bCs/>
          <w:sz w:val="22"/>
          <w:szCs w:val="22"/>
          <w:lang w:val="en-GB"/>
        </w:rPr>
        <w:tab/>
      </w:r>
      <w:r w:rsidRPr="00485E4C">
        <w:rPr>
          <w:rFonts w:ascii="Calibri" w:hAnsi="Calibri" w:cs="Calibri"/>
          <w:b/>
          <w:bCs/>
          <w:sz w:val="22"/>
          <w:szCs w:val="22"/>
          <w:lang w:val="en-GB"/>
        </w:rPr>
        <w:tab/>
      </w:r>
      <w:r w:rsidRPr="00485E4C">
        <w:rPr>
          <w:rFonts w:ascii="Calibri" w:hAnsi="Calibri" w:cs="Calibri"/>
          <w:b/>
          <w:bCs/>
          <w:sz w:val="22"/>
          <w:szCs w:val="22"/>
          <w:lang w:val="en-GB"/>
        </w:rPr>
        <w:tab/>
      </w:r>
      <w:r w:rsidR="00485E4C" w:rsidRPr="00485E4C">
        <w:rPr>
          <w:rFonts w:ascii="Calibri" w:hAnsi="Calibri" w:cs="Calibri"/>
          <w:b/>
          <w:bCs/>
          <w:sz w:val="22"/>
          <w:szCs w:val="22"/>
          <w:lang w:val="en-GB"/>
        </w:rPr>
        <w:t xml:space="preserve">         </w:t>
      </w:r>
      <w:r w:rsidRPr="00485E4C">
        <w:rPr>
          <w:rFonts w:ascii="Calibri" w:hAnsi="Calibri" w:cs="Calibri"/>
          <w:b/>
          <w:bCs/>
          <w:spacing w:val="20"/>
          <w:sz w:val="22"/>
          <w:szCs w:val="22"/>
        </w:rPr>
        <w:t>Jan’ 08 – Oct’08</w:t>
      </w:r>
    </w:p>
    <w:p w14:paraId="530A990F" w14:textId="77777777" w:rsidR="00792608" w:rsidRPr="00485E4C" w:rsidRDefault="00792608">
      <w:pPr>
        <w:jc w:val="both"/>
        <w:rPr>
          <w:rFonts w:ascii="Calibri" w:hAnsi="Calibri" w:cs="Calibri"/>
          <w:bCs/>
          <w:color w:val="000000"/>
          <w:sz w:val="22"/>
          <w:szCs w:val="22"/>
        </w:rPr>
      </w:pPr>
      <w:r w:rsidRPr="00485E4C">
        <w:rPr>
          <w:rFonts w:ascii="Calibri" w:hAnsi="Calibri" w:cs="Calibri"/>
          <w:b/>
          <w:bCs/>
          <w:sz w:val="22"/>
          <w:szCs w:val="22"/>
          <w:lang w:val="en-GB"/>
        </w:rPr>
        <w:t xml:space="preserve">Sr. Java J2EE Developer </w:t>
      </w:r>
    </w:p>
    <w:p w14:paraId="589EC717" w14:textId="77777777" w:rsidR="00792608" w:rsidRPr="00485E4C" w:rsidRDefault="00792608">
      <w:pPr>
        <w:jc w:val="both"/>
        <w:rPr>
          <w:rFonts w:ascii="Calibri" w:hAnsi="Calibri" w:cs="Calibri"/>
          <w:bCs/>
          <w:color w:val="000000"/>
          <w:sz w:val="22"/>
          <w:szCs w:val="22"/>
        </w:rPr>
      </w:pPr>
    </w:p>
    <w:p w14:paraId="5E4893BF" w14:textId="77777777" w:rsidR="00792608" w:rsidRPr="00485E4C" w:rsidRDefault="00792608">
      <w:pPr>
        <w:jc w:val="both"/>
        <w:rPr>
          <w:rFonts w:ascii="Calibri" w:hAnsi="Calibri" w:cs="Calibri"/>
          <w:sz w:val="22"/>
          <w:szCs w:val="22"/>
        </w:rPr>
      </w:pPr>
      <w:r w:rsidRPr="00485E4C">
        <w:rPr>
          <w:rFonts w:ascii="Calibri" w:hAnsi="Calibri" w:cs="Calibri"/>
          <w:bCs/>
          <w:color w:val="000000"/>
          <w:sz w:val="22"/>
          <w:szCs w:val="22"/>
          <w:u w:val="single"/>
        </w:rPr>
        <w:t>Project 1</w:t>
      </w:r>
      <w:r w:rsidRPr="00485E4C">
        <w:rPr>
          <w:rFonts w:ascii="Calibri" w:hAnsi="Calibri" w:cs="Calibri"/>
          <w:sz w:val="22"/>
          <w:szCs w:val="22"/>
          <w:u w:val="single"/>
        </w:rPr>
        <w:t>:</w:t>
      </w:r>
      <w:r w:rsidRPr="00485E4C">
        <w:rPr>
          <w:rFonts w:ascii="Calibri" w:hAnsi="Calibri" w:cs="Calibri"/>
          <w:b/>
          <w:sz w:val="22"/>
          <w:szCs w:val="22"/>
        </w:rPr>
        <w:t xml:space="preserve">  Florida healthy kids</w:t>
      </w:r>
      <w:r w:rsidRPr="00485E4C">
        <w:rPr>
          <w:rFonts w:ascii="Calibri" w:hAnsi="Calibri" w:cs="Calibri"/>
          <w:sz w:val="22"/>
          <w:szCs w:val="22"/>
        </w:rPr>
        <w:t xml:space="preserve"> (FLHK) is an eligibility determination system designed based on the specific guidelines provided by the </w:t>
      </w:r>
      <w:r w:rsidRPr="00485E4C">
        <w:rPr>
          <w:rFonts w:ascii="Calibri" w:hAnsi="Calibri" w:cs="Calibri"/>
          <w:b/>
          <w:sz w:val="22"/>
          <w:szCs w:val="22"/>
        </w:rPr>
        <w:t>state of Florida</w:t>
      </w:r>
      <w:r w:rsidRPr="00485E4C">
        <w:rPr>
          <w:rFonts w:ascii="Calibri" w:hAnsi="Calibri" w:cs="Calibri"/>
          <w:sz w:val="22"/>
          <w:szCs w:val="22"/>
        </w:rPr>
        <w:t xml:space="preserve">. The system takes in the </w:t>
      </w:r>
      <w:r w:rsidRPr="00485E4C">
        <w:rPr>
          <w:rFonts w:ascii="Calibri" w:hAnsi="Calibri" w:cs="Calibri"/>
          <w:b/>
          <w:sz w:val="22"/>
          <w:szCs w:val="22"/>
        </w:rPr>
        <w:t>demographic</w:t>
      </w:r>
      <w:r w:rsidRPr="00485E4C">
        <w:rPr>
          <w:rFonts w:ascii="Calibri" w:hAnsi="Calibri" w:cs="Calibri"/>
          <w:sz w:val="22"/>
          <w:szCs w:val="22"/>
        </w:rPr>
        <w:t xml:space="preserve">, </w:t>
      </w:r>
      <w:r w:rsidRPr="00485E4C">
        <w:rPr>
          <w:rFonts w:ascii="Calibri" w:hAnsi="Calibri" w:cs="Calibri"/>
          <w:b/>
          <w:sz w:val="22"/>
          <w:szCs w:val="22"/>
        </w:rPr>
        <w:t>employment</w:t>
      </w:r>
      <w:r w:rsidRPr="00485E4C">
        <w:rPr>
          <w:rFonts w:ascii="Calibri" w:hAnsi="Calibri" w:cs="Calibri"/>
          <w:sz w:val="22"/>
          <w:szCs w:val="22"/>
        </w:rPr>
        <w:t xml:space="preserve">, </w:t>
      </w:r>
      <w:r w:rsidRPr="00485E4C">
        <w:rPr>
          <w:rFonts w:ascii="Calibri" w:hAnsi="Calibri" w:cs="Calibri"/>
          <w:b/>
          <w:sz w:val="22"/>
          <w:szCs w:val="22"/>
        </w:rPr>
        <w:t xml:space="preserve">financial </w:t>
      </w:r>
      <w:r w:rsidRPr="00485E4C">
        <w:rPr>
          <w:rFonts w:ascii="Calibri" w:hAnsi="Calibri" w:cs="Calibri"/>
          <w:sz w:val="22"/>
          <w:szCs w:val="22"/>
        </w:rPr>
        <w:t>data of a child and runs the eligibility rules against the child. If the child is eligible for a program, it sends an enrollment record for that child to the Department</w:t>
      </w:r>
      <w:r w:rsidRPr="00485E4C">
        <w:rPr>
          <w:rFonts w:ascii="Calibri" w:hAnsi="Calibri" w:cs="Calibri"/>
          <w:b/>
          <w:sz w:val="22"/>
          <w:szCs w:val="22"/>
        </w:rPr>
        <w:t xml:space="preserve"> of Children</w:t>
      </w:r>
      <w:r w:rsidRPr="00485E4C">
        <w:rPr>
          <w:rFonts w:ascii="Calibri" w:hAnsi="Calibri" w:cs="Calibri"/>
          <w:sz w:val="22"/>
          <w:szCs w:val="22"/>
        </w:rPr>
        <w:t xml:space="preserve"> and </w:t>
      </w:r>
      <w:r w:rsidRPr="00485E4C">
        <w:rPr>
          <w:rFonts w:ascii="Calibri" w:hAnsi="Calibri" w:cs="Calibri"/>
          <w:b/>
          <w:sz w:val="22"/>
          <w:szCs w:val="22"/>
        </w:rPr>
        <w:t>Families</w:t>
      </w:r>
      <w:r w:rsidRPr="00485E4C">
        <w:rPr>
          <w:rFonts w:ascii="Calibri" w:hAnsi="Calibri" w:cs="Calibri"/>
          <w:sz w:val="22"/>
          <w:szCs w:val="22"/>
        </w:rPr>
        <w:t xml:space="preserve"> to be approved and then enrolls them into a particular program. The family of the child then has to pay a premium amount decided for the program he is in. Batches, both daily and monthly, run to determine the eligible children, the premium they have to pay, referrals to various programs available to the children, preparing relevant documents printing them and sending them to the family of that particular child.</w:t>
      </w:r>
    </w:p>
    <w:p w14:paraId="2158F0C9" w14:textId="77777777" w:rsidR="00792608" w:rsidRPr="00485E4C" w:rsidRDefault="00792608">
      <w:pPr>
        <w:jc w:val="both"/>
        <w:rPr>
          <w:rFonts w:ascii="Calibri" w:hAnsi="Calibri" w:cs="Calibri"/>
          <w:sz w:val="22"/>
          <w:szCs w:val="22"/>
        </w:rPr>
      </w:pPr>
    </w:p>
    <w:p w14:paraId="6C1A2629" w14:textId="29DC9755" w:rsidR="00792608" w:rsidRPr="00485E4C" w:rsidRDefault="00792608">
      <w:pPr>
        <w:jc w:val="both"/>
        <w:rPr>
          <w:rFonts w:ascii="Calibri" w:hAnsi="Calibri" w:cs="Calibri"/>
          <w:sz w:val="22"/>
          <w:szCs w:val="22"/>
        </w:rPr>
      </w:pPr>
      <w:r w:rsidRPr="00485E4C">
        <w:rPr>
          <w:rFonts w:ascii="Calibri" w:hAnsi="Calibri" w:cs="Calibri"/>
          <w:bCs/>
          <w:color w:val="000000"/>
          <w:sz w:val="22"/>
          <w:szCs w:val="22"/>
          <w:u w:val="single"/>
        </w:rPr>
        <w:t xml:space="preserve">Project </w:t>
      </w:r>
      <w:r w:rsidR="003E3982" w:rsidRPr="00485E4C">
        <w:rPr>
          <w:rFonts w:ascii="Calibri" w:hAnsi="Calibri" w:cs="Calibri"/>
          <w:sz w:val="22"/>
          <w:szCs w:val="22"/>
          <w:u w:val="single"/>
        </w:rPr>
        <w:t>2:</w:t>
      </w:r>
      <w:r w:rsidR="003E3982" w:rsidRPr="00485E4C">
        <w:rPr>
          <w:rFonts w:ascii="Calibri" w:hAnsi="Calibri" w:cs="Calibri"/>
          <w:b/>
          <w:bCs/>
          <w:color w:val="000000"/>
          <w:sz w:val="22"/>
          <w:szCs w:val="22"/>
        </w:rPr>
        <w:t xml:space="preserve"> Missouri</w:t>
      </w:r>
      <w:r w:rsidRPr="00485E4C">
        <w:rPr>
          <w:rFonts w:ascii="Calibri" w:hAnsi="Calibri" w:cs="Calibri"/>
          <w:b/>
          <w:bCs/>
          <w:color w:val="000000"/>
          <w:sz w:val="22"/>
          <w:szCs w:val="22"/>
        </w:rPr>
        <w:t xml:space="preserve"> Enrollment Broker</w:t>
      </w:r>
      <w:r w:rsidRPr="00485E4C">
        <w:rPr>
          <w:rFonts w:ascii="Calibri" w:hAnsi="Calibri" w:cs="Calibri"/>
          <w:bCs/>
          <w:color w:val="000000"/>
          <w:sz w:val="22"/>
          <w:szCs w:val="22"/>
        </w:rPr>
        <w:t xml:space="preserve"> (</w:t>
      </w:r>
      <w:r w:rsidRPr="00485E4C">
        <w:rPr>
          <w:rFonts w:ascii="Calibri" w:hAnsi="Calibri" w:cs="Calibri"/>
          <w:color w:val="000000"/>
          <w:sz w:val="22"/>
          <w:szCs w:val="22"/>
        </w:rPr>
        <w:t xml:space="preserve">MOEB) tracks and reports on enrollment and re-enrollment activities of the Missouri </w:t>
      </w:r>
      <w:r w:rsidRPr="00485E4C">
        <w:rPr>
          <w:rFonts w:ascii="Calibri" w:hAnsi="Calibri" w:cs="Calibri"/>
          <w:b/>
          <w:bCs/>
          <w:color w:val="000000"/>
          <w:sz w:val="22"/>
          <w:szCs w:val="22"/>
        </w:rPr>
        <w:t>Managed Care Program</w:t>
      </w:r>
      <w:r w:rsidRPr="00485E4C">
        <w:rPr>
          <w:rFonts w:ascii="Calibri" w:hAnsi="Calibri" w:cs="Calibri"/>
          <w:color w:val="000000"/>
          <w:sz w:val="22"/>
          <w:szCs w:val="22"/>
        </w:rPr>
        <w:t xml:space="preserve">.  The system receives eligible participants for managed care program from the sate and enrolls them into their choice of health plans. The MOEB can notify participants of the approval of SSI Opt-Out, SSI Opt-In, Transfer participants due to Just Cause or Emergency reasons. The system will be able to pull up a Plan and PCP and other network Providers on-line and view all information related to that provider. The MOEB also collects HRA (Health Risk Assessment) and TPL (Third Party Liability) files and transmits it to IFOX who is the plan broker.  </w:t>
      </w:r>
    </w:p>
    <w:p w14:paraId="4236D640" w14:textId="77777777" w:rsidR="00792608" w:rsidRPr="00485E4C" w:rsidRDefault="00792608">
      <w:pPr>
        <w:jc w:val="both"/>
        <w:rPr>
          <w:rFonts w:ascii="Calibri" w:hAnsi="Calibri" w:cs="Calibri"/>
          <w:sz w:val="22"/>
          <w:szCs w:val="22"/>
        </w:rPr>
      </w:pPr>
    </w:p>
    <w:p w14:paraId="4CC629B2" w14:textId="77777777" w:rsidR="00792608" w:rsidRPr="00485E4C" w:rsidRDefault="00792608">
      <w:pPr>
        <w:jc w:val="both"/>
        <w:rPr>
          <w:rFonts w:ascii="Calibri" w:hAnsi="Calibri" w:cs="Calibri"/>
          <w:color w:val="000000"/>
          <w:sz w:val="22"/>
          <w:szCs w:val="22"/>
        </w:rPr>
      </w:pPr>
      <w:r w:rsidRPr="00485E4C">
        <w:rPr>
          <w:rFonts w:ascii="Calibri" w:hAnsi="Calibri" w:cs="Calibri"/>
          <w:b/>
          <w:sz w:val="22"/>
          <w:szCs w:val="22"/>
        </w:rPr>
        <w:t>Responsibilities:</w:t>
      </w:r>
    </w:p>
    <w:p w14:paraId="693A6056" w14:textId="77777777" w:rsidR="00792608" w:rsidRPr="00485E4C" w:rsidRDefault="00792608">
      <w:pPr>
        <w:numPr>
          <w:ilvl w:val="0"/>
          <w:numId w:val="3"/>
        </w:numPr>
        <w:jc w:val="both"/>
        <w:rPr>
          <w:rFonts w:ascii="Calibri" w:hAnsi="Calibri" w:cs="Calibri"/>
          <w:color w:val="000000"/>
          <w:sz w:val="22"/>
          <w:szCs w:val="22"/>
        </w:rPr>
      </w:pPr>
      <w:r w:rsidRPr="00485E4C">
        <w:rPr>
          <w:rFonts w:ascii="Calibri" w:hAnsi="Calibri" w:cs="Calibri"/>
          <w:color w:val="000000"/>
          <w:sz w:val="22"/>
          <w:szCs w:val="22"/>
        </w:rPr>
        <w:t xml:space="preserve">Designed and developed lot of </w:t>
      </w:r>
      <w:r w:rsidRPr="00485E4C">
        <w:rPr>
          <w:rFonts w:ascii="Calibri" w:hAnsi="Calibri" w:cs="Calibri"/>
          <w:b/>
          <w:bCs/>
          <w:color w:val="000000"/>
          <w:sz w:val="22"/>
          <w:szCs w:val="22"/>
        </w:rPr>
        <w:t xml:space="preserve">JSP </w:t>
      </w:r>
      <w:r w:rsidRPr="00485E4C">
        <w:rPr>
          <w:rFonts w:ascii="Calibri" w:hAnsi="Calibri" w:cs="Calibri"/>
          <w:bCs/>
          <w:color w:val="000000"/>
          <w:sz w:val="22"/>
          <w:szCs w:val="22"/>
        </w:rPr>
        <w:t>pages needed for the application</w:t>
      </w:r>
      <w:r w:rsidRPr="00485E4C">
        <w:rPr>
          <w:rFonts w:ascii="Calibri" w:hAnsi="Calibri" w:cs="Calibri"/>
          <w:b/>
          <w:bCs/>
          <w:color w:val="000000"/>
          <w:sz w:val="22"/>
          <w:szCs w:val="22"/>
        </w:rPr>
        <w:t>.</w:t>
      </w:r>
    </w:p>
    <w:p w14:paraId="7F8EB8CD"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Developed </w:t>
      </w:r>
      <w:r w:rsidRPr="00485E4C">
        <w:rPr>
          <w:rFonts w:ascii="Calibri" w:hAnsi="Calibri" w:cs="Calibri"/>
          <w:b/>
          <w:color w:val="000000"/>
          <w:sz w:val="22"/>
          <w:szCs w:val="22"/>
        </w:rPr>
        <w:t>Data Access Object</w:t>
      </w:r>
      <w:r w:rsidRPr="00485E4C">
        <w:rPr>
          <w:rFonts w:ascii="Calibri" w:hAnsi="Calibri" w:cs="Calibri"/>
          <w:color w:val="000000"/>
          <w:sz w:val="22"/>
          <w:szCs w:val="22"/>
        </w:rPr>
        <w:t xml:space="preserve"> design patterns.</w:t>
      </w:r>
    </w:p>
    <w:p w14:paraId="21549074" w14:textId="4E6AE62C"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Designed</w:t>
      </w:r>
      <w:r w:rsidR="003E3982" w:rsidRPr="00485E4C">
        <w:rPr>
          <w:rFonts w:ascii="Calibri" w:hAnsi="Calibri" w:cs="Calibri"/>
          <w:color w:val="000000"/>
          <w:sz w:val="22"/>
          <w:szCs w:val="22"/>
        </w:rPr>
        <w:t xml:space="preserve"> </w:t>
      </w:r>
      <w:r w:rsidRPr="00485E4C">
        <w:rPr>
          <w:rFonts w:ascii="Calibri" w:hAnsi="Calibri" w:cs="Calibri"/>
          <w:color w:val="000000"/>
          <w:sz w:val="22"/>
          <w:szCs w:val="22"/>
        </w:rPr>
        <w:t>the</w:t>
      </w:r>
      <w:r w:rsidRPr="00485E4C">
        <w:rPr>
          <w:rFonts w:ascii="Calibri" w:hAnsi="Calibri" w:cs="Calibri"/>
          <w:b/>
          <w:bCs/>
          <w:color w:val="000000"/>
          <w:sz w:val="22"/>
          <w:szCs w:val="22"/>
        </w:rPr>
        <w:t xml:space="preserve"> POJO’s, hbm files </w:t>
      </w:r>
      <w:r w:rsidRPr="00485E4C">
        <w:rPr>
          <w:rFonts w:ascii="Calibri" w:hAnsi="Calibri" w:cs="Calibri"/>
          <w:color w:val="000000"/>
          <w:sz w:val="22"/>
          <w:szCs w:val="22"/>
        </w:rPr>
        <w:t>and</w:t>
      </w:r>
      <w:r w:rsidR="003E3982" w:rsidRPr="00485E4C">
        <w:rPr>
          <w:rFonts w:ascii="Calibri" w:hAnsi="Calibri" w:cs="Calibri"/>
          <w:color w:val="000000"/>
          <w:sz w:val="22"/>
          <w:szCs w:val="22"/>
        </w:rPr>
        <w:t xml:space="preserve"> </w:t>
      </w:r>
      <w:r w:rsidRPr="00485E4C">
        <w:rPr>
          <w:rFonts w:ascii="Calibri" w:hAnsi="Calibri" w:cs="Calibri"/>
          <w:color w:val="000000"/>
          <w:sz w:val="22"/>
          <w:szCs w:val="22"/>
        </w:rPr>
        <w:t>involved in writing Queries</w:t>
      </w:r>
      <w:r w:rsidR="003E3982" w:rsidRPr="00485E4C">
        <w:rPr>
          <w:rFonts w:ascii="Calibri" w:hAnsi="Calibri" w:cs="Calibri"/>
          <w:color w:val="000000"/>
          <w:sz w:val="22"/>
          <w:szCs w:val="22"/>
        </w:rPr>
        <w:t xml:space="preserve"> </w:t>
      </w:r>
      <w:r w:rsidRPr="00485E4C">
        <w:rPr>
          <w:rFonts w:ascii="Calibri" w:hAnsi="Calibri" w:cs="Calibri"/>
          <w:color w:val="000000"/>
          <w:sz w:val="22"/>
          <w:szCs w:val="22"/>
        </w:rPr>
        <w:t>using</w:t>
      </w:r>
      <w:r w:rsidRPr="00485E4C">
        <w:rPr>
          <w:rFonts w:ascii="Calibri" w:hAnsi="Calibri" w:cs="Calibri"/>
          <w:b/>
          <w:bCs/>
          <w:color w:val="000000"/>
          <w:sz w:val="22"/>
          <w:szCs w:val="22"/>
        </w:rPr>
        <w:t xml:space="preserve"> HQL</w:t>
      </w:r>
      <w:r w:rsidRPr="00485E4C">
        <w:rPr>
          <w:rFonts w:ascii="Calibri" w:hAnsi="Calibri" w:cs="Calibri"/>
          <w:color w:val="000000"/>
          <w:sz w:val="22"/>
          <w:szCs w:val="22"/>
        </w:rPr>
        <w:t>.</w:t>
      </w:r>
    </w:p>
    <w:p w14:paraId="44366EE8"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000000"/>
          <w:sz w:val="22"/>
          <w:szCs w:val="22"/>
        </w:rPr>
        <w:t xml:space="preserve">Developed the </w:t>
      </w:r>
      <w:r w:rsidRPr="00485E4C">
        <w:rPr>
          <w:rFonts w:ascii="Calibri" w:hAnsi="Calibri" w:cs="Calibri"/>
          <w:b/>
          <w:color w:val="000000"/>
          <w:sz w:val="22"/>
          <w:szCs w:val="22"/>
        </w:rPr>
        <w:t>Action classes</w:t>
      </w:r>
      <w:r w:rsidRPr="00485E4C">
        <w:rPr>
          <w:rFonts w:ascii="Calibri" w:hAnsi="Calibri" w:cs="Calibri"/>
          <w:color w:val="000000"/>
          <w:sz w:val="22"/>
          <w:szCs w:val="22"/>
        </w:rPr>
        <w:t xml:space="preserve"> to execute the business Logic and </w:t>
      </w:r>
      <w:r w:rsidRPr="00485E4C">
        <w:rPr>
          <w:rFonts w:ascii="Calibri" w:hAnsi="Calibri" w:cs="Calibri"/>
          <w:b/>
          <w:color w:val="000000"/>
          <w:sz w:val="22"/>
          <w:szCs w:val="22"/>
        </w:rPr>
        <w:t>Action forms</w:t>
      </w:r>
      <w:r w:rsidRPr="00485E4C">
        <w:rPr>
          <w:rFonts w:ascii="Calibri" w:hAnsi="Calibri" w:cs="Calibri"/>
          <w:color w:val="000000"/>
          <w:sz w:val="22"/>
          <w:szCs w:val="22"/>
        </w:rPr>
        <w:t xml:space="preserve"> to collect the input data from the users using </w:t>
      </w:r>
      <w:r w:rsidRPr="00485E4C">
        <w:rPr>
          <w:rFonts w:ascii="Calibri" w:hAnsi="Calibri" w:cs="Calibri"/>
          <w:b/>
          <w:color w:val="000000"/>
          <w:sz w:val="22"/>
          <w:szCs w:val="22"/>
        </w:rPr>
        <w:t>JAVA, DAO and Oracle</w:t>
      </w:r>
      <w:r w:rsidR="002337A5" w:rsidRPr="00485E4C">
        <w:rPr>
          <w:rFonts w:ascii="Calibri" w:hAnsi="Calibri" w:cs="Calibri"/>
          <w:b/>
          <w:color w:val="000000"/>
          <w:sz w:val="22"/>
          <w:szCs w:val="22"/>
        </w:rPr>
        <w:t>.</w:t>
      </w:r>
    </w:p>
    <w:p w14:paraId="7749A008"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333333"/>
          <w:sz w:val="22"/>
          <w:szCs w:val="22"/>
        </w:rPr>
        <w:t xml:space="preserve">Extensively used </w:t>
      </w:r>
      <w:r w:rsidRPr="00485E4C">
        <w:rPr>
          <w:rFonts w:ascii="Calibri" w:hAnsi="Calibri" w:cs="Calibri"/>
          <w:b/>
          <w:color w:val="333333"/>
          <w:sz w:val="22"/>
          <w:szCs w:val="22"/>
        </w:rPr>
        <w:t>Struts Tag Libraries like HTML, Bean, Logic</w:t>
      </w:r>
      <w:r w:rsidRPr="00485E4C">
        <w:rPr>
          <w:rFonts w:ascii="Calibri" w:hAnsi="Calibri" w:cs="Calibri"/>
          <w:color w:val="333333"/>
          <w:sz w:val="22"/>
          <w:szCs w:val="22"/>
        </w:rPr>
        <w:t xml:space="preserve"> in the development of the project</w:t>
      </w:r>
      <w:r w:rsidR="002337A5" w:rsidRPr="00485E4C">
        <w:rPr>
          <w:rFonts w:ascii="Calibri" w:hAnsi="Calibri" w:cs="Calibri"/>
          <w:color w:val="333333"/>
          <w:sz w:val="22"/>
          <w:szCs w:val="22"/>
        </w:rPr>
        <w:t>.</w:t>
      </w:r>
    </w:p>
    <w:p w14:paraId="5E8D465F" w14:textId="77777777" w:rsidR="00792608" w:rsidRPr="00485E4C" w:rsidRDefault="00792608">
      <w:pPr>
        <w:numPr>
          <w:ilvl w:val="0"/>
          <w:numId w:val="3"/>
        </w:numPr>
        <w:jc w:val="both"/>
        <w:rPr>
          <w:rFonts w:ascii="Calibri" w:hAnsi="Calibri" w:cs="Calibri"/>
          <w:sz w:val="22"/>
          <w:szCs w:val="22"/>
        </w:rPr>
      </w:pPr>
      <w:r w:rsidRPr="00485E4C">
        <w:rPr>
          <w:rFonts w:ascii="Calibri" w:hAnsi="Calibri" w:cs="Calibri"/>
          <w:color w:val="000000"/>
          <w:sz w:val="22"/>
          <w:szCs w:val="22"/>
        </w:rPr>
        <w:t xml:space="preserve">Designed and developed presentation layer using </w:t>
      </w:r>
      <w:r w:rsidRPr="00485E4C">
        <w:rPr>
          <w:rFonts w:ascii="Calibri" w:hAnsi="Calibri" w:cs="Calibri"/>
          <w:b/>
          <w:bCs/>
          <w:color w:val="000000"/>
          <w:sz w:val="22"/>
          <w:szCs w:val="22"/>
        </w:rPr>
        <w:t>JSP&amp; JSTL.</w:t>
      </w:r>
    </w:p>
    <w:p w14:paraId="6CD180E7"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sz w:val="22"/>
          <w:szCs w:val="22"/>
        </w:rPr>
        <w:t xml:space="preserve">Involved in the </w:t>
      </w:r>
      <w:r w:rsidRPr="00485E4C">
        <w:rPr>
          <w:rFonts w:ascii="Calibri" w:hAnsi="Calibri" w:cs="Calibri"/>
          <w:b/>
          <w:sz w:val="22"/>
          <w:szCs w:val="22"/>
        </w:rPr>
        <w:t>integration of the Struts and Spring Framework and Hibernate as the ORM</w:t>
      </w:r>
      <w:r w:rsidRPr="00485E4C">
        <w:rPr>
          <w:rFonts w:ascii="Calibri" w:hAnsi="Calibri" w:cs="Calibri"/>
          <w:sz w:val="22"/>
          <w:szCs w:val="22"/>
        </w:rPr>
        <w:t xml:space="preserve"> tool</w:t>
      </w:r>
      <w:r w:rsidR="002337A5" w:rsidRPr="00485E4C">
        <w:rPr>
          <w:rFonts w:ascii="Calibri" w:hAnsi="Calibri" w:cs="Calibri"/>
          <w:sz w:val="22"/>
          <w:szCs w:val="22"/>
        </w:rPr>
        <w:t>.</w:t>
      </w:r>
    </w:p>
    <w:p w14:paraId="3C4B0851"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333333"/>
          <w:sz w:val="22"/>
          <w:szCs w:val="22"/>
        </w:rPr>
        <w:t xml:space="preserve">Coordinating to the development team, QA team and BSA to clarify the technical issues and Use Case Scenarios. </w:t>
      </w:r>
    </w:p>
    <w:p w14:paraId="258AE292" w14:textId="6DA7BD56"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sz w:val="22"/>
          <w:szCs w:val="22"/>
        </w:rPr>
        <w:t xml:space="preserve">Involved in writing the </w:t>
      </w:r>
      <w:r w:rsidRPr="00485E4C">
        <w:rPr>
          <w:rFonts w:ascii="Calibri" w:hAnsi="Calibri" w:cs="Calibri"/>
          <w:b/>
          <w:sz w:val="22"/>
          <w:szCs w:val="22"/>
        </w:rPr>
        <w:t xml:space="preserve">Associations like One-to-One, </w:t>
      </w:r>
      <w:r w:rsidR="003E3982" w:rsidRPr="00485E4C">
        <w:rPr>
          <w:rFonts w:ascii="Calibri" w:hAnsi="Calibri" w:cs="Calibri"/>
          <w:b/>
          <w:sz w:val="22"/>
          <w:szCs w:val="22"/>
        </w:rPr>
        <w:t>many</w:t>
      </w:r>
      <w:r w:rsidRPr="00485E4C">
        <w:rPr>
          <w:rFonts w:ascii="Calibri" w:hAnsi="Calibri" w:cs="Calibri"/>
          <w:b/>
          <w:sz w:val="22"/>
          <w:szCs w:val="22"/>
        </w:rPr>
        <w:t>-to-One in the Hibernate.</w:t>
      </w:r>
    </w:p>
    <w:p w14:paraId="5C22B808"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Wrote </w:t>
      </w:r>
      <w:r w:rsidRPr="00485E4C">
        <w:rPr>
          <w:rFonts w:ascii="Calibri" w:hAnsi="Calibri" w:cs="Calibri"/>
          <w:b/>
          <w:bCs/>
          <w:color w:val="000000"/>
          <w:sz w:val="22"/>
          <w:szCs w:val="22"/>
        </w:rPr>
        <w:t>multithreaded</w:t>
      </w:r>
      <w:r w:rsidRPr="00485E4C">
        <w:rPr>
          <w:rFonts w:ascii="Calibri" w:hAnsi="Calibri" w:cs="Calibri"/>
          <w:color w:val="000000"/>
          <w:sz w:val="22"/>
          <w:szCs w:val="22"/>
        </w:rPr>
        <w:t xml:space="preserve"> applications for the daily Inbound and Outbound batches for correspondence to the state.</w:t>
      </w:r>
    </w:p>
    <w:p w14:paraId="3AFADF34" w14:textId="1F7CF303"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Developing </w:t>
      </w:r>
      <w:r w:rsidRPr="00485E4C">
        <w:rPr>
          <w:rFonts w:ascii="Calibri" w:hAnsi="Calibri" w:cs="Calibri"/>
          <w:b/>
          <w:color w:val="000000"/>
          <w:sz w:val="22"/>
          <w:szCs w:val="22"/>
        </w:rPr>
        <w:t>Struts Components</w:t>
      </w:r>
      <w:r w:rsidRPr="00485E4C">
        <w:rPr>
          <w:rFonts w:ascii="Calibri" w:hAnsi="Calibri" w:cs="Calibri"/>
          <w:color w:val="000000"/>
          <w:sz w:val="22"/>
          <w:szCs w:val="22"/>
        </w:rPr>
        <w:t xml:space="preserve"> like Action classes like </w:t>
      </w:r>
      <w:r w:rsidR="003E3982" w:rsidRPr="00485E4C">
        <w:rPr>
          <w:rFonts w:ascii="Calibri" w:hAnsi="Calibri" w:cs="Calibri"/>
          <w:b/>
          <w:color w:val="000000"/>
          <w:sz w:val="22"/>
          <w:szCs w:val="22"/>
        </w:rPr>
        <w:t>Action,</w:t>
      </w:r>
      <w:r w:rsidRPr="00485E4C">
        <w:rPr>
          <w:rFonts w:ascii="Calibri" w:hAnsi="Calibri" w:cs="Calibri"/>
          <w:b/>
          <w:color w:val="000000"/>
          <w:sz w:val="22"/>
          <w:szCs w:val="22"/>
        </w:rPr>
        <w:t xml:space="preserve"> Dispatch Action</w:t>
      </w:r>
      <w:r w:rsidR="002337A5" w:rsidRPr="00485E4C">
        <w:rPr>
          <w:rFonts w:ascii="Calibri" w:hAnsi="Calibri" w:cs="Calibri"/>
          <w:b/>
          <w:color w:val="000000"/>
          <w:sz w:val="22"/>
          <w:szCs w:val="22"/>
        </w:rPr>
        <w:t>.</w:t>
      </w:r>
    </w:p>
    <w:p w14:paraId="45518EA1"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Involved in </w:t>
      </w:r>
      <w:r w:rsidRPr="00485E4C">
        <w:rPr>
          <w:rFonts w:ascii="Calibri" w:hAnsi="Calibri" w:cs="Calibri"/>
          <w:b/>
          <w:color w:val="000000"/>
          <w:sz w:val="22"/>
          <w:szCs w:val="22"/>
        </w:rPr>
        <w:t>designing the Manager Classes</w:t>
      </w:r>
      <w:r w:rsidRPr="00485E4C">
        <w:rPr>
          <w:rFonts w:ascii="Calibri" w:hAnsi="Calibri" w:cs="Calibri"/>
          <w:color w:val="000000"/>
          <w:sz w:val="22"/>
          <w:szCs w:val="22"/>
        </w:rPr>
        <w:t xml:space="preserve"> needed at business tier and </w:t>
      </w:r>
      <w:r w:rsidRPr="00485E4C">
        <w:rPr>
          <w:rFonts w:ascii="Calibri" w:hAnsi="Calibri" w:cs="Calibri"/>
          <w:b/>
          <w:color w:val="000000"/>
          <w:sz w:val="22"/>
          <w:szCs w:val="22"/>
        </w:rPr>
        <w:t>created and configured the beans</w:t>
      </w:r>
      <w:r w:rsidRPr="00485E4C">
        <w:rPr>
          <w:rFonts w:ascii="Calibri" w:hAnsi="Calibri" w:cs="Calibri"/>
          <w:color w:val="000000"/>
          <w:sz w:val="22"/>
          <w:szCs w:val="22"/>
        </w:rPr>
        <w:t xml:space="preserve"> in </w:t>
      </w:r>
      <w:r w:rsidRPr="00485E4C">
        <w:rPr>
          <w:rFonts w:ascii="Calibri" w:hAnsi="Calibri" w:cs="Calibri"/>
          <w:b/>
          <w:color w:val="000000"/>
          <w:sz w:val="22"/>
          <w:szCs w:val="22"/>
        </w:rPr>
        <w:t>applicationcontext.xml</w:t>
      </w:r>
      <w:r w:rsidR="002337A5" w:rsidRPr="00485E4C">
        <w:rPr>
          <w:rFonts w:ascii="Calibri" w:hAnsi="Calibri" w:cs="Calibri"/>
          <w:b/>
          <w:color w:val="000000"/>
          <w:sz w:val="22"/>
          <w:szCs w:val="22"/>
        </w:rPr>
        <w:t>.</w:t>
      </w:r>
    </w:p>
    <w:p w14:paraId="64D98DED"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rPr>
        <w:t xml:space="preserve">Configured the Action Classes and form beans and </w:t>
      </w:r>
      <w:r w:rsidRPr="00485E4C">
        <w:rPr>
          <w:rFonts w:ascii="Calibri" w:hAnsi="Calibri" w:cs="Calibri"/>
          <w:b/>
          <w:color w:val="000000"/>
          <w:sz w:val="22"/>
          <w:szCs w:val="22"/>
        </w:rPr>
        <w:t>JSP’s</w:t>
      </w:r>
      <w:r w:rsidRPr="00485E4C">
        <w:rPr>
          <w:rFonts w:ascii="Calibri" w:hAnsi="Calibri" w:cs="Calibri"/>
          <w:color w:val="000000"/>
          <w:sz w:val="22"/>
          <w:szCs w:val="22"/>
        </w:rPr>
        <w:t xml:space="preserve"> in </w:t>
      </w:r>
      <w:r w:rsidRPr="00485E4C">
        <w:rPr>
          <w:rFonts w:ascii="Calibri" w:hAnsi="Calibri" w:cs="Calibri"/>
          <w:b/>
          <w:color w:val="000000"/>
          <w:sz w:val="22"/>
          <w:szCs w:val="22"/>
        </w:rPr>
        <w:t>Strug-Config.xml</w:t>
      </w:r>
      <w:r w:rsidRPr="00485E4C">
        <w:rPr>
          <w:rFonts w:ascii="Calibri" w:hAnsi="Calibri" w:cs="Calibri"/>
          <w:color w:val="000000"/>
          <w:sz w:val="22"/>
          <w:szCs w:val="22"/>
        </w:rPr>
        <w:t>.</w:t>
      </w:r>
    </w:p>
    <w:p w14:paraId="0926BC54"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Developed Sequence of </w:t>
      </w:r>
      <w:r w:rsidRPr="00485E4C">
        <w:rPr>
          <w:rFonts w:ascii="Calibri" w:hAnsi="Calibri" w:cs="Calibri"/>
          <w:b/>
          <w:color w:val="000000"/>
          <w:sz w:val="22"/>
          <w:szCs w:val="22"/>
        </w:rPr>
        <w:t xml:space="preserve">JSP’s </w:t>
      </w:r>
      <w:r w:rsidRPr="00485E4C">
        <w:rPr>
          <w:rFonts w:ascii="Calibri" w:hAnsi="Calibri" w:cs="Calibri"/>
          <w:color w:val="000000"/>
          <w:sz w:val="22"/>
          <w:szCs w:val="22"/>
        </w:rPr>
        <w:t>needed for the application.</w:t>
      </w:r>
      <w:r w:rsidRPr="00485E4C">
        <w:rPr>
          <w:rFonts w:ascii="Calibri" w:hAnsi="Calibri" w:cs="Calibri"/>
          <w:color w:val="000000"/>
          <w:sz w:val="22"/>
          <w:szCs w:val="22"/>
        </w:rPr>
        <w:tab/>
      </w:r>
    </w:p>
    <w:p w14:paraId="2E13A654"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lang w:val="en-AU"/>
        </w:rPr>
        <w:t xml:space="preserve">Involved in writing the </w:t>
      </w:r>
      <w:r w:rsidRPr="00485E4C">
        <w:rPr>
          <w:rFonts w:ascii="Calibri" w:hAnsi="Calibri" w:cs="Calibri"/>
          <w:b/>
          <w:color w:val="000000"/>
          <w:sz w:val="22"/>
          <w:szCs w:val="22"/>
          <w:lang w:val="en-AU"/>
        </w:rPr>
        <w:t>queries, stored procedures, triggers, cursors</w:t>
      </w:r>
      <w:r w:rsidRPr="00485E4C">
        <w:rPr>
          <w:rFonts w:ascii="Calibri" w:hAnsi="Calibri" w:cs="Calibri"/>
          <w:color w:val="000000"/>
          <w:sz w:val="22"/>
          <w:szCs w:val="22"/>
          <w:lang w:val="en-AU"/>
        </w:rPr>
        <w:t xml:space="preserve"> for the prototype.</w:t>
      </w:r>
    </w:p>
    <w:p w14:paraId="42E0A6C1"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lang w:val="en-AU"/>
        </w:rPr>
        <w:t xml:space="preserve">Involved in complete flow of the application from front end to backend witting MVC Framework using </w:t>
      </w:r>
      <w:r w:rsidRPr="00485E4C">
        <w:rPr>
          <w:rFonts w:ascii="Calibri" w:hAnsi="Calibri" w:cs="Calibri"/>
          <w:b/>
          <w:color w:val="000000"/>
          <w:sz w:val="22"/>
          <w:szCs w:val="22"/>
          <w:lang w:val="en-AU"/>
        </w:rPr>
        <w:t>Struts, Spring, Hibernate and Oracle 10g.</w:t>
      </w:r>
    </w:p>
    <w:p w14:paraId="3F6A0378" w14:textId="77777777" w:rsidR="00792608" w:rsidRPr="00485E4C" w:rsidRDefault="00792608">
      <w:pPr>
        <w:numPr>
          <w:ilvl w:val="0"/>
          <w:numId w:val="3"/>
        </w:numPr>
        <w:tabs>
          <w:tab w:val="left" w:pos="900"/>
        </w:tabs>
        <w:jc w:val="both"/>
        <w:rPr>
          <w:rFonts w:ascii="Calibri" w:hAnsi="Calibri" w:cs="Calibri"/>
          <w:b/>
          <w:sz w:val="22"/>
          <w:szCs w:val="22"/>
        </w:rPr>
      </w:pPr>
      <w:r w:rsidRPr="00485E4C">
        <w:rPr>
          <w:rFonts w:ascii="Calibri" w:hAnsi="Calibri" w:cs="Calibri"/>
          <w:sz w:val="22"/>
          <w:szCs w:val="22"/>
        </w:rPr>
        <w:t xml:space="preserve">Developed modules that integrate with </w:t>
      </w:r>
      <w:r w:rsidRPr="00485E4C">
        <w:rPr>
          <w:rFonts w:ascii="Calibri" w:hAnsi="Calibri" w:cs="Calibri"/>
          <w:b/>
          <w:sz w:val="22"/>
          <w:szCs w:val="22"/>
        </w:rPr>
        <w:t>web services</w:t>
      </w:r>
      <w:r w:rsidRPr="00485E4C">
        <w:rPr>
          <w:rFonts w:ascii="Calibri" w:hAnsi="Calibri" w:cs="Calibri"/>
          <w:sz w:val="22"/>
          <w:szCs w:val="22"/>
        </w:rPr>
        <w:t xml:space="preserve"> that provide global information through </w:t>
      </w:r>
      <w:r w:rsidRPr="00485E4C">
        <w:rPr>
          <w:rFonts w:ascii="Calibri" w:hAnsi="Calibri" w:cs="Calibri"/>
          <w:b/>
          <w:sz w:val="22"/>
          <w:szCs w:val="22"/>
        </w:rPr>
        <w:t>Apache Axis.</w:t>
      </w:r>
    </w:p>
    <w:p w14:paraId="6113E5C3"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b/>
          <w:sz w:val="22"/>
          <w:szCs w:val="22"/>
        </w:rPr>
        <w:t>Shell Scripting in Linux</w:t>
      </w:r>
      <w:r w:rsidRPr="00485E4C">
        <w:rPr>
          <w:rFonts w:ascii="Calibri" w:hAnsi="Calibri" w:cs="Calibri"/>
          <w:sz w:val="22"/>
          <w:szCs w:val="22"/>
        </w:rPr>
        <w:t xml:space="preserve"> was used for file manipulation and program execution.</w:t>
      </w:r>
    </w:p>
    <w:p w14:paraId="53625B81"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333333"/>
          <w:sz w:val="22"/>
          <w:szCs w:val="22"/>
        </w:rPr>
        <w:lastRenderedPageBreak/>
        <w:t>Developing </w:t>
      </w:r>
      <w:r w:rsidRPr="00485E4C">
        <w:rPr>
          <w:rFonts w:ascii="Calibri" w:hAnsi="Calibri" w:cs="Calibri"/>
          <w:b/>
          <w:color w:val="333333"/>
          <w:sz w:val="22"/>
          <w:szCs w:val="22"/>
        </w:rPr>
        <w:t>interfaces</w:t>
      </w:r>
      <w:r w:rsidRPr="00485E4C">
        <w:rPr>
          <w:rFonts w:ascii="Calibri" w:hAnsi="Calibri" w:cs="Calibri"/>
          <w:color w:val="333333"/>
          <w:sz w:val="22"/>
          <w:szCs w:val="22"/>
        </w:rPr>
        <w:t xml:space="preserve"> at service layer</w:t>
      </w:r>
      <w:r w:rsidRPr="00485E4C">
        <w:rPr>
          <w:rFonts w:ascii="Calibri" w:hAnsi="Calibri" w:cs="Calibri"/>
          <w:sz w:val="22"/>
          <w:szCs w:val="22"/>
        </w:rPr>
        <w:t>.</w:t>
      </w:r>
    </w:p>
    <w:p w14:paraId="7F5D52C1" w14:textId="77777777" w:rsidR="00792608" w:rsidRPr="00485E4C" w:rsidRDefault="00792608">
      <w:pPr>
        <w:widowControl/>
        <w:numPr>
          <w:ilvl w:val="0"/>
          <w:numId w:val="3"/>
        </w:numPr>
        <w:tabs>
          <w:tab w:val="left" w:pos="4759"/>
        </w:tabs>
        <w:autoSpaceDE/>
        <w:spacing w:line="288" w:lineRule="auto"/>
        <w:jc w:val="both"/>
        <w:rPr>
          <w:rFonts w:ascii="Calibri" w:hAnsi="Calibri" w:cs="Calibri"/>
          <w:color w:val="333333"/>
          <w:sz w:val="22"/>
          <w:szCs w:val="22"/>
        </w:rPr>
      </w:pPr>
      <w:r w:rsidRPr="00485E4C">
        <w:rPr>
          <w:rFonts w:ascii="Calibri" w:hAnsi="Calibri" w:cs="Calibri"/>
          <w:color w:val="000000"/>
          <w:sz w:val="22"/>
          <w:szCs w:val="22"/>
        </w:rPr>
        <w:t xml:space="preserve">Used </w:t>
      </w:r>
      <w:r w:rsidRPr="00485E4C">
        <w:rPr>
          <w:rFonts w:ascii="Calibri" w:hAnsi="Calibri" w:cs="Calibri"/>
          <w:b/>
          <w:bCs/>
          <w:color w:val="000000"/>
          <w:sz w:val="22"/>
          <w:szCs w:val="22"/>
        </w:rPr>
        <w:t>Documentum</w:t>
      </w:r>
      <w:r w:rsidRPr="00485E4C">
        <w:rPr>
          <w:rFonts w:ascii="Calibri" w:hAnsi="Calibri" w:cs="Calibri"/>
          <w:bCs/>
          <w:color w:val="000000"/>
          <w:sz w:val="22"/>
          <w:szCs w:val="22"/>
        </w:rPr>
        <w:t xml:space="preserve"> for retrieval of different documents like Use Cases, Business Rules.</w:t>
      </w:r>
    </w:p>
    <w:p w14:paraId="3A3CAFB9" w14:textId="17838CAA"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333333"/>
          <w:sz w:val="22"/>
          <w:szCs w:val="22"/>
        </w:rPr>
        <w:t xml:space="preserve">Developing various </w:t>
      </w:r>
      <w:r w:rsidRPr="00485E4C">
        <w:rPr>
          <w:rFonts w:ascii="Calibri" w:hAnsi="Calibri" w:cs="Calibri"/>
          <w:b/>
          <w:color w:val="333333"/>
          <w:sz w:val="22"/>
          <w:szCs w:val="22"/>
        </w:rPr>
        <w:t>Import and Export</w:t>
      </w:r>
      <w:r w:rsidR="003E3982" w:rsidRPr="00485E4C">
        <w:rPr>
          <w:rFonts w:ascii="Calibri" w:hAnsi="Calibri" w:cs="Calibri"/>
          <w:b/>
          <w:color w:val="333333"/>
          <w:sz w:val="22"/>
          <w:szCs w:val="22"/>
        </w:rPr>
        <w:t xml:space="preserve"> </w:t>
      </w:r>
      <w:r w:rsidRPr="00485E4C">
        <w:rPr>
          <w:rFonts w:ascii="Calibri" w:hAnsi="Calibri" w:cs="Calibri"/>
          <w:b/>
          <w:color w:val="333333"/>
          <w:sz w:val="22"/>
          <w:szCs w:val="22"/>
        </w:rPr>
        <w:t>batches</w:t>
      </w:r>
      <w:r w:rsidRPr="00485E4C">
        <w:rPr>
          <w:rFonts w:ascii="Calibri" w:hAnsi="Calibri" w:cs="Calibri"/>
          <w:color w:val="333333"/>
          <w:sz w:val="22"/>
          <w:szCs w:val="22"/>
        </w:rPr>
        <w:t xml:space="preserve"> for the application</w:t>
      </w:r>
      <w:r w:rsidRPr="00485E4C">
        <w:rPr>
          <w:rFonts w:ascii="Calibri" w:hAnsi="Calibri" w:cs="Calibri"/>
          <w:sz w:val="22"/>
          <w:szCs w:val="22"/>
        </w:rPr>
        <w:t>.</w:t>
      </w:r>
    </w:p>
    <w:p w14:paraId="452E1E8E" w14:textId="77777777" w:rsidR="00792608" w:rsidRPr="00485E4C" w:rsidRDefault="00792608">
      <w:pPr>
        <w:numPr>
          <w:ilvl w:val="0"/>
          <w:numId w:val="3"/>
        </w:numPr>
        <w:tabs>
          <w:tab w:val="left" w:pos="900"/>
        </w:tabs>
        <w:jc w:val="both"/>
        <w:rPr>
          <w:rFonts w:ascii="Calibri" w:hAnsi="Calibri" w:cs="Calibri"/>
          <w:color w:val="333333"/>
          <w:sz w:val="22"/>
          <w:szCs w:val="22"/>
        </w:rPr>
      </w:pPr>
      <w:r w:rsidRPr="00485E4C">
        <w:rPr>
          <w:rFonts w:ascii="Calibri" w:hAnsi="Calibri" w:cs="Calibri"/>
          <w:color w:val="333333"/>
          <w:sz w:val="22"/>
          <w:szCs w:val="22"/>
        </w:rPr>
        <w:t xml:space="preserve">Involved in giving </w:t>
      </w:r>
      <w:r w:rsidRPr="00485E4C">
        <w:rPr>
          <w:rFonts w:ascii="Calibri" w:hAnsi="Calibri" w:cs="Calibri"/>
          <w:b/>
          <w:color w:val="333333"/>
          <w:sz w:val="22"/>
          <w:szCs w:val="22"/>
        </w:rPr>
        <w:t>Demos</w:t>
      </w:r>
      <w:r w:rsidRPr="00485E4C">
        <w:rPr>
          <w:rFonts w:ascii="Calibri" w:hAnsi="Calibri" w:cs="Calibri"/>
          <w:color w:val="333333"/>
          <w:sz w:val="22"/>
          <w:szCs w:val="22"/>
        </w:rPr>
        <w:t xml:space="preserve"> on the developed Use Cases</w:t>
      </w:r>
      <w:r w:rsidRPr="00485E4C">
        <w:rPr>
          <w:rFonts w:ascii="Calibri" w:hAnsi="Calibri" w:cs="Calibri"/>
          <w:sz w:val="22"/>
          <w:szCs w:val="22"/>
        </w:rPr>
        <w:t xml:space="preserve">.  </w:t>
      </w:r>
    </w:p>
    <w:p w14:paraId="1556F8F7"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333333"/>
          <w:sz w:val="22"/>
          <w:szCs w:val="22"/>
        </w:rPr>
        <w:t xml:space="preserve">Extensively used the ide </w:t>
      </w:r>
      <w:r w:rsidRPr="00485E4C">
        <w:rPr>
          <w:rFonts w:ascii="Calibri" w:hAnsi="Calibri" w:cs="Calibri"/>
          <w:b/>
          <w:color w:val="333333"/>
          <w:sz w:val="22"/>
          <w:szCs w:val="22"/>
        </w:rPr>
        <w:t>Eclipse</w:t>
      </w:r>
      <w:r w:rsidRPr="00485E4C">
        <w:rPr>
          <w:rFonts w:ascii="Calibri" w:hAnsi="Calibri" w:cs="Calibri"/>
          <w:color w:val="333333"/>
          <w:sz w:val="22"/>
          <w:szCs w:val="22"/>
        </w:rPr>
        <w:t xml:space="preserve"> for all the java code to be implemented.</w:t>
      </w:r>
    </w:p>
    <w:p w14:paraId="4499EB3B"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Responsible in writing </w:t>
      </w:r>
      <w:r w:rsidRPr="00485E4C">
        <w:rPr>
          <w:rFonts w:ascii="Calibri" w:hAnsi="Calibri" w:cs="Calibri"/>
          <w:b/>
          <w:sz w:val="22"/>
          <w:szCs w:val="22"/>
        </w:rPr>
        <w:t xml:space="preserve">Unit tests </w:t>
      </w:r>
      <w:r w:rsidRPr="00485E4C">
        <w:rPr>
          <w:rFonts w:ascii="Calibri" w:hAnsi="Calibri" w:cs="Calibri"/>
          <w:sz w:val="22"/>
          <w:szCs w:val="22"/>
        </w:rPr>
        <w:t>needed for different classes.</w:t>
      </w:r>
    </w:p>
    <w:p w14:paraId="5FE2058E" w14:textId="77777777" w:rsidR="00792608" w:rsidRPr="00485E4C" w:rsidRDefault="00792608">
      <w:pPr>
        <w:numPr>
          <w:ilvl w:val="0"/>
          <w:numId w:val="3"/>
        </w:numPr>
        <w:tabs>
          <w:tab w:val="left" w:pos="900"/>
        </w:tabs>
        <w:jc w:val="both"/>
        <w:rPr>
          <w:rFonts w:ascii="Calibri" w:hAnsi="Calibri" w:cs="Calibri"/>
          <w:sz w:val="22"/>
          <w:szCs w:val="22"/>
        </w:rPr>
      </w:pPr>
    </w:p>
    <w:p w14:paraId="7CFC1197" w14:textId="5D23A8B1" w:rsidR="00792608" w:rsidRPr="00485E4C" w:rsidRDefault="00792608">
      <w:pPr>
        <w:jc w:val="both"/>
        <w:rPr>
          <w:rFonts w:ascii="Calibri" w:hAnsi="Calibri" w:cs="Calibri"/>
          <w:b/>
          <w:bCs/>
          <w:spacing w:val="20"/>
          <w:w w:val="90"/>
          <w:kern w:val="1"/>
          <w:sz w:val="22"/>
          <w:szCs w:val="22"/>
        </w:rPr>
      </w:pPr>
      <w:r w:rsidRPr="00485E4C">
        <w:rPr>
          <w:rFonts w:ascii="Calibri" w:hAnsi="Calibri" w:cs="Calibri"/>
          <w:b/>
          <w:sz w:val="22"/>
          <w:szCs w:val="22"/>
        </w:rPr>
        <w:t xml:space="preserve">Environment: </w:t>
      </w:r>
      <w:r w:rsidRPr="00485E4C">
        <w:rPr>
          <w:rFonts w:ascii="Calibri" w:hAnsi="Calibri" w:cs="Calibri"/>
          <w:bCs/>
          <w:color w:val="333333"/>
          <w:sz w:val="22"/>
          <w:szCs w:val="22"/>
        </w:rPr>
        <w:t xml:space="preserve">Sun </w:t>
      </w:r>
      <w:r w:rsidR="003E3982" w:rsidRPr="00485E4C">
        <w:rPr>
          <w:rFonts w:ascii="Calibri" w:hAnsi="Calibri" w:cs="Calibri"/>
          <w:bCs/>
          <w:color w:val="333333"/>
          <w:sz w:val="22"/>
          <w:szCs w:val="22"/>
        </w:rPr>
        <w:t>Solaris,</w:t>
      </w:r>
      <w:r w:rsidRPr="00485E4C">
        <w:rPr>
          <w:rFonts w:ascii="Calibri" w:hAnsi="Calibri" w:cs="Calibri"/>
          <w:bCs/>
          <w:color w:val="333333"/>
          <w:sz w:val="22"/>
          <w:szCs w:val="22"/>
        </w:rPr>
        <w:t xml:space="preserve"> JSP 2.0, Java 1.5, Jakarta ANT </w:t>
      </w:r>
      <w:r w:rsidR="003E3982" w:rsidRPr="00485E4C">
        <w:rPr>
          <w:rFonts w:ascii="Calibri" w:hAnsi="Calibri" w:cs="Calibri"/>
          <w:bCs/>
          <w:color w:val="333333"/>
          <w:sz w:val="22"/>
          <w:szCs w:val="22"/>
        </w:rPr>
        <w:t>script, CVS</w:t>
      </w:r>
      <w:r w:rsidRPr="00485E4C">
        <w:rPr>
          <w:rFonts w:ascii="Calibri" w:hAnsi="Calibri" w:cs="Calibri"/>
          <w:bCs/>
          <w:color w:val="333333"/>
          <w:sz w:val="22"/>
          <w:szCs w:val="22"/>
        </w:rPr>
        <w:t xml:space="preserve">, </w:t>
      </w:r>
      <w:r w:rsidRPr="00485E4C">
        <w:rPr>
          <w:rFonts w:ascii="Calibri" w:hAnsi="Calibri" w:cs="Calibri"/>
          <w:bCs/>
          <w:color w:val="000000"/>
          <w:sz w:val="22"/>
          <w:szCs w:val="22"/>
        </w:rPr>
        <w:t xml:space="preserve">Struts1.2.9, JDK 1.5, </w:t>
      </w:r>
      <w:r w:rsidR="003E3982" w:rsidRPr="00485E4C">
        <w:rPr>
          <w:rFonts w:ascii="Calibri" w:hAnsi="Calibri" w:cs="Calibri"/>
          <w:bCs/>
          <w:color w:val="000000"/>
          <w:sz w:val="22"/>
          <w:szCs w:val="22"/>
        </w:rPr>
        <w:t>XML,</w:t>
      </w:r>
      <w:r w:rsidRPr="00485E4C">
        <w:rPr>
          <w:rFonts w:ascii="Calibri" w:hAnsi="Calibri" w:cs="Calibri"/>
          <w:bCs/>
          <w:color w:val="000000"/>
          <w:sz w:val="22"/>
          <w:szCs w:val="22"/>
        </w:rPr>
        <w:t xml:space="preserve"> JUnit, </w:t>
      </w:r>
      <w:r w:rsidR="003E3982" w:rsidRPr="00485E4C">
        <w:rPr>
          <w:rFonts w:ascii="Calibri" w:hAnsi="Calibri" w:cs="Calibri"/>
          <w:bCs/>
          <w:color w:val="000000"/>
          <w:sz w:val="22"/>
          <w:szCs w:val="22"/>
        </w:rPr>
        <w:t>Documentum, HTML</w:t>
      </w:r>
      <w:r w:rsidRPr="00485E4C">
        <w:rPr>
          <w:rFonts w:ascii="Calibri" w:hAnsi="Calibri" w:cs="Calibri"/>
          <w:bCs/>
          <w:color w:val="000000"/>
          <w:sz w:val="22"/>
          <w:szCs w:val="22"/>
        </w:rPr>
        <w:t xml:space="preserve">, </w:t>
      </w:r>
      <w:r w:rsidRPr="00485E4C">
        <w:rPr>
          <w:rFonts w:ascii="Calibri" w:hAnsi="Calibri" w:cs="Calibri"/>
          <w:color w:val="000000"/>
          <w:sz w:val="22"/>
          <w:szCs w:val="22"/>
        </w:rPr>
        <w:t xml:space="preserve">Apache Axis, </w:t>
      </w:r>
      <w:r w:rsidRPr="00485E4C">
        <w:rPr>
          <w:rFonts w:ascii="Calibri" w:hAnsi="Calibri" w:cs="Calibri"/>
          <w:bCs/>
          <w:sz w:val="22"/>
          <w:szCs w:val="22"/>
        </w:rPr>
        <w:t>Web services</w:t>
      </w:r>
      <w:r w:rsidRPr="00485E4C">
        <w:rPr>
          <w:rFonts w:ascii="Calibri" w:hAnsi="Calibri" w:cs="Calibri"/>
          <w:color w:val="000000"/>
          <w:sz w:val="22"/>
          <w:szCs w:val="22"/>
        </w:rPr>
        <w:t xml:space="preserve">, Jasper </w:t>
      </w:r>
      <w:r w:rsidR="003E3982" w:rsidRPr="00485E4C">
        <w:rPr>
          <w:rFonts w:ascii="Calibri" w:hAnsi="Calibri" w:cs="Calibri"/>
          <w:color w:val="000000"/>
          <w:sz w:val="22"/>
          <w:szCs w:val="22"/>
        </w:rPr>
        <w:t xml:space="preserve">reports, </w:t>
      </w:r>
      <w:r w:rsidR="003E3982" w:rsidRPr="00485E4C">
        <w:rPr>
          <w:rFonts w:ascii="Calibri" w:hAnsi="Calibri" w:cs="Calibri"/>
          <w:bCs/>
          <w:color w:val="000000"/>
          <w:sz w:val="22"/>
          <w:szCs w:val="22"/>
        </w:rPr>
        <w:t>Hibernate</w:t>
      </w:r>
      <w:r w:rsidRPr="00485E4C">
        <w:rPr>
          <w:rFonts w:ascii="Calibri" w:hAnsi="Calibri" w:cs="Calibri"/>
          <w:bCs/>
          <w:color w:val="000000"/>
          <w:sz w:val="22"/>
          <w:szCs w:val="22"/>
        </w:rPr>
        <w:t xml:space="preserve">, Oracle 10g, Log 4j, </w:t>
      </w:r>
      <w:r w:rsidR="003E3982" w:rsidRPr="00485E4C">
        <w:rPr>
          <w:rFonts w:ascii="Calibri" w:hAnsi="Calibri" w:cs="Calibri"/>
          <w:bCs/>
          <w:color w:val="000000"/>
          <w:sz w:val="22"/>
          <w:szCs w:val="22"/>
        </w:rPr>
        <w:t>WebSphere</w:t>
      </w:r>
      <w:r w:rsidRPr="00485E4C">
        <w:rPr>
          <w:rFonts w:ascii="Calibri" w:hAnsi="Calibri" w:cs="Calibri"/>
          <w:bCs/>
          <w:color w:val="000000"/>
          <w:sz w:val="22"/>
          <w:szCs w:val="22"/>
        </w:rPr>
        <w:t xml:space="preserve"> 6.1, spring 2.0.1, Eclipse Europa, CVS, Cruise Control, Java Script, Clear Case and Bugzilla.</w:t>
      </w:r>
    </w:p>
    <w:p w14:paraId="6D3BDB78" w14:textId="77777777" w:rsidR="00792608" w:rsidRPr="00485E4C" w:rsidRDefault="00792608">
      <w:pPr>
        <w:tabs>
          <w:tab w:val="left" w:pos="1080"/>
        </w:tabs>
        <w:jc w:val="both"/>
        <w:rPr>
          <w:rFonts w:ascii="Calibri" w:hAnsi="Calibri" w:cs="Calibri"/>
          <w:b/>
          <w:bCs/>
          <w:spacing w:val="20"/>
          <w:w w:val="90"/>
          <w:kern w:val="1"/>
          <w:sz w:val="22"/>
          <w:szCs w:val="22"/>
        </w:rPr>
      </w:pPr>
    </w:p>
    <w:p w14:paraId="2C5F7020" w14:textId="361EF198" w:rsidR="00792608" w:rsidRPr="00485E4C" w:rsidRDefault="00792608">
      <w:pPr>
        <w:jc w:val="both"/>
        <w:rPr>
          <w:rFonts w:ascii="Calibri" w:hAnsi="Calibri" w:cs="Calibri"/>
          <w:b/>
          <w:bCs/>
          <w:sz w:val="22"/>
          <w:szCs w:val="22"/>
          <w:lang w:val="en-GB"/>
        </w:rPr>
      </w:pPr>
      <w:r w:rsidRPr="00485E4C">
        <w:rPr>
          <w:rFonts w:ascii="Calibri" w:hAnsi="Calibri" w:cs="Calibri"/>
          <w:b/>
          <w:bCs/>
          <w:sz w:val="22"/>
          <w:szCs w:val="22"/>
          <w:lang w:val="en-GB"/>
        </w:rPr>
        <w:t>UPS, Roswell, GA</w:t>
      </w:r>
      <w:r w:rsidRPr="00485E4C">
        <w:rPr>
          <w:rFonts w:ascii="Calibri" w:hAnsi="Calibri" w:cs="Calibri"/>
          <w:b/>
          <w:bCs/>
          <w:spacing w:val="20"/>
          <w:w w:val="90"/>
          <w:kern w:val="1"/>
          <w:sz w:val="22"/>
          <w:szCs w:val="22"/>
        </w:rPr>
        <w:tab/>
      </w:r>
      <w:r w:rsidRPr="00485E4C">
        <w:rPr>
          <w:rFonts w:ascii="Calibri" w:hAnsi="Calibri" w:cs="Calibri"/>
          <w:b/>
          <w:bCs/>
          <w:spacing w:val="20"/>
          <w:w w:val="90"/>
          <w:kern w:val="1"/>
          <w:sz w:val="22"/>
          <w:szCs w:val="22"/>
        </w:rPr>
        <w:tab/>
      </w:r>
      <w:r w:rsidRPr="00485E4C">
        <w:rPr>
          <w:rFonts w:ascii="Calibri" w:hAnsi="Calibri" w:cs="Calibri"/>
          <w:b/>
          <w:bCs/>
          <w:spacing w:val="20"/>
          <w:w w:val="90"/>
          <w:kern w:val="1"/>
          <w:sz w:val="22"/>
          <w:szCs w:val="22"/>
        </w:rPr>
        <w:tab/>
      </w:r>
      <w:r w:rsidRPr="00485E4C">
        <w:rPr>
          <w:rFonts w:ascii="Calibri" w:hAnsi="Calibri" w:cs="Calibri"/>
          <w:b/>
          <w:bCs/>
          <w:spacing w:val="20"/>
          <w:w w:val="90"/>
          <w:kern w:val="1"/>
          <w:sz w:val="22"/>
          <w:szCs w:val="22"/>
        </w:rPr>
        <w:tab/>
      </w:r>
      <w:r w:rsidRPr="00485E4C">
        <w:rPr>
          <w:rFonts w:ascii="Calibri" w:hAnsi="Calibri" w:cs="Calibri"/>
          <w:b/>
          <w:bCs/>
          <w:spacing w:val="20"/>
          <w:w w:val="90"/>
          <w:kern w:val="1"/>
          <w:sz w:val="22"/>
          <w:szCs w:val="22"/>
        </w:rPr>
        <w:tab/>
      </w:r>
      <w:r w:rsidRPr="00485E4C">
        <w:rPr>
          <w:rFonts w:ascii="Calibri" w:hAnsi="Calibri" w:cs="Calibri"/>
          <w:b/>
          <w:bCs/>
          <w:spacing w:val="20"/>
          <w:w w:val="90"/>
          <w:kern w:val="1"/>
          <w:sz w:val="22"/>
          <w:szCs w:val="22"/>
        </w:rPr>
        <w:tab/>
      </w:r>
      <w:r w:rsidRPr="00485E4C">
        <w:rPr>
          <w:rFonts w:ascii="Calibri" w:hAnsi="Calibri" w:cs="Calibri"/>
          <w:b/>
          <w:bCs/>
          <w:spacing w:val="20"/>
          <w:w w:val="90"/>
          <w:kern w:val="1"/>
          <w:sz w:val="22"/>
          <w:szCs w:val="22"/>
        </w:rPr>
        <w:tab/>
      </w:r>
      <w:r w:rsidR="00485E4C" w:rsidRPr="00485E4C">
        <w:rPr>
          <w:rFonts w:ascii="Calibri" w:hAnsi="Calibri" w:cs="Calibri"/>
          <w:b/>
          <w:bCs/>
          <w:spacing w:val="20"/>
          <w:w w:val="90"/>
          <w:kern w:val="1"/>
          <w:sz w:val="22"/>
          <w:szCs w:val="22"/>
        </w:rPr>
        <w:t xml:space="preserve">                   </w:t>
      </w:r>
      <w:r w:rsidR="0038644B" w:rsidRPr="00485E4C">
        <w:rPr>
          <w:rFonts w:ascii="Calibri" w:hAnsi="Calibri" w:cs="Calibri"/>
          <w:b/>
          <w:bCs/>
          <w:spacing w:val="20"/>
          <w:sz w:val="22"/>
          <w:szCs w:val="22"/>
        </w:rPr>
        <w:t>May</w:t>
      </w:r>
      <w:r w:rsidRPr="00485E4C">
        <w:rPr>
          <w:rFonts w:ascii="Calibri" w:hAnsi="Calibri" w:cs="Calibri"/>
          <w:b/>
          <w:bCs/>
          <w:spacing w:val="20"/>
          <w:sz w:val="22"/>
          <w:szCs w:val="22"/>
        </w:rPr>
        <w:t xml:space="preserve">’ 07 – Jan’08 </w:t>
      </w:r>
    </w:p>
    <w:p w14:paraId="645D33E5" w14:textId="77777777" w:rsidR="00792608" w:rsidRPr="00485E4C" w:rsidRDefault="00792608">
      <w:pPr>
        <w:jc w:val="both"/>
        <w:rPr>
          <w:rFonts w:ascii="Calibri" w:hAnsi="Calibri" w:cs="Calibri"/>
          <w:b/>
          <w:bCs/>
          <w:sz w:val="22"/>
          <w:szCs w:val="22"/>
          <w:lang w:val="en-GB"/>
        </w:rPr>
      </w:pPr>
      <w:r w:rsidRPr="00485E4C">
        <w:rPr>
          <w:rFonts w:ascii="Calibri" w:hAnsi="Calibri" w:cs="Calibri"/>
          <w:b/>
          <w:bCs/>
          <w:sz w:val="22"/>
          <w:szCs w:val="22"/>
          <w:lang w:val="en-GB"/>
        </w:rPr>
        <w:t xml:space="preserve">Sr. Java J2EE Developer </w:t>
      </w:r>
    </w:p>
    <w:p w14:paraId="669CC1D7" w14:textId="77777777" w:rsidR="00792608" w:rsidRPr="00485E4C" w:rsidRDefault="00792608">
      <w:pPr>
        <w:jc w:val="both"/>
        <w:rPr>
          <w:rFonts w:ascii="Calibri" w:hAnsi="Calibri" w:cs="Calibri"/>
          <w:b/>
          <w:bCs/>
          <w:sz w:val="22"/>
          <w:szCs w:val="22"/>
          <w:lang w:val="en-GB"/>
        </w:rPr>
      </w:pPr>
    </w:p>
    <w:p w14:paraId="26C5334B" w14:textId="77777777" w:rsidR="00792608" w:rsidRPr="00485E4C" w:rsidRDefault="00792608">
      <w:pPr>
        <w:jc w:val="both"/>
        <w:rPr>
          <w:rFonts w:ascii="Calibri" w:hAnsi="Calibri" w:cs="Calibri"/>
          <w:b/>
          <w:bCs/>
          <w:spacing w:val="20"/>
          <w:w w:val="90"/>
          <w:kern w:val="1"/>
          <w:sz w:val="22"/>
          <w:szCs w:val="22"/>
        </w:rPr>
      </w:pPr>
      <w:r w:rsidRPr="00485E4C">
        <w:rPr>
          <w:rFonts w:ascii="Calibri" w:hAnsi="Calibri" w:cs="Calibri"/>
          <w:b/>
          <w:bCs/>
          <w:sz w:val="22"/>
          <w:szCs w:val="22"/>
          <w:lang w:val="en-GB"/>
        </w:rPr>
        <w:tab/>
      </w:r>
      <w:r w:rsidRPr="00485E4C">
        <w:rPr>
          <w:rFonts w:ascii="Calibri" w:hAnsi="Calibri" w:cs="Calibri"/>
          <w:b/>
          <w:color w:val="000000"/>
          <w:sz w:val="22"/>
          <w:szCs w:val="22"/>
        </w:rPr>
        <w:t>UPS Internet Freight Shipping (UIFS)</w:t>
      </w:r>
      <w:r w:rsidRPr="00485E4C">
        <w:rPr>
          <w:rFonts w:ascii="Calibri" w:hAnsi="Calibri" w:cs="Calibri"/>
          <w:color w:val="000000"/>
          <w:sz w:val="22"/>
          <w:szCs w:val="22"/>
        </w:rPr>
        <w:t xml:space="preserve"> is a web application used by UPS customers to create their freight shipments, schedule a pickup service, store their commodities information, view history of their previous shipments etc.  This application also helps customers in generating various freight documents like Airway Bill and Address Labels. UIFS-RIA is a Rich Client User Interface for </w:t>
      </w:r>
      <w:r w:rsidRPr="00485E4C">
        <w:rPr>
          <w:rFonts w:ascii="Calibri" w:hAnsi="Calibri" w:cs="Calibri"/>
          <w:b/>
          <w:color w:val="000000"/>
          <w:sz w:val="22"/>
          <w:szCs w:val="22"/>
        </w:rPr>
        <w:t>WorldShip (WS)</w:t>
      </w:r>
      <w:r w:rsidRPr="00485E4C">
        <w:rPr>
          <w:rFonts w:ascii="Calibri" w:hAnsi="Calibri" w:cs="Calibri"/>
          <w:color w:val="000000"/>
          <w:sz w:val="22"/>
          <w:szCs w:val="22"/>
        </w:rPr>
        <w:t xml:space="preserve"> providing the ability for WS Users to process Air Freight shipments and view Freight shipment history using UIFS functionality.</w:t>
      </w:r>
    </w:p>
    <w:p w14:paraId="764D8415" w14:textId="77777777" w:rsidR="00792608" w:rsidRPr="00485E4C" w:rsidRDefault="00792608">
      <w:pPr>
        <w:tabs>
          <w:tab w:val="left" w:pos="720"/>
        </w:tabs>
        <w:jc w:val="both"/>
        <w:rPr>
          <w:rFonts w:ascii="Calibri" w:hAnsi="Calibri" w:cs="Calibri"/>
          <w:b/>
          <w:bCs/>
          <w:spacing w:val="20"/>
          <w:w w:val="90"/>
          <w:kern w:val="1"/>
          <w:sz w:val="22"/>
          <w:szCs w:val="22"/>
        </w:rPr>
      </w:pPr>
    </w:p>
    <w:p w14:paraId="16D1108B" w14:textId="77777777" w:rsidR="00792608" w:rsidRPr="00485E4C" w:rsidRDefault="00792608">
      <w:pPr>
        <w:jc w:val="both"/>
        <w:rPr>
          <w:rFonts w:ascii="Calibri" w:hAnsi="Calibri" w:cs="Calibri"/>
          <w:sz w:val="22"/>
          <w:szCs w:val="22"/>
        </w:rPr>
      </w:pPr>
      <w:r w:rsidRPr="00485E4C">
        <w:rPr>
          <w:rFonts w:ascii="Calibri" w:hAnsi="Calibri" w:cs="Calibri"/>
          <w:b/>
          <w:sz w:val="22"/>
          <w:szCs w:val="22"/>
        </w:rPr>
        <w:t>Responsibilities:</w:t>
      </w:r>
    </w:p>
    <w:p w14:paraId="6D746229"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Involved in creating technical </w:t>
      </w:r>
      <w:r w:rsidRPr="00485E4C">
        <w:rPr>
          <w:rFonts w:ascii="Calibri" w:hAnsi="Calibri" w:cs="Calibri"/>
          <w:b/>
          <w:sz w:val="22"/>
          <w:szCs w:val="22"/>
        </w:rPr>
        <w:t>design documents.</w:t>
      </w:r>
    </w:p>
    <w:p w14:paraId="24E6AB8B"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Generated RPC </w:t>
      </w:r>
      <w:r w:rsidRPr="00485E4C">
        <w:rPr>
          <w:rFonts w:ascii="Calibri" w:hAnsi="Calibri" w:cs="Calibri"/>
          <w:b/>
          <w:sz w:val="22"/>
          <w:szCs w:val="22"/>
        </w:rPr>
        <w:t>Service and ServiceAsync</w:t>
      </w:r>
      <w:r w:rsidRPr="00485E4C">
        <w:rPr>
          <w:rFonts w:ascii="Calibri" w:hAnsi="Calibri" w:cs="Calibri"/>
          <w:sz w:val="22"/>
          <w:szCs w:val="22"/>
        </w:rPr>
        <w:t xml:space="preserve"> calls for invocation of server in ShipTo, ShipFrom, ThirdParty, Requester and International Forms widgets.</w:t>
      </w:r>
    </w:p>
    <w:p w14:paraId="404FB5A8" w14:textId="06443563"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Involved in creating the UI using the </w:t>
      </w:r>
      <w:r w:rsidRPr="00485E4C">
        <w:rPr>
          <w:rFonts w:ascii="Calibri" w:hAnsi="Calibri" w:cs="Calibri"/>
          <w:b/>
          <w:sz w:val="22"/>
          <w:szCs w:val="22"/>
        </w:rPr>
        <w:t>GWT designer</w:t>
      </w:r>
      <w:r w:rsidRPr="00485E4C">
        <w:rPr>
          <w:rFonts w:ascii="Calibri" w:hAnsi="Calibri" w:cs="Calibri"/>
          <w:sz w:val="22"/>
          <w:szCs w:val="22"/>
        </w:rPr>
        <w:t xml:space="preserve"> creating different </w:t>
      </w:r>
      <w:r w:rsidRPr="00485E4C">
        <w:rPr>
          <w:rFonts w:ascii="Calibri" w:hAnsi="Calibri" w:cs="Calibri"/>
          <w:b/>
          <w:sz w:val="22"/>
          <w:szCs w:val="22"/>
        </w:rPr>
        <w:t>panels, widgets</w:t>
      </w:r>
      <w:r w:rsidR="003E3982" w:rsidRPr="00485E4C">
        <w:rPr>
          <w:rFonts w:ascii="Calibri" w:hAnsi="Calibri" w:cs="Calibri"/>
          <w:b/>
          <w:sz w:val="22"/>
          <w:szCs w:val="22"/>
        </w:rPr>
        <w:t xml:space="preserve"> </w:t>
      </w:r>
      <w:r w:rsidRPr="00485E4C">
        <w:rPr>
          <w:rFonts w:ascii="Calibri" w:hAnsi="Calibri" w:cs="Calibri"/>
          <w:b/>
          <w:sz w:val="22"/>
          <w:szCs w:val="22"/>
        </w:rPr>
        <w:t>and Menu controls</w:t>
      </w:r>
      <w:r w:rsidRPr="00485E4C">
        <w:rPr>
          <w:rFonts w:ascii="Calibri" w:hAnsi="Calibri" w:cs="Calibri"/>
          <w:sz w:val="22"/>
          <w:szCs w:val="22"/>
        </w:rPr>
        <w:t>.</w:t>
      </w:r>
    </w:p>
    <w:p w14:paraId="4CF8D6C8"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Involved in Design phase to design </w:t>
      </w:r>
      <w:r w:rsidRPr="00485E4C">
        <w:rPr>
          <w:rFonts w:ascii="Calibri" w:hAnsi="Calibri" w:cs="Calibri"/>
          <w:b/>
          <w:bCs/>
          <w:sz w:val="22"/>
          <w:szCs w:val="22"/>
        </w:rPr>
        <w:t xml:space="preserve">Technical Design Documents </w:t>
      </w:r>
      <w:r w:rsidRPr="00485E4C">
        <w:rPr>
          <w:rFonts w:ascii="Calibri" w:hAnsi="Calibri" w:cs="Calibri"/>
          <w:sz w:val="22"/>
          <w:szCs w:val="22"/>
        </w:rPr>
        <w:t xml:space="preserve">using </w:t>
      </w:r>
      <w:r w:rsidRPr="00485E4C">
        <w:rPr>
          <w:rFonts w:ascii="Calibri" w:hAnsi="Calibri" w:cs="Calibri"/>
          <w:b/>
          <w:bCs/>
          <w:sz w:val="22"/>
          <w:szCs w:val="22"/>
        </w:rPr>
        <w:t>UML 2.0</w:t>
      </w:r>
      <w:r w:rsidRPr="00485E4C">
        <w:rPr>
          <w:rFonts w:ascii="Calibri" w:hAnsi="Calibri" w:cs="Calibri"/>
          <w:sz w:val="22"/>
          <w:szCs w:val="22"/>
        </w:rPr>
        <w:t xml:space="preserve"> standers it includes </w:t>
      </w:r>
      <w:r w:rsidRPr="00485E4C">
        <w:rPr>
          <w:rFonts w:ascii="Calibri" w:hAnsi="Calibri" w:cs="Calibri"/>
          <w:b/>
          <w:bCs/>
          <w:sz w:val="22"/>
          <w:szCs w:val="22"/>
        </w:rPr>
        <w:t>Class Diagrams</w:t>
      </w:r>
      <w:r w:rsidRPr="00485E4C">
        <w:rPr>
          <w:rFonts w:ascii="Calibri" w:hAnsi="Calibri" w:cs="Calibri"/>
          <w:sz w:val="22"/>
          <w:szCs w:val="22"/>
        </w:rPr>
        <w:t xml:space="preserve"> and </w:t>
      </w:r>
      <w:r w:rsidRPr="00485E4C">
        <w:rPr>
          <w:rFonts w:ascii="Calibri" w:hAnsi="Calibri" w:cs="Calibri"/>
          <w:b/>
          <w:bCs/>
          <w:sz w:val="22"/>
          <w:szCs w:val="22"/>
        </w:rPr>
        <w:t>Sequence Diagrams</w:t>
      </w:r>
      <w:r w:rsidRPr="00485E4C">
        <w:rPr>
          <w:rFonts w:ascii="Calibri" w:hAnsi="Calibri" w:cs="Calibri"/>
          <w:sz w:val="22"/>
          <w:szCs w:val="22"/>
        </w:rPr>
        <w:t>.</w:t>
      </w:r>
    </w:p>
    <w:p w14:paraId="01548DF4" w14:textId="1EE30504"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Written </w:t>
      </w:r>
      <w:r w:rsidR="003E3982" w:rsidRPr="00485E4C">
        <w:rPr>
          <w:rFonts w:ascii="Calibri" w:hAnsi="Calibri" w:cs="Calibri"/>
          <w:b/>
          <w:sz w:val="22"/>
          <w:szCs w:val="22"/>
        </w:rPr>
        <w:t>Client-side</w:t>
      </w:r>
      <w:r w:rsidRPr="00485E4C">
        <w:rPr>
          <w:rFonts w:ascii="Calibri" w:hAnsi="Calibri" w:cs="Calibri"/>
          <w:b/>
          <w:sz w:val="22"/>
          <w:szCs w:val="22"/>
        </w:rPr>
        <w:t xml:space="preserve"> code using GWT</w:t>
      </w:r>
      <w:r w:rsidRPr="00485E4C">
        <w:rPr>
          <w:rFonts w:ascii="Calibri" w:hAnsi="Calibri" w:cs="Calibri"/>
          <w:sz w:val="22"/>
          <w:szCs w:val="22"/>
        </w:rPr>
        <w:t xml:space="preserve"> for various java classes and hence invoking various RPC calls. </w:t>
      </w:r>
    </w:p>
    <w:p w14:paraId="23D66E35"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sz w:val="22"/>
          <w:szCs w:val="22"/>
        </w:rPr>
        <w:t xml:space="preserve">Involved in </w:t>
      </w:r>
      <w:r w:rsidRPr="00485E4C">
        <w:rPr>
          <w:rFonts w:ascii="Calibri" w:hAnsi="Calibri" w:cs="Calibri"/>
          <w:b/>
          <w:sz w:val="22"/>
          <w:szCs w:val="22"/>
        </w:rPr>
        <w:t>Creating and Modifying the existing Database Patches, Making use of Inner Joins, Outer Joins, and Cursors with Oracle.</w:t>
      </w:r>
    </w:p>
    <w:p w14:paraId="744EB34E" w14:textId="77777777" w:rsidR="00792608" w:rsidRPr="00485E4C" w:rsidRDefault="00792608">
      <w:pPr>
        <w:numPr>
          <w:ilvl w:val="0"/>
          <w:numId w:val="3"/>
        </w:numPr>
        <w:tabs>
          <w:tab w:val="left" w:pos="900"/>
        </w:tabs>
        <w:jc w:val="both"/>
        <w:rPr>
          <w:rFonts w:ascii="Calibri" w:hAnsi="Calibri" w:cs="Calibri"/>
          <w:color w:val="000000"/>
          <w:sz w:val="22"/>
          <w:szCs w:val="22"/>
          <w:lang w:val="en-AU"/>
        </w:rPr>
      </w:pPr>
      <w:r w:rsidRPr="00485E4C">
        <w:rPr>
          <w:rFonts w:ascii="Calibri" w:hAnsi="Calibri" w:cs="Calibri"/>
          <w:color w:val="000000"/>
          <w:sz w:val="22"/>
          <w:szCs w:val="22"/>
        </w:rPr>
        <w:t xml:space="preserve">Involved in Developing </w:t>
      </w:r>
      <w:r w:rsidRPr="00485E4C">
        <w:rPr>
          <w:rFonts w:ascii="Calibri" w:hAnsi="Calibri" w:cs="Calibri"/>
          <w:b/>
          <w:color w:val="000000"/>
          <w:sz w:val="22"/>
          <w:szCs w:val="22"/>
        </w:rPr>
        <w:t>Struts Components</w:t>
      </w:r>
      <w:r w:rsidRPr="00485E4C">
        <w:rPr>
          <w:rFonts w:ascii="Calibri" w:hAnsi="Calibri" w:cs="Calibri"/>
          <w:color w:val="000000"/>
          <w:sz w:val="22"/>
          <w:szCs w:val="22"/>
        </w:rPr>
        <w:t xml:space="preserve"> like Action classes like </w:t>
      </w:r>
      <w:r w:rsidRPr="00485E4C">
        <w:rPr>
          <w:rFonts w:ascii="Calibri" w:hAnsi="Calibri" w:cs="Calibri"/>
          <w:b/>
          <w:color w:val="000000"/>
          <w:sz w:val="22"/>
          <w:szCs w:val="22"/>
        </w:rPr>
        <w:t>Action, Dispatch Action.</w:t>
      </w:r>
    </w:p>
    <w:p w14:paraId="0A41AAB1"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color w:val="000000"/>
          <w:sz w:val="22"/>
          <w:szCs w:val="22"/>
          <w:lang w:val="en-AU"/>
        </w:rPr>
        <w:t xml:space="preserve">Involved in the </w:t>
      </w:r>
      <w:r w:rsidRPr="00485E4C">
        <w:rPr>
          <w:rFonts w:ascii="Calibri" w:hAnsi="Calibri" w:cs="Calibri"/>
          <w:b/>
          <w:color w:val="000000"/>
          <w:sz w:val="22"/>
          <w:szCs w:val="22"/>
          <w:lang w:val="en-AU"/>
        </w:rPr>
        <w:t>Creation of Tables, Updating the Existing Tables, Adding, Deleting the data in Oracle</w:t>
      </w:r>
    </w:p>
    <w:p w14:paraId="143E0106"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rPr>
        <w:t xml:space="preserve">Extensively used </w:t>
      </w:r>
      <w:r w:rsidRPr="00485E4C">
        <w:rPr>
          <w:rFonts w:ascii="Calibri" w:hAnsi="Calibri" w:cs="Calibri"/>
          <w:b/>
          <w:color w:val="000000"/>
          <w:sz w:val="22"/>
          <w:szCs w:val="22"/>
        </w:rPr>
        <w:t>Struts Tag libraries</w:t>
      </w:r>
      <w:r w:rsidRPr="00485E4C">
        <w:rPr>
          <w:rFonts w:ascii="Calibri" w:hAnsi="Calibri" w:cs="Calibri"/>
          <w:color w:val="000000"/>
          <w:sz w:val="22"/>
          <w:szCs w:val="22"/>
        </w:rPr>
        <w:t xml:space="preserve"> throughout the application development.</w:t>
      </w:r>
    </w:p>
    <w:p w14:paraId="29BA09EA"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Used </w:t>
      </w:r>
      <w:r w:rsidRPr="00485E4C">
        <w:rPr>
          <w:rFonts w:ascii="Calibri" w:hAnsi="Calibri" w:cs="Calibri"/>
          <w:b/>
          <w:bCs/>
          <w:sz w:val="22"/>
          <w:szCs w:val="22"/>
        </w:rPr>
        <w:t>MS Visio</w:t>
      </w:r>
      <w:r w:rsidRPr="00485E4C">
        <w:rPr>
          <w:rFonts w:ascii="Calibri" w:hAnsi="Calibri" w:cs="Calibri"/>
          <w:sz w:val="22"/>
          <w:szCs w:val="22"/>
        </w:rPr>
        <w:t xml:space="preserve"> to create </w:t>
      </w:r>
      <w:r w:rsidRPr="00485E4C">
        <w:rPr>
          <w:rFonts w:ascii="Calibri" w:hAnsi="Calibri" w:cs="Calibri"/>
          <w:b/>
          <w:bCs/>
          <w:sz w:val="22"/>
          <w:szCs w:val="22"/>
        </w:rPr>
        <w:t>UML Diagrams</w:t>
      </w:r>
      <w:r w:rsidRPr="00485E4C">
        <w:rPr>
          <w:rFonts w:ascii="Calibri" w:hAnsi="Calibri" w:cs="Calibri"/>
          <w:sz w:val="22"/>
          <w:szCs w:val="22"/>
        </w:rPr>
        <w:t>.</w:t>
      </w:r>
    </w:p>
    <w:p w14:paraId="611B1B77"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Used </w:t>
      </w:r>
      <w:r w:rsidRPr="00485E4C">
        <w:rPr>
          <w:rFonts w:ascii="Calibri" w:hAnsi="Calibri" w:cs="Calibri"/>
          <w:b/>
          <w:sz w:val="22"/>
          <w:szCs w:val="22"/>
        </w:rPr>
        <w:t>log4j</w:t>
      </w:r>
      <w:r w:rsidRPr="00485E4C">
        <w:rPr>
          <w:rFonts w:ascii="Calibri" w:hAnsi="Calibri" w:cs="Calibri"/>
          <w:sz w:val="22"/>
          <w:szCs w:val="22"/>
        </w:rPr>
        <w:t xml:space="preserve"> package for writing down the loggers and used different levels of loggers.</w:t>
      </w:r>
    </w:p>
    <w:p w14:paraId="67F98CAE" w14:textId="1FEFA51E"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Implemented </w:t>
      </w:r>
      <w:r w:rsidR="003E3982" w:rsidRPr="00485E4C">
        <w:rPr>
          <w:rFonts w:ascii="Calibri" w:hAnsi="Calibri" w:cs="Calibri"/>
          <w:sz w:val="22"/>
          <w:szCs w:val="22"/>
        </w:rPr>
        <w:t>Server-side</w:t>
      </w:r>
      <w:r w:rsidRPr="00485E4C">
        <w:rPr>
          <w:rFonts w:ascii="Calibri" w:hAnsi="Calibri" w:cs="Calibri"/>
          <w:sz w:val="22"/>
          <w:szCs w:val="22"/>
        </w:rPr>
        <w:t xml:space="preserve"> code for calling the FAC Wrapper and sending back the output data through the RPC calls.</w:t>
      </w:r>
    </w:p>
    <w:p w14:paraId="6B96D0FD"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Involved in </w:t>
      </w:r>
      <w:r w:rsidRPr="00485E4C">
        <w:rPr>
          <w:rFonts w:ascii="Calibri" w:hAnsi="Calibri" w:cs="Calibri"/>
          <w:b/>
          <w:sz w:val="22"/>
          <w:szCs w:val="22"/>
        </w:rPr>
        <w:t>integration of Spring with GWT</w:t>
      </w:r>
    </w:p>
    <w:p w14:paraId="13DC7BB0"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Involved in creating </w:t>
      </w:r>
      <w:r w:rsidRPr="00485E4C">
        <w:rPr>
          <w:rFonts w:ascii="Calibri" w:hAnsi="Calibri" w:cs="Calibri"/>
          <w:b/>
          <w:sz w:val="22"/>
          <w:szCs w:val="22"/>
        </w:rPr>
        <w:t>Hibernate components like hbm files, Pojo classes and configuring them in Hibernate configcfg.</w:t>
      </w:r>
    </w:p>
    <w:p w14:paraId="0C81D97F" w14:textId="77777777" w:rsidR="00792608" w:rsidRPr="00485E4C" w:rsidRDefault="00792608">
      <w:pPr>
        <w:numPr>
          <w:ilvl w:val="0"/>
          <w:numId w:val="3"/>
        </w:numPr>
        <w:tabs>
          <w:tab w:val="left" w:pos="900"/>
        </w:tabs>
        <w:jc w:val="both"/>
        <w:rPr>
          <w:rFonts w:ascii="Calibri" w:hAnsi="Calibri" w:cs="Calibri"/>
          <w:color w:val="000000"/>
          <w:sz w:val="22"/>
          <w:szCs w:val="22"/>
        </w:rPr>
      </w:pPr>
      <w:r w:rsidRPr="00485E4C">
        <w:rPr>
          <w:rFonts w:ascii="Calibri" w:hAnsi="Calibri" w:cs="Calibri"/>
          <w:sz w:val="22"/>
          <w:szCs w:val="22"/>
        </w:rPr>
        <w:t xml:space="preserve">Involved in generating the </w:t>
      </w:r>
      <w:r w:rsidRPr="00485E4C">
        <w:rPr>
          <w:rFonts w:ascii="Calibri" w:hAnsi="Calibri" w:cs="Calibri"/>
          <w:b/>
          <w:sz w:val="22"/>
          <w:szCs w:val="22"/>
        </w:rPr>
        <w:t>jsps</w:t>
      </w:r>
      <w:r w:rsidRPr="00485E4C">
        <w:rPr>
          <w:rFonts w:ascii="Calibri" w:hAnsi="Calibri" w:cs="Calibri"/>
          <w:sz w:val="22"/>
          <w:szCs w:val="22"/>
        </w:rPr>
        <w:t xml:space="preserve"> and </w:t>
      </w:r>
      <w:r w:rsidRPr="00485E4C">
        <w:rPr>
          <w:rFonts w:ascii="Calibri" w:hAnsi="Calibri" w:cs="Calibri"/>
          <w:b/>
          <w:sz w:val="22"/>
          <w:szCs w:val="22"/>
        </w:rPr>
        <w:t>action classes</w:t>
      </w:r>
      <w:r w:rsidRPr="00485E4C">
        <w:rPr>
          <w:rFonts w:ascii="Calibri" w:hAnsi="Calibri" w:cs="Calibri"/>
          <w:sz w:val="22"/>
          <w:szCs w:val="22"/>
        </w:rPr>
        <w:t xml:space="preserve"> needed to invoke the Shipment and History Data.  </w:t>
      </w:r>
    </w:p>
    <w:p w14:paraId="6C818658"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color w:val="000000"/>
          <w:sz w:val="22"/>
          <w:szCs w:val="22"/>
        </w:rPr>
        <w:t xml:space="preserve">Extensively involved in writing the </w:t>
      </w:r>
      <w:r w:rsidRPr="00485E4C">
        <w:rPr>
          <w:rFonts w:ascii="Calibri" w:hAnsi="Calibri" w:cs="Calibri"/>
          <w:b/>
          <w:color w:val="000000"/>
          <w:sz w:val="22"/>
          <w:szCs w:val="22"/>
        </w:rPr>
        <w:t>Mappings in hibernate like one to one, many to one</w:t>
      </w:r>
      <w:r w:rsidR="002337A5" w:rsidRPr="00485E4C">
        <w:rPr>
          <w:rFonts w:ascii="Calibri" w:hAnsi="Calibri" w:cs="Calibri"/>
          <w:b/>
          <w:color w:val="000000"/>
          <w:sz w:val="22"/>
          <w:szCs w:val="22"/>
        </w:rPr>
        <w:t>.</w:t>
      </w:r>
    </w:p>
    <w:p w14:paraId="400BDA6D" w14:textId="5A123A84"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Used </w:t>
      </w:r>
      <w:r w:rsidRPr="00485E4C">
        <w:rPr>
          <w:rFonts w:ascii="Calibri" w:hAnsi="Calibri" w:cs="Calibri"/>
          <w:b/>
          <w:sz w:val="22"/>
          <w:szCs w:val="22"/>
        </w:rPr>
        <w:t>Linux commands</w:t>
      </w:r>
      <w:r w:rsidRPr="00485E4C">
        <w:rPr>
          <w:rFonts w:ascii="Calibri" w:hAnsi="Calibri" w:cs="Calibri"/>
          <w:sz w:val="22"/>
          <w:szCs w:val="22"/>
        </w:rPr>
        <w:t xml:space="preserve"> to deploy the application and printing the </w:t>
      </w:r>
      <w:r w:rsidR="003E3982" w:rsidRPr="00485E4C">
        <w:rPr>
          <w:rFonts w:ascii="Calibri" w:hAnsi="Calibri" w:cs="Calibri"/>
          <w:sz w:val="22"/>
          <w:szCs w:val="22"/>
        </w:rPr>
        <w:t>server-side</w:t>
      </w:r>
      <w:r w:rsidRPr="00485E4C">
        <w:rPr>
          <w:rFonts w:ascii="Calibri" w:hAnsi="Calibri" w:cs="Calibri"/>
          <w:sz w:val="22"/>
          <w:szCs w:val="22"/>
        </w:rPr>
        <w:t xml:space="preserve"> logger for debugging.</w:t>
      </w:r>
    </w:p>
    <w:p w14:paraId="21C75633"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Extensively involved in </w:t>
      </w:r>
      <w:r w:rsidRPr="00485E4C">
        <w:rPr>
          <w:rFonts w:ascii="Calibri" w:hAnsi="Calibri" w:cs="Calibri"/>
          <w:b/>
          <w:sz w:val="22"/>
          <w:szCs w:val="22"/>
        </w:rPr>
        <w:t>fixing the bugs</w:t>
      </w:r>
      <w:r w:rsidRPr="00485E4C">
        <w:rPr>
          <w:rFonts w:ascii="Calibri" w:hAnsi="Calibri" w:cs="Calibri"/>
          <w:sz w:val="22"/>
          <w:szCs w:val="22"/>
        </w:rPr>
        <w:t xml:space="preserve"> on client as well as Server side.</w:t>
      </w:r>
    </w:p>
    <w:p w14:paraId="7742AAC1" w14:textId="4562E980"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Created </w:t>
      </w:r>
      <w:r w:rsidRPr="00485E4C">
        <w:rPr>
          <w:rFonts w:ascii="Calibri" w:hAnsi="Calibri" w:cs="Calibri"/>
          <w:b/>
          <w:sz w:val="22"/>
          <w:szCs w:val="22"/>
        </w:rPr>
        <w:t>Model objects</w:t>
      </w:r>
      <w:r w:rsidRPr="00485E4C">
        <w:rPr>
          <w:rFonts w:ascii="Calibri" w:hAnsi="Calibri" w:cs="Calibri"/>
          <w:sz w:val="22"/>
          <w:szCs w:val="22"/>
        </w:rPr>
        <w:t xml:space="preserve"> to be used for the client and </w:t>
      </w:r>
      <w:r w:rsidR="003E3982" w:rsidRPr="00485E4C">
        <w:rPr>
          <w:rFonts w:ascii="Calibri" w:hAnsi="Calibri" w:cs="Calibri"/>
          <w:sz w:val="22"/>
          <w:szCs w:val="22"/>
        </w:rPr>
        <w:t>server-side</w:t>
      </w:r>
      <w:r w:rsidRPr="00485E4C">
        <w:rPr>
          <w:rFonts w:ascii="Calibri" w:hAnsi="Calibri" w:cs="Calibri"/>
          <w:sz w:val="22"/>
          <w:szCs w:val="22"/>
        </w:rPr>
        <w:t xml:space="preserve"> code.</w:t>
      </w:r>
    </w:p>
    <w:p w14:paraId="539DB236"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Involved in handling the errors at Client and the Server side and thereby logging the errors and invoking the popup and highlighting different fields depending on the errors generated.  </w:t>
      </w:r>
    </w:p>
    <w:p w14:paraId="63CAA472"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Extensively used </w:t>
      </w:r>
      <w:r w:rsidRPr="00485E4C">
        <w:rPr>
          <w:rFonts w:ascii="Calibri" w:hAnsi="Calibri" w:cs="Calibri"/>
          <w:b/>
          <w:sz w:val="22"/>
          <w:szCs w:val="22"/>
        </w:rPr>
        <w:t>Spring IOC, AOP for Injections and Transactions.</w:t>
      </w:r>
    </w:p>
    <w:p w14:paraId="701399A7"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 xml:space="preserve">Implemented </w:t>
      </w:r>
      <w:r w:rsidRPr="00485E4C">
        <w:rPr>
          <w:rFonts w:ascii="Calibri" w:hAnsi="Calibri" w:cs="Calibri"/>
          <w:b/>
          <w:sz w:val="22"/>
          <w:szCs w:val="22"/>
        </w:rPr>
        <w:t>Internationalization</w:t>
      </w:r>
      <w:r w:rsidRPr="00485E4C">
        <w:rPr>
          <w:rFonts w:ascii="Calibri" w:hAnsi="Calibri" w:cs="Calibri"/>
          <w:sz w:val="22"/>
          <w:szCs w:val="22"/>
        </w:rPr>
        <w:t xml:space="preserve"> with script and involved in generating different properties and Content constant files.</w:t>
      </w:r>
    </w:p>
    <w:p w14:paraId="3AFA9F9E" w14:textId="10414145"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lastRenderedPageBreak/>
        <w:t xml:space="preserve">Used script to convert the java code in to the JavaScript and there by deploying the application in the </w:t>
      </w:r>
      <w:r w:rsidR="003E3982" w:rsidRPr="00485E4C">
        <w:rPr>
          <w:rFonts w:ascii="Calibri" w:hAnsi="Calibri" w:cs="Calibri"/>
          <w:b/>
          <w:sz w:val="22"/>
          <w:szCs w:val="22"/>
        </w:rPr>
        <w:t>WebLogic</w:t>
      </w:r>
      <w:r w:rsidRPr="00485E4C">
        <w:rPr>
          <w:rFonts w:ascii="Calibri" w:hAnsi="Calibri" w:cs="Calibri"/>
          <w:b/>
          <w:sz w:val="22"/>
          <w:szCs w:val="22"/>
        </w:rPr>
        <w:t xml:space="preserve"> server</w:t>
      </w:r>
      <w:r w:rsidRPr="00485E4C">
        <w:rPr>
          <w:rFonts w:ascii="Calibri" w:hAnsi="Calibri" w:cs="Calibri"/>
          <w:sz w:val="22"/>
          <w:szCs w:val="22"/>
        </w:rPr>
        <w:t>.</w:t>
      </w:r>
    </w:p>
    <w:p w14:paraId="3BCA454B" w14:textId="77777777" w:rsidR="00792608" w:rsidRPr="00485E4C" w:rsidRDefault="00792608">
      <w:pPr>
        <w:numPr>
          <w:ilvl w:val="0"/>
          <w:numId w:val="3"/>
        </w:numPr>
        <w:tabs>
          <w:tab w:val="left" w:pos="900"/>
        </w:tabs>
        <w:jc w:val="both"/>
        <w:rPr>
          <w:rFonts w:ascii="Calibri" w:hAnsi="Calibri" w:cs="Calibri"/>
          <w:sz w:val="22"/>
          <w:szCs w:val="22"/>
        </w:rPr>
      </w:pPr>
      <w:r w:rsidRPr="00485E4C">
        <w:rPr>
          <w:rFonts w:ascii="Calibri" w:hAnsi="Calibri" w:cs="Calibri"/>
          <w:sz w:val="22"/>
          <w:szCs w:val="22"/>
        </w:rPr>
        <w:t>Responsible in generating different War and jar files for deploying the application in the server.</w:t>
      </w:r>
    </w:p>
    <w:p w14:paraId="59D1205E" w14:textId="77777777" w:rsidR="00792608" w:rsidRPr="00485E4C" w:rsidRDefault="00792608">
      <w:pPr>
        <w:tabs>
          <w:tab w:val="left" w:pos="900"/>
        </w:tabs>
        <w:ind w:left="360"/>
        <w:jc w:val="both"/>
        <w:rPr>
          <w:rFonts w:ascii="Calibri" w:hAnsi="Calibri" w:cs="Calibri"/>
          <w:sz w:val="22"/>
          <w:szCs w:val="22"/>
        </w:rPr>
      </w:pPr>
    </w:p>
    <w:p w14:paraId="46D392FC" w14:textId="70F0EAF6" w:rsidR="00792608" w:rsidRPr="00485E4C" w:rsidRDefault="00792608">
      <w:pPr>
        <w:jc w:val="both"/>
        <w:rPr>
          <w:rFonts w:ascii="Calibri" w:hAnsi="Calibri" w:cs="Calibri"/>
          <w:b/>
          <w:bCs/>
          <w:spacing w:val="20"/>
          <w:w w:val="90"/>
          <w:kern w:val="1"/>
          <w:sz w:val="22"/>
          <w:szCs w:val="22"/>
        </w:rPr>
      </w:pPr>
      <w:r w:rsidRPr="00485E4C">
        <w:rPr>
          <w:rFonts w:ascii="Calibri" w:hAnsi="Calibri" w:cs="Calibri"/>
          <w:b/>
          <w:sz w:val="22"/>
          <w:szCs w:val="22"/>
        </w:rPr>
        <w:t xml:space="preserve">Environment: </w:t>
      </w:r>
      <w:r w:rsidRPr="00485E4C">
        <w:rPr>
          <w:rFonts w:ascii="Calibri" w:hAnsi="Calibri" w:cs="Calibri"/>
          <w:sz w:val="22"/>
          <w:szCs w:val="22"/>
        </w:rPr>
        <w:t xml:space="preserve">J2EE, </w:t>
      </w:r>
      <w:r w:rsidR="003E3982" w:rsidRPr="00485E4C">
        <w:rPr>
          <w:rFonts w:ascii="Calibri" w:hAnsi="Calibri" w:cs="Calibri"/>
          <w:sz w:val="22"/>
          <w:szCs w:val="22"/>
        </w:rPr>
        <w:t>WebLogic</w:t>
      </w:r>
      <w:r w:rsidRPr="00485E4C">
        <w:rPr>
          <w:rFonts w:ascii="Calibri" w:hAnsi="Calibri" w:cs="Calibri"/>
          <w:sz w:val="22"/>
          <w:szCs w:val="22"/>
        </w:rPr>
        <w:t xml:space="preserve"> Application Server, Eclipse, GWT 1.4, Tomcat, Struts, PVCS, GWT designer 2.0.0, Ajax, JDBC, XML, HTML, CSS, </w:t>
      </w:r>
      <w:r w:rsidR="003E3982" w:rsidRPr="00485E4C">
        <w:rPr>
          <w:rFonts w:ascii="Calibri" w:hAnsi="Calibri" w:cs="Calibri"/>
          <w:sz w:val="22"/>
          <w:szCs w:val="22"/>
        </w:rPr>
        <w:t>Spring,</w:t>
      </w:r>
      <w:r w:rsidRPr="00485E4C">
        <w:rPr>
          <w:rFonts w:ascii="Calibri" w:hAnsi="Calibri" w:cs="Calibri"/>
          <w:sz w:val="22"/>
          <w:szCs w:val="22"/>
        </w:rPr>
        <w:t xml:space="preserve"> </w:t>
      </w:r>
      <w:r w:rsidR="003E3982" w:rsidRPr="00485E4C">
        <w:rPr>
          <w:rFonts w:ascii="Calibri" w:hAnsi="Calibri" w:cs="Calibri"/>
          <w:sz w:val="22"/>
          <w:szCs w:val="22"/>
        </w:rPr>
        <w:t>Hibernate,</w:t>
      </w:r>
      <w:r w:rsidRPr="00485E4C">
        <w:rPr>
          <w:rFonts w:ascii="Calibri" w:hAnsi="Calibri" w:cs="Calibri"/>
          <w:sz w:val="22"/>
          <w:szCs w:val="22"/>
        </w:rPr>
        <w:t xml:space="preserve"> </w:t>
      </w:r>
      <w:r w:rsidR="003E3982" w:rsidRPr="00485E4C">
        <w:rPr>
          <w:rStyle w:val="Strong"/>
          <w:rFonts w:ascii="Calibri" w:hAnsi="Calibri" w:cs="Calibri"/>
          <w:b w:val="0"/>
          <w:sz w:val="22"/>
          <w:szCs w:val="22"/>
        </w:rPr>
        <w:t>Linux,</w:t>
      </w:r>
      <w:r w:rsidR="003E3982" w:rsidRPr="00485E4C">
        <w:rPr>
          <w:rFonts w:ascii="Calibri" w:hAnsi="Calibri" w:cs="Calibri"/>
          <w:sz w:val="22"/>
          <w:szCs w:val="22"/>
        </w:rPr>
        <w:t xml:space="preserve"> Servlets</w:t>
      </w:r>
      <w:r w:rsidRPr="00485E4C">
        <w:rPr>
          <w:rFonts w:ascii="Calibri" w:hAnsi="Calibri" w:cs="Calibri"/>
          <w:sz w:val="22"/>
          <w:szCs w:val="22"/>
        </w:rPr>
        <w:t>, JSP, Team Track 6.0.</w:t>
      </w:r>
    </w:p>
    <w:sectPr w:rsidR="00792608" w:rsidRPr="00485E4C" w:rsidSect="00D90D35">
      <w:pgSz w:w="12240" w:h="15840"/>
      <w:pgMar w:top="990" w:right="1170" w:bottom="900" w:left="1350"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pStyle w:val="Heading9"/>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Arial" w:hint="default"/>
        <w:b/>
        <w:i w:val="0"/>
        <w:color w:val="000000"/>
        <w:sz w:val="20"/>
        <w:szCs w:val="16"/>
      </w:rPr>
    </w:lvl>
  </w:abstractNum>
  <w:abstractNum w:abstractNumId="2" w15:restartNumberingAfterBreak="0">
    <w:nsid w:val="00000003"/>
    <w:multiLevelType w:val="singleLevel"/>
    <w:tmpl w:val="00000003"/>
    <w:name w:val="WW8Num14"/>
    <w:lvl w:ilvl="0">
      <w:start w:val="1"/>
      <w:numFmt w:val="bullet"/>
      <w:lvlText w:val=""/>
      <w:lvlJc w:val="left"/>
      <w:pPr>
        <w:tabs>
          <w:tab w:val="num" w:pos="720"/>
        </w:tabs>
        <w:ind w:left="720" w:hanging="360"/>
      </w:pPr>
      <w:rPr>
        <w:rFonts w:ascii="Symbol" w:hAnsi="Symbol" w:cs="Times New Roman" w:hint="default"/>
        <w:color w:val="000000"/>
        <w:sz w:val="16"/>
        <w:szCs w:val="16"/>
      </w:rPr>
    </w:lvl>
  </w:abstractNum>
  <w:abstractNum w:abstractNumId="3" w15:restartNumberingAfterBreak="0">
    <w:nsid w:val="00000004"/>
    <w:multiLevelType w:val="singleLevel"/>
    <w:tmpl w:val="00000004"/>
    <w:name w:val="WW8Num17"/>
    <w:lvl w:ilvl="0">
      <w:start w:val="1"/>
      <w:numFmt w:val="bullet"/>
      <w:lvlText w:val=""/>
      <w:lvlJc w:val="left"/>
      <w:pPr>
        <w:tabs>
          <w:tab w:val="num" w:pos="720"/>
        </w:tabs>
        <w:ind w:left="720" w:hanging="360"/>
      </w:pPr>
      <w:rPr>
        <w:rFonts w:ascii="Symbol" w:hAnsi="Symbol" w:cs="Symbol" w:hint="default"/>
        <w:sz w:val="20"/>
        <w:szCs w:val="16"/>
      </w:rPr>
    </w:lvl>
  </w:abstractNum>
  <w:abstractNum w:abstractNumId="4" w15:restartNumberingAfterBreak="0">
    <w:nsid w:val="00000005"/>
    <w:multiLevelType w:val="singleLevel"/>
    <w:tmpl w:val="00000005"/>
    <w:name w:val="WW8Num26"/>
    <w:lvl w:ilvl="0">
      <w:start w:val="1"/>
      <w:numFmt w:val="bullet"/>
      <w:lvlText w:val=""/>
      <w:lvlJc w:val="left"/>
      <w:pPr>
        <w:tabs>
          <w:tab w:val="num" w:pos="720"/>
        </w:tabs>
        <w:ind w:left="720" w:hanging="360"/>
      </w:pPr>
      <w:rPr>
        <w:rFonts w:ascii="Symbol" w:hAnsi="Symbol" w:cs="Symbol" w:hint="default"/>
        <w:sz w:val="16"/>
        <w:szCs w:val="16"/>
      </w:rPr>
    </w:lvl>
  </w:abstractNum>
  <w:abstractNum w:abstractNumId="5" w15:restartNumberingAfterBreak="0">
    <w:nsid w:val="00000006"/>
    <w:multiLevelType w:val="singleLevel"/>
    <w:tmpl w:val="00000006"/>
    <w:name w:val="WW8Num31"/>
    <w:lvl w:ilvl="0">
      <w:start w:val="1"/>
      <w:numFmt w:val="bullet"/>
      <w:lvlText w:val=""/>
      <w:lvlJc w:val="left"/>
      <w:pPr>
        <w:tabs>
          <w:tab w:val="num" w:pos="720"/>
        </w:tabs>
        <w:ind w:left="720" w:hanging="360"/>
      </w:pPr>
      <w:rPr>
        <w:rFonts w:ascii="Symbol" w:hAnsi="Symbol" w:cs="Times New Roman" w:hint="default"/>
        <w:sz w:val="16"/>
        <w:szCs w:val="16"/>
      </w:rPr>
    </w:lvl>
  </w:abstractNum>
  <w:abstractNum w:abstractNumId="6" w15:restartNumberingAfterBreak="0">
    <w:nsid w:val="00000007"/>
    <w:multiLevelType w:val="singleLevel"/>
    <w:tmpl w:val="00000007"/>
    <w:name w:val="WW8Num32"/>
    <w:lvl w:ilvl="0">
      <w:start w:val="1"/>
      <w:numFmt w:val="bullet"/>
      <w:lvlText w:val=""/>
      <w:lvlJc w:val="left"/>
      <w:pPr>
        <w:tabs>
          <w:tab w:val="num" w:pos="720"/>
        </w:tabs>
        <w:ind w:left="720" w:hanging="360"/>
      </w:pPr>
      <w:rPr>
        <w:rFonts w:ascii="Symbol" w:hAnsi="Symbol" w:cs="Symbol" w:hint="default"/>
        <w:sz w:val="20"/>
        <w:szCs w:val="20"/>
      </w:rPr>
    </w:lvl>
  </w:abstractNum>
  <w:abstractNum w:abstractNumId="7" w15:restartNumberingAfterBreak="0">
    <w:nsid w:val="00000008"/>
    <w:multiLevelType w:val="singleLevel"/>
    <w:tmpl w:val="00000008"/>
    <w:name w:val="WW8Num34"/>
    <w:lvl w:ilvl="0">
      <w:start w:val="1"/>
      <w:numFmt w:val="bullet"/>
      <w:lvlText w:val=""/>
      <w:lvlJc w:val="left"/>
      <w:pPr>
        <w:tabs>
          <w:tab w:val="num" w:pos="720"/>
        </w:tabs>
        <w:ind w:left="720" w:hanging="360"/>
      </w:pPr>
      <w:rPr>
        <w:rFonts w:ascii="Symbol" w:hAnsi="Symbol" w:cs="Symbol" w:hint="default"/>
        <w:sz w:val="16"/>
        <w:szCs w:val="16"/>
      </w:rPr>
    </w:lvl>
  </w:abstractNum>
  <w:num w:numId="1" w16cid:durableId="1789203094">
    <w:abstractNumId w:val="0"/>
  </w:num>
  <w:num w:numId="2" w16cid:durableId="1416366815">
    <w:abstractNumId w:val="1"/>
  </w:num>
  <w:num w:numId="3" w16cid:durableId="20471832">
    <w:abstractNumId w:val="2"/>
  </w:num>
  <w:num w:numId="4" w16cid:durableId="2019847825">
    <w:abstractNumId w:val="3"/>
  </w:num>
  <w:num w:numId="5" w16cid:durableId="168982280">
    <w:abstractNumId w:val="4"/>
  </w:num>
  <w:num w:numId="6" w16cid:durableId="1581518877">
    <w:abstractNumId w:val="5"/>
  </w:num>
  <w:num w:numId="7" w16cid:durableId="2107310504">
    <w:abstractNumId w:val="6"/>
  </w:num>
  <w:num w:numId="8" w16cid:durableId="113601392">
    <w:abstractNumId w:val="7"/>
  </w:num>
  <w:num w:numId="9" w16cid:durableId="951471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45A"/>
    <w:rsid w:val="0001558F"/>
    <w:rsid w:val="00017858"/>
    <w:rsid w:val="00017F13"/>
    <w:rsid w:val="00051B4D"/>
    <w:rsid w:val="00055929"/>
    <w:rsid w:val="000608AD"/>
    <w:rsid w:val="00087A14"/>
    <w:rsid w:val="00097708"/>
    <w:rsid w:val="000B068B"/>
    <w:rsid w:val="000B768D"/>
    <w:rsid w:val="000C1AF1"/>
    <w:rsid w:val="000D1898"/>
    <w:rsid w:val="000D6CB6"/>
    <w:rsid w:val="000F40BF"/>
    <w:rsid w:val="001145C0"/>
    <w:rsid w:val="001210E1"/>
    <w:rsid w:val="00121583"/>
    <w:rsid w:val="001476D2"/>
    <w:rsid w:val="00174711"/>
    <w:rsid w:val="0017581E"/>
    <w:rsid w:val="00182E89"/>
    <w:rsid w:val="00186C75"/>
    <w:rsid w:val="00190D59"/>
    <w:rsid w:val="001A32D4"/>
    <w:rsid w:val="001C3D30"/>
    <w:rsid w:val="001D73AD"/>
    <w:rsid w:val="001E1269"/>
    <w:rsid w:val="001E320E"/>
    <w:rsid w:val="002118B9"/>
    <w:rsid w:val="002142BE"/>
    <w:rsid w:val="00226624"/>
    <w:rsid w:val="002337A5"/>
    <w:rsid w:val="00235D80"/>
    <w:rsid w:val="0024792E"/>
    <w:rsid w:val="00257F1E"/>
    <w:rsid w:val="00287862"/>
    <w:rsid w:val="002B4B6E"/>
    <w:rsid w:val="002E37C3"/>
    <w:rsid w:val="00311159"/>
    <w:rsid w:val="0038644B"/>
    <w:rsid w:val="003B16A3"/>
    <w:rsid w:val="003B4293"/>
    <w:rsid w:val="003B7EA1"/>
    <w:rsid w:val="003C013E"/>
    <w:rsid w:val="003C0AFA"/>
    <w:rsid w:val="003D1E7C"/>
    <w:rsid w:val="003E3982"/>
    <w:rsid w:val="004473FE"/>
    <w:rsid w:val="00450F7B"/>
    <w:rsid w:val="00454907"/>
    <w:rsid w:val="00460450"/>
    <w:rsid w:val="00463E60"/>
    <w:rsid w:val="0046721A"/>
    <w:rsid w:val="00485E4C"/>
    <w:rsid w:val="004E3DD2"/>
    <w:rsid w:val="00522E92"/>
    <w:rsid w:val="00523F6A"/>
    <w:rsid w:val="0054098C"/>
    <w:rsid w:val="00562508"/>
    <w:rsid w:val="005B29A7"/>
    <w:rsid w:val="005B5199"/>
    <w:rsid w:val="005F4F3A"/>
    <w:rsid w:val="0061781D"/>
    <w:rsid w:val="00635330"/>
    <w:rsid w:val="00660A0C"/>
    <w:rsid w:val="00660E41"/>
    <w:rsid w:val="006A42F1"/>
    <w:rsid w:val="00721CE8"/>
    <w:rsid w:val="00722073"/>
    <w:rsid w:val="00792608"/>
    <w:rsid w:val="007A29C4"/>
    <w:rsid w:val="007C1824"/>
    <w:rsid w:val="007C1FDC"/>
    <w:rsid w:val="007C339B"/>
    <w:rsid w:val="00803F65"/>
    <w:rsid w:val="008442A9"/>
    <w:rsid w:val="0085487A"/>
    <w:rsid w:val="008559E7"/>
    <w:rsid w:val="00873260"/>
    <w:rsid w:val="00883FF0"/>
    <w:rsid w:val="008C4959"/>
    <w:rsid w:val="008D0E8E"/>
    <w:rsid w:val="008D2BCB"/>
    <w:rsid w:val="008F242D"/>
    <w:rsid w:val="00905961"/>
    <w:rsid w:val="00917E5E"/>
    <w:rsid w:val="009207E3"/>
    <w:rsid w:val="009531E8"/>
    <w:rsid w:val="00956B71"/>
    <w:rsid w:val="00956C1B"/>
    <w:rsid w:val="009605F3"/>
    <w:rsid w:val="00967CA6"/>
    <w:rsid w:val="00973E8A"/>
    <w:rsid w:val="0097619F"/>
    <w:rsid w:val="0098111E"/>
    <w:rsid w:val="00994932"/>
    <w:rsid w:val="009D2169"/>
    <w:rsid w:val="009D2CDC"/>
    <w:rsid w:val="009D3965"/>
    <w:rsid w:val="009E5BF8"/>
    <w:rsid w:val="009F1EC5"/>
    <w:rsid w:val="00A351AC"/>
    <w:rsid w:val="00A404CF"/>
    <w:rsid w:val="00A421A3"/>
    <w:rsid w:val="00A44709"/>
    <w:rsid w:val="00A5045A"/>
    <w:rsid w:val="00A57950"/>
    <w:rsid w:val="00A62328"/>
    <w:rsid w:val="00A84A34"/>
    <w:rsid w:val="00A950CF"/>
    <w:rsid w:val="00A97823"/>
    <w:rsid w:val="00AA5D95"/>
    <w:rsid w:val="00AB0736"/>
    <w:rsid w:val="00AC2B28"/>
    <w:rsid w:val="00AD10C7"/>
    <w:rsid w:val="00B06022"/>
    <w:rsid w:val="00B324CE"/>
    <w:rsid w:val="00B87980"/>
    <w:rsid w:val="00B91A8B"/>
    <w:rsid w:val="00BD13B3"/>
    <w:rsid w:val="00C01E14"/>
    <w:rsid w:val="00C061C7"/>
    <w:rsid w:val="00C46CDE"/>
    <w:rsid w:val="00C64BAC"/>
    <w:rsid w:val="00C938C5"/>
    <w:rsid w:val="00CC5397"/>
    <w:rsid w:val="00D000A3"/>
    <w:rsid w:val="00D00F9D"/>
    <w:rsid w:val="00D41D84"/>
    <w:rsid w:val="00D4275C"/>
    <w:rsid w:val="00D5365F"/>
    <w:rsid w:val="00D756F6"/>
    <w:rsid w:val="00D90D35"/>
    <w:rsid w:val="00DB5BD3"/>
    <w:rsid w:val="00DF0373"/>
    <w:rsid w:val="00DF260F"/>
    <w:rsid w:val="00E05424"/>
    <w:rsid w:val="00E22E70"/>
    <w:rsid w:val="00E35CA7"/>
    <w:rsid w:val="00E43345"/>
    <w:rsid w:val="00E5656D"/>
    <w:rsid w:val="00E91587"/>
    <w:rsid w:val="00EA1219"/>
    <w:rsid w:val="00EC76FA"/>
    <w:rsid w:val="00ED78A5"/>
    <w:rsid w:val="00F1205F"/>
    <w:rsid w:val="00F14120"/>
    <w:rsid w:val="00F45507"/>
    <w:rsid w:val="00F65523"/>
    <w:rsid w:val="00F66998"/>
    <w:rsid w:val="00F73256"/>
    <w:rsid w:val="00F90CF4"/>
    <w:rsid w:val="00F916F5"/>
    <w:rsid w:val="00FB70DE"/>
    <w:rsid w:val="00FD1823"/>
    <w:rsid w:val="00FE503F"/>
    <w:rsid w:val="00FE5D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E403BA8"/>
  <w15:docId w15:val="{9C5AD28B-82A7-4BC8-8369-80182B27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D35"/>
    <w:pPr>
      <w:widowControl w:val="0"/>
      <w:suppressAutoHyphens/>
      <w:autoSpaceDE w:val="0"/>
    </w:pPr>
    <w:rPr>
      <w:rFonts w:ascii="Verdana" w:hAnsi="Verdana" w:cs="Verdana"/>
      <w:sz w:val="24"/>
      <w:szCs w:val="24"/>
      <w:lang w:eastAsia="ar-SA"/>
    </w:rPr>
  </w:style>
  <w:style w:type="paragraph" w:styleId="Heading1">
    <w:name w:val="heading 1"/>
    <w:basedOn w:val="Normal"/>
    <w:next w:val="Normal"/>
    <w:qFormat/>
    <w:rsid w:val="00D90D35"/>
    <w:pPr>
      <w:numPr>
        <w:numId w:val="1"/>
      </w:numPr>
      <w:outlineLvl w:val="0"/>
    </w:pPr>
  </w:style>
  <w:style w:type="paragraph" w:styleId="Heading2">
    <w:name w:val="heading 2"/>
    <w:basedOn w:val="Normal"/>
    <w:next w:val="Normal"/>
    <w:qFormat/>
    <w:rsid w:val="00D90D35"/>
    <w:pPr>
      <w:numPr>
        <w:ilvl w:val="1"/>
        <w:numId w:val="1"/>
      </w:numPr>
      <w:outlineLvl w:val="1"/>
    </w:pPr>
  </w:style>
  <w:style w:type="paragraph" w:styleId="Heading3">
    <w:name w:val="heading 3"/>
    <w:basedOn w:val="Normal"/>
    <w:next w:val="Normal"/>
    <w:qFormat/>
    <w:rsid w:val="00D90D35"/>
    <w:pPr>
      <w:numPr>
        <w:ilvl w:val="2"/>
        <w:numId w:val="1"/>
      </w:numPr>
      <w:outlineLvl w:val="2"/>
    </w:pPr>
  </w:style>
  <w:style w:type="paragraph" w:styleId="Heading4">
    <w:name w:val="heading 4"/>
    <w:basedOn w:val="Normal"/>
    <w:next w:val="Normal"/>
    <w:qFormat/>
    <w:rsid w:val="00D90D35"/>
    <w:pPr>
      <w:numPr>
        <w:ilvl w:val="3"/>
        <w:numId w:val="1"/>
      </w:numPr>
      <w:outlineLvl w:val="3"/>
    </w:pPr>
  </w:style>
  <w:style w:type="paragraph" w:styleId="Heading5">
    <w:name w:val="heading 5"/>
    <w:basedOn w:val="Normal"/>
    <w:next w:val="Normal"/>
    <w:qFormat/>
    <w:rsid w:val="00D90D35"/>
    <w:pPr>
      <w:numPr>
        <w:ilvl w:val="4"/>
        <w:numId w:val="1"/>
      </w:numPr>
      <w:outlineLvl w:val="4"/>
    </w:pPr>
  </w:style>
  <w:style w:type="paragraph" w:styleId="Heading6">
    <w:name w:val="heading 6"/>
    <w:basedOn w:val="Normal"/>
    <w:next w:val="Normal"/>
    <w:qFormat/>
    <w:rsid w:val="00D90D35"/>
    <w:pPr>
      <w:numPr>
        <w:ilvl w:val="5"/>
        <w:numId w:val="1"/>
      </w:numPr>
      <w:outlineLvl w:val="5"/>
    </w:pPr>
  </w:style>
  <w:style w:type="paragraph" w:styleId="Heading7">
    <w:name w:val="heading 7"/>
    <w:basedOn w:val="Normal"/>
    <w:next w:val="Normal"/>
    <w:qFormat/>
    <w:rsid w:val="00D90D35"/>
    <w:pPr>
      <w:numPr>
        <w:ilvl w:val="6"/>
        <w:numId w:val="1"/>
      </w:numPr>
      <w:outlineLvl w:val="6"/>
    </w:pPr>
  </w:style>
  <w:style w:type="paragraph" w:styleId="Heading8">
    <w:name w:val="heading 8"/>
    <w:basedOn w:val="Normal"/>
    <w:next w:val="Normal"/>
    <w:qFormat/>
    <w:rsid w:val="00D90D35"/>
    <w:pPr>
      <w:numPr>
        <w:ilvl w:val="7"/>
        <w:numId w:val="1"/>
      </w:numPr>
      <w:outlineLvl w:val="7"/>
    </w:pPr>
  </w:style>
  <w:style w:type="paragraph" w:styleId="Heading9">
    <w:name w:val="heading 9"/>
    <w:basedOn w:val="Normal"/>
    <w:next w:val="Normal"/>
    <w:qFormat/>
    <w:rsid w:val="00D90D35"/>
    <w:pPr>
      <w:keepNext/>
      <w:numPr>
        <w:ilvl w:val="8"/>
        <w:numId w:val="1"/>
      </w:numPr>
      <w:ind w:left="-180" w:firstLine="180"/>
      <w:jc w:val="both"/>
      <w:outlineLvl w:val="8"/>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D90D35"/>
  </w:style>
  <w:style w:type="character" w:customStyle="1" w:styleId="WW8Num2z0">
    <w:name w:val="WW8Num2z0"/>
    <w:rsid w:val="00D90D35"/>
    <w:rPr>
      <w:rFonts w:ascii="Symbol" w:hAnsi="Symbol" w:cs="Arial" w:hint="default"/>
      <w:b/>
      <w:i w:val="0"/>
      <w:color w:val="000000"/>
      <w:sz w:val="20"/>
      <w:szCs w:val="16"/>
    </w:rPr>
  </w:style>
  <w:style w:type="character" w:customStyle="1" w:styleId="WW8Num3z0">
    <w:name w:val="WW8Num3z0"/>
    <w:rsid w:val="00D90D35"/>
    <w:rPr>
      <w:rFonts w:ascii="Arial" w:hAnsi="Arial" w:cs="Arial" w:hint="default"/>
      <w:b/>
      <w:i w:val="0"/>
      <w:sz w:val="20"/>
    </w:rPr>
  </w:style>
  <w:style w:type="character" w:customStyle="1" w:styleId="WW8Num3z1">
    <w:name w:val="WW8Num3z1"/>
    <w:rsid w:val="00D90D35"/>
    <w:rPr>
      <w:rFonts w:ascii="Courier New" w:hAnsi="Courier New" w:cs="Courier New" w:hint="default"/>
    </w:rPr>
  </w:style>
  <w:style w:type="character" w:customStyle="1" w:styleId="WW8Num3z2">
    <w:name w:val="WW8Num3z2"/>
    <w:rsid w:val="00D90D35"/>
    <w:rPr>
      <w:rFonts w:ascii="Wingdings" w:hAnsi="Wingdings" w:cs="Wingdings" w:hint="default"/>
    </w:rPr>
  </w:style>
  <w:style w:type="character" w:customStyle="1" w:styleId="WW8Num3z3">
    <w:name w:val="WW8Num3z3"/>
    <w:rsid w:val="00D90D35"/>
    <w:rPr>
      <w:rFonts w:ascii="Symbol" w:hAnsi="Symbol" w:cs="Symbol" w:hint="default"/>
    </w:rPr>
  </w:style>
  <w:style w:type="character" w:customStyle="1" w:styleId="WW8Num4z0">
    <w:name w:val="WW8Num4z0"/>
    <w:rsid w:val="00D90D35"/>
    <w:rPr>
      <w:rFonts w:ascii="Symbol" w:hAnsi="Symbol" w:cs="Symbol" w:hint="default"/>
    </w:rPr>
  </w:style>
  <w:style w:type="character" w:customStyle="1" w:styleId="WW8Num4z1">
    <w:name w:val="WW8Num4z1"/>
    <w:rsid w:val="00D90D35"/>
    <w:rPr>
      <w:rFonts w:ascii="Courier New" w:hAnsi="Courier New" w:cs="Courier New" w:hint="default"/>
    </w:rPr>
  </w:style>
  <w:style w:type="character" w:customStyle="1" w:styleId="WW8Num4z2">
    <w:name w:val="WW8Num4z2"/>
    <w:rsid w:val="00D90D35"/>
    <w:rPr>
      <w:rFonts w:ascii="Wingdings" w:hAnsi="Wingdings" w:cs="Wingdings" w:hint="default"/>
    </w:rPr>
  </w:style>
  <w:style w:type="character" w:customStyle="1" w:styleId="WW8Num5z0">
    <w:name w:val="WW8Num5z0"/>
    <w:rsid w:val="00D90D35"/>
    <w:rPr>
      <w:rFonts w:ascii="Symbol" w:hAnsi="Symbol" w:cs="Symbol" w:hint="default"/>
    </w:rPr>
  </w:style>
  <w:style w:type="character" w:customStyle="1" w:styleId="WW8Num5z1">
    <w:name w:val="WW8Num5z1"/>
    <w:rsid w:val="00D90D35"/>
    <w:rPr>
      <w:rFonts w:ascii="Courier New" w:hAnsi="Courier New" w:cs="Courier New" w:hint="default"/>
    </w:rPr>
  </w:style>
  <w:style w:type="character" w:customStyle="1" w:styleId="WW8Num5z2">
    <w:name w:val="WW8Num5z2"/>
    <w:rsid w:val="00D90D35"/>
    <w:rPr>
      <w:rFonts w:ascii="Wingdings" w:hAnsi="Wingdings" w:cs="Wingdings" w:hint="default"/>
    </w:rPr>
  </w:style>
  <w:style w:type="character" w:customStyle="1" w:styleId="WW8Num6z0">
    <w:name w:val="WW8Num6z0"/>
    <w:rsid w:val="00D90D35"/>
    <w:rPr>
      <w:rFonts w:ascii="Symbol" w:hAnsi="Symbol" w:cs="Symbol" w:hint="default"/>
    </w:rPr>
  </w:style>
  <w:style w:type="character" w:customStyle="1" w:styleId="WW8Num6z1">
    <w:name w:val="WW8Num6z1"/>
    <w:rsid w:val="00D90D35"/>
    <w:rPr>
      <w:rFonts w:ascii="Courier New" w:hAnsi="Courier New" w:cs="Courier New" w:hint="default"/>
    </w:rPr>
  </w:style>
  <w:style w:type="character" w:customStyle="1" w:styleId="WW8Num6z2">
    <w:name w:val="WW8Num6z2"/>
    <w:rsid w:val="00D90D35"/>
    <w:rPr>
      <w:rFonts w:ascii="Wingdings" w:hAnsi="Wingdings" w:cs="Wingdings" w:hint="default"/>
    </w:rPr>
  </w:style>
  <w:style w:type="character" w:customStyle="1" w:styleId="WW8Num7z0">
    <w:name w:val="WW8Num7z0"/>
    <w:rsid w:val="00D90D35"/>
    <w:rPr>
      <w:rFonts w:ascii="Symbol" w:hAnsi="Symbol" w:cs="Symbol" w:hint="default"/>
    </w:rPr>
  </w:style>
  <w:style w:type="character" w:customStyle="1" w:styleId="WW8Num7z1">
    <w:name w:val="WW8Num7z1"/>
    <w:rsid w:val="00D90D35"/>
    <w:rPr>
      <w:rFonts w:ascii="Courier New" w:hAnsi="Courier New" w:cs="Courier New" w:hint="default"/>
    </w:rPr>
  </w:style>
  <w:style w:type="character" w:customStyle="1" w:styleId="WW8Num7z2">
    <w:name w:val="WW8Num7z2"/>
    <w:rsid w:val="00D90D35"/>
    <w:rPr>
      <w:rFonts w:ascii="Wingdings" w:hAnsi="Wingdings" w:cs="Wingdings" w:hint="default"/>
    </w:rPr>
  </w:style>
  <w:style w:type="character" w:customStyle="1" w:styleId="WW8Num8z0">
    <w:name w:val="WW8Num8z0"/>
    <w:rsid w:val="00D90D35"/>
    <w:rPr>
      <w:rFonts w:ascii="Symbol" w:hAnsi="Symbol" w:cs="Symbol" w:hint="default"/>
    </w:rPr>
  </w:style>
  <w:style w:type="character" w:customStyle="1" w:styleId="WW8Num8z1">
    <w:name w:val="WW8Num8z1"/>
    <w:rsid w:val="00D90D35"/>
    <w:rPr>
      <w:rFonts w:ascii="Courier New" w:hAnsi="Courier New" w:cs="Courier New" w:hint="default"/>
    </w:rPr>
  </w:style>
  <w:style w:type="character" w:customStyle="1" w:styleId="WW8Num8z2">
    <w:name w:val="WW8Num8z2"/>
    <w:rsid w:val="00D90D35"/>
    <w:rPr>
      <w:rFonts w:ascii="Wingdings" w:hAnsi="Wingdings" w:cs="Wingdings" w:hint="default"/>
    </w:rPr>
  </w:style>
  <w:style w:type="character" w:customStyle="1" w:styleId="WW8Num9z0">
    <w:name w:val="WW8Num9z0"/>
    <w:rsid w:val="00D90D35"/>
    <w:rPr>
      <w:rFonts w:ascii="Arial" w:hAnsi="Arial" w:cs="Arial" w:hint="default"/>
      <w:b/>
      <w:i w:val="0"/>
      <w:sz w:val="20"/>
    </w:rPr>
  </w:style>
  <w:style w:type="character" w:customStyle="1" w:styleId="WW8Num9z1">
    <w:name w:val="WW8Num9z1"/>
    <w:rsid w:val="00D90D35"/>
    <w:rPr>
      <w:rFonts w:ascii="Courier New" w:hAnsi="Courier New" w:cs="Courier New" w:hint="default"/>
    </w:rPr>
  </w:style>
  <w:style w:type="character" w:customStyle="1" w:styleId="WW8Num9z2">
    <w:name w:val="WW8Num9z2"/>
    <w:rsid w:val="00D90D35"/>
    <w:rPr>
      <w:rFonts w:ascii="Wingdings" w:hAnsi="Wingdings" w:cs="Wingdings" w:hint="default"/>
    </w:rPr>
  </w:style>
  <w:style w:type="character" w:customStyle="1" w:styleId="WW8Num9z3">
    <w:name w:val="WW8Num9z3"/>
    <w:rsid w:val="00D90D35"/>
    <w:rPr>
      <w:rFonts w:ascii="Symbol" w:hAnsi="Symbol" w:cs="Symbol" w:hint="default"/>
    </w:rPr>
  </w:style>
  <w:style w:type="character" w:customStyle="1" w:styleId="WW8Num10z0">
    <w:name w:val="WW8Num10z0"/>
    <w:rsid w:val="00D90D35"/>
    <w:rPr>
      <w:rFonts w:ascii="Symbol" w:hAnsi="Symbol" w:cs="Symbol" w:hint="default"/>
    </w:rPr>
  </w:style>
  <w:style w:type="character" w:customStyle="1" w:styleId="WW8Num10z1">
    <w:name w:val="WW8Num10z1"/>
    <w:rsid w:val="00D90D35"/>
    <w:rPr>
      <w:rFonts w:ascii="Courier New" w:hAnsi="Courier New" w:cs="Courier New" w:hint="default"/>
    </w:rPr>
  </w:style>
  <w:style w:type="character" w:customStyle="1" w:styleId="WW8Num10z2">
    <w:name w:val="WW8Num10z2"/>
    <w:rsid w:val="00D90D35"/>
    <w:rPr>
      <w:rFonts w:ascii="Wingdings" w:hAnsi="Wingdings" w:cs="Wingdings" w:hint="default"/>
    </w:rPr>
  </w:style>
  <w:style w:type="character" w:customStyle="1" w:styleId="WW8Num11z0">
    <w:name w:val="WW8Num11z0"/>
    <w:rsid w:val="00D90D35"/>
    <w:rPr>
      <w:rFonts w:ascii="Symbol" w:hAnsi="Symbol" w:cs="Symbol" w:hint="default"/>
    </w:rPr>
  </w:style>
  <w:style w:type="character" w:customStyle="1" w:styleId="WW8Num11z1">
    <w:name w:val="WW8Num11z1"/>
    <w:rsid w:val="00D90D35"/>
    <w:rPr>
      <w:rFonts w:ascii="Courier New" w:hAnsi="Courier New" w:cs="Courier New" w:hint="default"/>
    </w:rPr>
  </w:style>
  <w:style w:type="character" w:customStyle="1" w:styleId="WW8Num11z2">
    <w:name w:val="WW8Num11z2"/>
    <w:rsid w:val="00D90D35"/>
    <w:rPr>
      <w:rFonts w:ascii="Wingdings" w:hAnsi="Wingdings" w:cs="Wingdings" w:hint="default"/>
    </w:rPr>
  </w:style>
  <w:style w:type="character" w:customStyle="1" w:styleId="WW8Num12z0">
    <w:name w:val="WW8Num12z0"/>
    <w:rsid w:val="00D90D35"/>
    <w:rPr>
      <w:rFonts w:ascii="Symbol" w:hAnsi="Symbol" w:cs="Symbol" w:hint="default"/>
    </w:rPr>
  </w:style>
  <w:style w:type="character" w:customStyle="1" w:styleId="WW8Num12z1">
    <w:name w:val="WW8Num12z1"/>
    <w:rsid w:val="00D90D35"/>
    <w:rPr>
      <w:rFonts w:ascii="Courier New" w:hAnsi="Courier New" w:cs="Courier New" w:hint="default"/>
    </w:rPr>
  </w:style>
  <w:style w:type="character" w:customStyle="1" w:styleId="WW8Num12z2">
    <w:name w:val="WW8Num12z2"/>
    <w:rsid w:val="00D90D35"/>
    <w:rPr>
      <w:rFonts w:ascii="Wingdings" w:hAnsi="Wingdings" w:cs="Wingdings" w:hint="default"/>
    </w:rPr>
  </w:style>
  <w:style w:type="character" w:customStyle="1" w:styleId="WW8Num13z0">
    <w:name w:val="WW8Num13z0"/>
    <w:rsid w:val="00D90D35"/>
    <w:rPr>
      <w:rFonts w:ascii="Symbol" w:hAnsi="Symbol" w:cs="Symbol" w:hint="default"/>
      <w:sz w:val="20"/>
    </w:rPr>
  </w:style>
  <w:style w:type="character" w:customStyle="1" w:styleId="WW8Num13z1">
    <w:name w:val="WW8Num13z1"/>
    <w:rsid w:val="00D90D35"/>
    <w:rPr>
      <w:rFonts w:ascii="Courier New" w:hAnsi="Courier New" w:cs="Courier New" w:hint="default"/>
      <w:sz w:val="20"/>
    </w:rPr>
  </w:style>
  <w:style w:type="character" w:customStyle="1" w:styleId="WW8Num13z2">
    <w:name w:val="WW8Num13z2"/>
    <w:rsid w:val="00D90D35"/>
    <w:rPr>
      <w:rFonts w:ascii="Wingdings" w:hAnsi="Wingdings" w:cs="Wingdings" w:hint="default"/>
      <w:sz w:val="20"/>
    </w:rPr>
  </w:style>
  <w:style w:type="character" w:customStyle="1" w:styleId="WW8Num14z0">
    <w:name w:val="WW8Num14z0"/>
    <w:rsid w:val="00D90D35"/>
    <w:rPr>
      <w:rFonts w:ascii="Symbol" w:hAnsi="Symbol" w:cs="Times New Roman" w:hint="default"/>
      <w:color w:val="000000"/>
      <w:sz w:val="16"/>
      <w:szCs w:val="16"/>
    </w:rPr>
  </w:style>
  <w:style w:type="character" w:customStyle="1" w:styleId="WW8Num14z1">
    <w:name w:val="WW8Num14z1"/>
    <w:rsid w:val="00D90D35"/>
    <w:rPr>
      <w:rFonts w:ascii="Courier New" w:hAnsi="Courier New" w:cs="Courier New" w:hint="default"/>
    </w:rPr>
  </w:style>
  <w:style w:type="character" w:customStyle="1" w:styleId="WW8Num14z2">
    <w:name w:val="WW8Num14z2"/>
    <w:rsid w:val="00D90D35"/>
    <w:rPr>
      <w:rFonts w:ascii="Wingdings" w:hAnsi="Wingdings" w:cs="Times New Roman" w:hint="default"/>
    </w:rPr>
  </w:style>
  <w:style w:type="character" w:customStyle="1" w:styleId="WW8Num15z0">
    <w:name w:val="WW8Num15z0"/>
    <w:rsid w:val="00D90D35"/>
    <w:rPr>
      <w:rFonts w:ascii="Symbol" w:hAnsi="Symbol" w:cs="Symbol" w:hint="default"/>
    </w:rPr>
  </w:style>
  <w:style w:type="character" w:customStyle="1" w:styleId="WW8Num15z1">
    <w:name w:val="WW8Num15z1"/>
    <w:rsid w:val="00D90D35"/>
    <w:rPr>
      <w:rFonts w:ascii="Courier New" w:hAnsi="Courier New" w:cs="Courier New" w:hint="default"/>
    </w:rPr>
  </w:style>
  <w:style w:type="character" w:customStyle="1" w:styleId="WW8Num15z2">
    <w:name w:val="WW8Num15z2"/>
    <w:rsid w:val="00D90D35"/>
    <w:rPr>
      <w:rFonts w:ascii="Wingdings" w:hAnsi="Wingdings" w:cs="Wingdings" w:hint="default"/>
    </w:rPr>
  </w:style>
  <w:style w:type="character" w:customStyle="1" w:styleId="WW8Num16z0">
    <w:name w:val="WW8Num16z0"/>
    <w:rsid w:val="00D90D35"/>
    <w:rPr>
      <w:rFonts w:ascii="Symbol" w:hAnsi="Symbol" w:cs="Symbol" w:hint="default"/>
    </w:rPr>
  </w:style>
  <w:style w:type="character" w:customStyle="1" w:styleId="WW8Num16z1">
    <w:name w:val="WW8Num16z1"/>
    <w:rsid w:val="00D90D35"/>
    <w:rPr>
      <w:rFonts w:ascii="Courier New" w:hAnsi="Courier New" w:cs="Courier New" w:hint="default"/>
    </w:rPr>
  </w:style>
  <w:style w:type="character" w:customStyle="1" w:styleId="WW8Num16z2">
    <w:name w:val="WW8Num16z2"/>
    <w:rsid w:val="00D90D35"/>
    <w:rPr>
      <w:rFonts w:ascii="Wingdings" w:hAnsi="Wingdings" w:cs="Wingdings" w:hint="default"/>
    </w:rPr>
  </w:style>
  <w:style w:type="character" w:customStyle="1" w:styleId="WW8Num17z0">
    <w:name w:val="WW8Num17z0"/>
    <w:rsid w:val="00D90D35"/>
    <w:rPr>
      <w:rFonts w:ascii="Symbol" w:hAnsi="Symbol" w:cs="Symbol" w:hint="default"/>
      <w:sz w:val="20"/>
      <w:szCs w:val="16"/>
    </w:rPr>
  </w:style>
  <w:style w:type="character" w:customStyle="1" w:styleId="WW8Num17z1">
    <w:name w:val="WW8Num17z1"/>
    <w:rsid w:val="00D90D35"/>
    <w:rPr>
      <w:rFonts w:ascii="Courier New" w:hAnsi="Courier New" w:cs="Courier New" w:hint="default"/>
      <w:sz w:val="20"/>
    </w:rPr>
  </w:style>
  <w:style w:type="character" w:customStyle="1" w:styleId="WW8Num17z2">
    <w:name w:val="WW8Num17z2"/>
    <w:rsid w:val="00D90D35"/>
    <w:rPr>
      <w:rFonts w:ascii="Wingdings" w:hAnsi="Wingdings" w:cs="Wingdings" w:hint="default"/>
      <w:sz w:val="20"/>
    </w:rPr>
  </w:style>
  <w:style w:type="character" w:customStyle="1" w:styleId="WW8Num18z0">
    <w:name w:val="WW8Num18z0"/>
    <w:rsid w:val="00D90D35"/>
    <w:rPr>
      <w:rFonts w:ascii="Symbol" w:hAnsi="Symbol" w:cs="Symbol" w:hint="default"/>
    </w:rPr>
  </w:style>
  <w:style w:type="character" w:customStyle="1" w:styleId="WW8Num18z1">
    <w:name w:val="WW8Num18z1"/>
    <w:rsid w:val="00D90D35"/>
    <w:rPr>
      <w:rFonts w:ascii="Courier New" w:hAnsi="Courier New" w:cs="Courier New" w:hint="default"/>
    </w:rPr>
  </w:style>
  <w:style w:type="character" w:customStyle="1" w:styleId="WW8Num18z2">
    <w:name w:val="WW8Num18z2"/>
    <w:rsid w:val="00D90D35"/>
    <w:rPr>
      <w:rFonts w:ascii="Wingdings" w:hAnsi="Wingdings" w:cs="Wingdings" w:hint="default"/>
    </w:rPr>
  </w:style>
  <w:style w:type="character" w:customStyle="1" w:styleId="WW8Num19z0">
    <w:name w:val="WW8Num19z0"/>
    <w:rsid w:val="00D90D35"/>
    <w:rPr>
      <w:rFonts w:ascii="Symbol" w:hAnsi="Symbol" w:cs="Symbol" w:hint="default"/>
    </w:rPr>
  </w:style>
  <w:style w:type="character" w:customStyle="1" w:styleId="WW8Num19z1">
    <w:name w:val="WW8Num19z1"/>
    <w:rsid w:val="00D90D35"/>
    <w:rPr>
      <w:rFonts w:ascii="Courier New" w:hAnsi="Courier New" w:cs="Courier New" w:hint="default"/>
    </w:rPr>
  </w:style>
  <w:style w:type="character" w:customStyle="1" w:styleId="WW8Num19z2">
    <w:name w:val="WW8Num19z2"/>
    <w:rsid w:val="00D90D35"/>
    <w:rPr>
      <w:rFonts w:ascii="Wingdings" w:hAnsi="Wingdings" w:cs="Wingdings" w:hint="default"/>
    </w:rPr>
  </w:style>
  <w:style w:type="character" w:customStyle="1" w:styleId="WW8Num20z0">
    <w:name w:val="WW8Num20z0"/>
    <w:rsid w:val="00D90D35"/>
    <w:rPr>
      <w:rFonts w:ascii="Symbol" w:hAnsi="Symbol" w:cs="Symbol" w:hint="default"/>
      <w:sz w:val="20"/>
    </w:rPr>
  </w:style>
  <w:style w:type="character" w:customStyle="1" w:styleId="WW8Num21z0">
    <w:name w:val="WW8Num21z0"/>
    <w:rsid w:val="00D90D35"/>
    <w:rPr>
      <w:rFonts w:ascii="Symbol" w:hAnsi="Symbol" w:cs="Symbol" w:hint="default"/>
      <w:sz w:val="20"/>
      <w:szCs w:val="20"/>
    </w:rPr>
  </w:style>
  <w:style w:type="character" w:customStyle="1" w:styleId="WW8Num21z1">
    <w:name w:val="WW8Num21z1"/>
    <w:rsid w:val="00D90D35"/>
    <w:rPr>
      <w:rFonts w:ascii="Courier New" w:hAnsi="Courier New" w:cs="Courier New" w:hint="default"/>
    </w:rPr>
  </w:style>
  <w:style w:type="character" w:customStyle="1" w:styleId="WW8Num21z2">
    <w:name w:val="WW8Num21z2"/>
    <w:rsid w:val="00D90D35"/>
    <w:rPr>
      <w:rFonts w:ascii="Wingdings" w:hAnsi="Wingdings" w:cs="Wingdings" w:hint="default"/>
    </w:rPr>
  </w:style>
  <w:style w:type="character" w:customStyle="1" w:styleId="WW8Num21z3">
    <w:name w:val="WW8Num21z3"/>
    <w:rsid w:val="00D90D35"/>
    <w:rPr>
      <w:rFonts w:ascii="Symbol" w:hAnsi="Symbol" w:cs="Symbol" w:hint="default"/>
    </w:rPr>
  </w:style>
  <w:style w:type="character" w:customStyle="1" w:styleId="WW8Num22z0">
    <w:name w:val="WW8Num22z0"/>
    <w:rsid w:val="00D90D35"/>
    <w:rPr>
      <w:rFonts w:ascii="Symbol" w:hAnsi="Symbol" w:cs="Symbol" w:hint="default"/>
      <w:sz w:val="20"/>
    </w:rPr>
  </w:style>
  <w:style w:type="character" w:customStyle="1" w:styleId="WW8Num22z1">
    <w:name w:val="WW8Num22z1"/>
    <w:rsid w:val="00D90D35"/>
    <w:rPr>
      <w:rFonts w:ascii="Courier New" w:hAnsi="Courier New" w:cs="Courier New" w:hint="default"/>
      <w:sz w:val="20"/>
    </w:rPr>
  </w:style>
  <w:style w:type="character" w:customStyle="1" w:styleId="WW8Num22z2">
    <w:name w:val="WW8Num22z2"/>
    <w:rsid w:val="00D90D35"/>
    <w:rPr>
      <w:rFonts w:ascii="Wingdings" w:hAnsi="Wingdings" w:cs="Wingdings" w:hint="default"/>
      <w:sz w:val="20"/>
    </w:rPr>
  </w:style>
  <w:style w:type="character" w:customStyle="1" w:styleId="WW8Num23z0">
    <w:name w:val="WW8Num23z0"/>
    <w:rsid w:val="00D90D35"/>
    <w:rPr>
      <w:rFonts w:ascii="Symbol" w:hAnsi="Symbol" w:cs="Symbol" w:hint="default"/>
    </w:rPr>
  </w:style>
  <w:style w:type="character" w:customStyle="1" w:styleId="WW8Num23z1">
    <w:name w:val="WW8Num23z1"/>
    <w:rsid w:val="00D90D35"/>
    <w:rPr>
      <w:rFonts w:ascii="Courier New" w:hAnsi="Courier New" w:cs="Courier New" w:hint="default"/>
    </w:rPr>
  </w:style>
  <w:style w:type="character" w:customStyle="1" w:styleId="WW8Num23z2">
    <w:name w:val="WW8Num23z2"/>
    <w:rsid w:val="00D90D35"/>
    <w:rPr>
      <w:rFonts w:ascii="Wingdings" w:hAnsi="Wingdings" w:cs="Wingdings" w:hint="default"/>
    </w:rPr>
  </w:style>
  <w:style w:type="character" w:customStyle="1" w:styleId="WW8Num24z0">
    <w:name w:val="WW8Num24z0"/>
    <w:rsid w:val="00D90D35"/>
    <w:rPr>
      <w:rFonts w:ascii="Symbol" w:hAnsi="Symbol" w:cs="Symbol" w:hint="default"/>
      <w:sz w:val="20"/>
      <w:szCs w:val="20"/>
    </w:rPr>
  </w:style>
  <w:style w:type="character" w:customStyle="1" w:styleId="WW8Num24z1">
    <w:name w:val="WW8Num24z1"/>
    <w:rsid w:val="00D90D35"/>
    <w:rPr>
      <w:rFonts w:ascii="Courier New" w:hAnsi="Courier New" w:cs="Courier New" w:hint="default"/>
    </w:rPr>
  </w:style>
  <w:style w:type="character" w:customStyle="1" w:styleId="WW8Num24z2">
    <w:name w:val="WW8Num24z2"/>
    <w:rsid w:val="00D90D35"/>
    <w:rPr>
      <w:rFonts w:ascii="Wingdings" w:hAnsi="Wingdings" w:cs="Wingdings" w:hint="default"/>
    </w:rPr>
  </w:style>
  <w:style w:type="character" w:customStyle="1" w:styleId="WW8Num24z3">
    <w:name w:val="WW8Num24z3"/>
    <w:rsid w:val="00D90D35"/>
    <w:rPr>
      <w:rFonts w:ascii="Symbol" w:hAnsi="Symbol" w:cs="Symbol" w:hint="default"/>
    </w:rPr>
  </w:style>
  <w:style w:type="character" w:customStyle="1" w:styleId="WW8Num25z0">
    <w:name w:val="WW8Num25z0"/>
    <w:rsid w:val="00D90D35"/>
    <w:rPr>
      <w:rFonts w:ascii="Symbol" w:hAnsi="Symbol" w:cs="Symbol" w:hint="default"/>
    </w:rPr>
  </w:style>
  <w:style w:type="character" w:customStyle="1" w:styleId="WW8Num25z1">
    <w:name w:val="WW8Num25z1"/>
    <w:rsid w:val="00D90D35"/>
    <w:rPr>
      <w:rFonts w:ascii="Courier New" w:hAnsi="Courier New" w:cs="Courier New" w:hint="default"/>
    </w:rPr>
  </w:style>
  <w:style w:type="character" w:customStyle="1" w:styleId="WW8Num25z2">
    <w:name w:val="WW8Num25z2"/>
    <w:rsid w:val="00D90D35"/>
    <w:rPr>
      <w:rFonts w:ascii="Wingdings" w:hAnsi="Wingdings" w:cs="Wingdings" w:hint="default"/>
    </w:rPr>
  </w:style>
  <w:style w:type="character" w:customStyle="1" w:styleId="WW8Num26z0">
    <w:name w:val="WW8Num26z0"/>
    <w:rsid w:val="00D90D35"/>
    <w:rPr>
      <w:rFonts w:ascii="Symbol" w:hAnsi="Symbol" w:cs="Symbol" w:hint="default"/>
      <w:sz w:val="16"/>
      <w:szCs w:val="16"/>
    </w:rPr>
  </w:style>
  <w:style w:type="character" w:customStyle="1" w:styleId="WW8Num26z1">
    <w:name w:val="WW8Num26z1"/>
    <w:rsid w:val="00D90D35"/>
    <w:rPr>
      <w:rFonts w:ascii="Courier New" w:hAnsi="Courier New" w:cs="Courier New" w:hint="default"/>
    </w:rPr>
  </w:style>
  <w:style w:type="character" w:customStyle="1" w:styleId="WW8Num26z2">
    <w:name w:val="WW8Num26z2"/>
    <w:rsid w:val="00D90D35"/>
    <w:rPr>
      <w:rFonts w:ascii="Wingdings" w:hAnsi="Wingdings" w:cs="Times New Roman" w:hint="default"/>
    </w:rPr>
  </w:style>
  <w:style w:type="character" w:customStyle="1" w:styleId="WW8Num27z0">
    <w:name w:val="WW8Num27z0"/>
    <w:rsid w:val="00D90D35"/>
    <w:rPr>
      <w:rFonts w:ascii="Symbol" w:hAnsi="Symbol" w:cs="Symbol" w:hint="default"/>
    </w:rPr>
  </w:style>
  <w:style w:type="character" w:customStyle="1" w:styleId="WW8Num27z1">
    <w:name w:val="WW8Num27z1"/>
    <w:rsid w:val="00D90D35"/>
    <w:rPr>
      <w:rFonts w:ascii="Courier New" w:hAnsi="Courier New" w:cs="Courier New" w:hint="default"/>
    </w:rPr>
  </w:style>
  <w:style w:type="character" w:customStyle="1" w:styleId="WW8Num27z2">
    <w:name w:val="WW8Num27z2"/>
    <w:rsid w:val="00D90D35"/>
    <w:rPr>
      <w:rFonts w:ascii="Wingdings" w:hAnsi="Wingdings" w:cs="Wingdings" w:hint="default"/>
    </w:rPr>
  </w:style>
  <w:style w:type="character" w:customStyle="1" w:styleId="WW8Num28z0">
    <w:name w:val="WW8Num28z0"/>
    <w:rsid w:val="00D90D35"/>
    <w:rPr>
      <w:rFonts w:ascii="Symbol" w:hAnsi="Symbol" w:cs="Symbol" w:hint="default"/>
    </w:rPr>
  </w:style>
  <w:style w:type="character" w:customStyle="1" w:styleId="WW8Num28z1">
    <w:name w:val="WW8Num28z1"/>
    <w:rsid w:val="00D90D35"/>
    <w:rPr>
      <w:rFonts w:ascii="Courier New" w:hAnsi="Courier New" w:cs="Courier New" w:hint="default"/>
    </w:rPr>
  </w:style>
  <w:style w:type="character" w:customStyle="1" w:styleId="WW8Num28z2">
    <w:name w:val="WW8Num28z2"/>
    <w:rsid w:val="00D90D35"/>
    <w:rPr>
      <w:rFonts w:ascii="Wingdings" w:hAnsi="Wingdings" w:cs="Wingdings" w:hint="default"/>
    </w:rPr>
  </w:style>
  <w:style w:type="character" w:customStyle="1" w:styleId="WW8Num29z0">
    <w:name w:val="WW8Num29z0"/>
    <w:rsid w:val="00D90D35"/>
    <w:rPr>
      <w:rFonts w:ascii="Symbol" w:hAnsi="Symbol" w:cs="Symbol" w:hint="default"/>
    </w:rPr>
  </w:style>
  <w:style w:type="character" w:customStyle="1" w:styleId="WW8Num29z1">
    <w:name w:val="WW8Num29z1"/>
    <w:rsid w:val="00D90D35"/>
    <w:rPr>
      <w:rFonts w:ascii="Courier New" w:hAnsi="Courier New" w:cs="Courier New" w:hint="default"/>
    </w:rPr>
  </w:style>
  <w:style w:type="character" w:customStyle="1" w:styleId="WW8Num29z2">
    <w:name w:val="WW8Num29z2"/>
    <w:rsid w:val="00D90D35"/>
    <w:rPr>
      <w:rFonts w:ascii="Wingdings" w:hAnsi="Wingdings" w:cs="Wingdings" w:hint="default"/>
    </w:rPr>
  </w:style>
  <w:style w:type="character" w:customStyle="1" w:styleId="WW8Num30z0">
    <w:name w:val="WW8Num30z0"/>
    <w:rsid w:val="00D90D35"/>
    <w:rPr>
      <w:rFonts w:ascii="Symbol" w:hAnsi="Symbol" w:cs="Symbol" w:hint="default"/>
      <w:sz w:val="20"/>
      <w:szCs w:val="20"/>
    </w:rPr>
  </w:style>
  <w:style w:type="character" w:customStyle="1" w:styleId="WW8Num30z1">
    <w:name w:val="WW8Num30z1"/>
    <w:rsid w:val="00D90D35"/>
    <w:rPr>
      <w:rFonts w:ascii="Courier New" w:hAnsi="Courier New" w:cs="Courier New" w:hint="default"/>
    </w:rPr>
  </w:style>
  <w:style w:type="character" w:customStyle="1" w:styleId="WW8Num30z2">
    <w:name w:val="WW8Num30z2"/>
    <w:rsid w:val="00D90D35"/>
    <w:rPr>
      <w:rFonts w:ascii="Wingdings" w:hAnsi="Wingdings" w:cs="Wingdings" w:hint="default"/>
    </w:rPr>
  </w:style>
  <w:style w:type="character" w:customStyle="1" w:styleId="WW8Num30z3">
    <w:name w:val="WW8Num30z3"/>
    <w:rsid w:val="00D90D35"/>
    <w:rPr>
      <w:rFonts w:ascii="Symbol" w:hAnsi="Symbol" w:cs="Symbol" w:hint="default"/>
    </w:rPr>
  </w:style>
  <w:style w:type="character" w:customStyle="1" w:styleId="WW8Num31z0">
    <w:name w:val="WW8Num31z0"/>
    <w:rsid w:val="00D90D35"/>
    <w:rPr>
      <w:rFonts w:ascii="Symbol" w:hAnsi="Symbol" w:cs="Times New Roman" w:hint="default"/>
      <w:sz w:val="16"/>
      <w:szCs w:val="16"/>
    </w:rPr>
  </w:style>
  <w:style w:type="character" w:customStyle="1" w:styleId="WW8Num31z1">
    <w:name w:val="WW8Num31z1"/>
    <w:rsid w:val="00D90D35"/>
    <w:rPr>
      <w:rFonts w:ascii="Courier New" w:hAnsi="Courier New" w:cs="Courier New" w:hint="default"/>
    </w:rPr>
  </w:style>
  <w:style w:type="character" w:customStyle="1" w:styleId="WW8Num31z2">
    <w:name w:val="WW8Num31z2"/>
    <w:rsid w:val="00D90D35"/>
    <w:rPr>
      <w:rFonts w:ascii="Wingdings" w:hAnsi="Wingdings" w:cs="Times New Roman" w:hint="default"/>
    </w:rPr>
  </w:style>
  <w:style w:type="character" w:customStyle="1" w:styleId="WW8Num32z0">
    <w:name w:val="WW8Num32z0"/>
    <w:rsid w:val="00D90D35"/>
    <w:rPr>
      <w:rFonts w:ascii="Symbol" w:hAnsi="Symbol" w:cs="Symbol" w:hint="default"/>
      <w:sz w:val="20"/>
      <w:szCs w:val="20"/>
    </w:rPr>
  </w:style>
  <w:style w:type="character" w:customStyle="1" w:styleId="WW8Num32z1">
    <w:name w:val="WW8Num32z1"/>
    <w:rsid w:val="00D90D35"/>
    <w:rPr>
      <w:rFonts w:ascii="Courier New" w:hAnsi="Courier New" w:cs="Courier New" w:hint="default"/>
    </w:rPr>
  </w:style>
  <w:style w:type="character" w:customStyle="1" w:styleId="WW8Num32z2">
    <w:name w:val="WW8Num32z2"/>
    <w:rsid w:val="00D90D35"/>
    <w:rPr>
      <w:rFonts w:ascii="Wingdings" w:hAnsi="Wingdings" w:cs="Wingdings" w:hint="default"/>
    </w:rPr>
  </w:style>
  <w:style w:type="character" w:customStyle="1" w:styleId="WW8Num32z3">
    <w:name w:val="WW8Num32z3"/>
    <w:rsid w:val="00D90D35"/>
    <w:rPr>
      <w:rFonts w:ascii="Symbol" w:hAnsi="Symbol" w:cs="Symbol" w:hint="default"/>
    </w:rPr>
  </w:style>
  <w:style w:type="character" w:customStyle="1" w:styleId="WW8Num33z0">
    <w:name w:val="WW8Num33z0"/>
    <w:rsid w:val="00D90D35"/>
    <w:rPr>
      <w:rFonts w:ascii="Symbol" w:hAnsi="Symbol" w:cs="Symbol" w:hint="default"/>
    </w:rPr>
  </w:style>
  <w:style w:type="character" w:customStyle="1" w:styleId="WW8Num34z0">
    <w:name w:val="WW8Num34z0"/>
    <w:rsid w:val="00D90D35"/>
    <w:rPr>
      <w:rFonts w:ascii="Symbol" w:hAnsi="Symbol" w:cs="Symbol" w:hint="default"/>
      <w:sz w:val="16"/>
      <w:szCs w:val="16"/>
    </w:rPr>
  </w:style>
  <w:style w:type="character" w:customStyle="1" w:styleId="WW8Num34z1">
    <w:name w:val="WW8Num34z1"/>
    <w:rsid w:val="00D90D35"/>
    <w:rPr>
      <w:rFonts w:ascii="Courier New" w:hAnsi="Courier New" w:cs="Courier New" w:hint="default"/>
    </w:rPr>
  </w:style>
  <w:style w:type="character" w:customStyle="1" w:styleId="WW8Num34z2">
    <w:name w:val="WW8Num34z2"/>
    <w:rsid w:val="00D90D35"/>
    <w:rPr>
      <w:rFonts w:ascii="Wingdings" w:hAnsi="Wingdings" w:cs="Wingdings" w:hint="default"/>
    </w:rPr>
  </w:style>
  <w:style w:type="character" w:customStyle="1" w:styleId="WW8Num35z0">
    <w:name w:val="WW8Num35z0"/>
    <w:rsid w:val="00D90D35"/>
    <w:rPr>
      <w:rFonts w:ascii="Symbol" w:hAnsi="Symbol" w:cs="Symbol" w:hint="default"/>
      <w:sz w:val="20"/>
      <w:szCs w:val="20"/>
    </w:rPr>
  </w:style>
  <w:style w:type="character" w:customStyle="1" w:styleId="WW8Num35z1">
    <w:name w:val="WW8Num35z1"/>
    <w:rsid w:val="00D90D35"/>
    <w:rPr>
      <w:rFonts w:ascii="Courier New" w:hAnsi="Courier New" w:cs="Courier New" w:hint="default"/>
    </w:rPr>
  </w:style>
  <w:style w:type="character" w:customStyle="1" w:styleId="WW8Num35z2">
    <w:name w:val="WW8Num35z2"/>
    <w:rsid w:val="00D90D35"/>
    <w:rPr>
      <w:rFonts w:ascii="Wingdings" w:hAnsi="Wingdings" w:cs="Wingdings" w:hint="default"/>
    </w:rPr>
  </w:style>
  <w:style w:type="character" w:customStyle="1" w:styleId="WW8Num35z3">
    <w:name w:val="WW8Num35z3"/>
    <w:rsid w:val="00D90D35"/>
    <w:rPr>
      <w:rFonts w:ascii="Symbol" w:hAnsi="Symbol" w:cs="Symbol" w:hint="default"/>
    </w:rPr>
  </w:style>
  <w:style w:type="character" w:customStyle="1" w:styleId="WW8Num36z0">
    <w:name w:val="WW8Num36z0"/>
    <w:rsid w:val="00D90D35"/>
    <w:rPr>
      <w:rFonts w:ascii="Symbol" w:hAnsi="Symbol" w:cs="Symbol" w:hint="default"/>
      <w:sz w:val="20"/>
    </w:rPr>
  </w:style>
  <w:style w:type="character" w:customStyle="1" w:styleId="WW8Num37z0">
    <w:name w:val="WW8Num37z0"/>
    <w:rsid w:val="00D90D35"/>
    <w:rPr>
      <w:rFonts w:ascii="Symbol" w:hAnsi="Symbol" w:cs="Symbol" w:hint="default"/>
      <w:sz w:val="20"/>
    </w:rPr>
  </w:style>
  <w:style w:type="character" w:customStyle="1" w:styleId="WW8Num37z1">
    <w:name w:val="WW8Num37z1"/>
    <w:rsid w:val="00D90D35"/>
    <w:rPr>
      <w:rFonts w:ascii="Courier New" w:hAnsi="Courier New" w:cs="Courier New" w:hint="default"/>
      <w:sz w:val="20"/>
    </w:rPr>
  </w:style>
  <w:style w:type="character" w:customStyle="1" w:styleId="WW8Num37z2">
    <w:name w:val="WW8Num37z2"/>
    <w:rsid w:val="00D90D35"/>
    <w:rPr>
      <w:rFonts w:ascii="Wingdings" w:hAnsi="Wingdings" w:cs="Wingdings" w:hint="default"/>
      <w:sz w:val="20"/>
    </w:rPr>
  </w:style>
  <w:style w:type="character" w:customStyle="1" w:styleId="WW8Num38z0">
    <w:name w:val="WW8Num38z0"/>
    <w:rsid w:val="00D90D35"/>
    <w:rPr>
      <w:rFonts w:ascii="Symbol" w:hAnsi="Symbol" w:cs="Times New Roman" w:hint="default"/>
    </w:rPr>
  </w:style>
  <w:style w:type="character" w:customStyle="1" w:styleId="WW8Num38z1">
    <w:name w:val="WW8Num38z1"/>
    <w:rsid w:val="00D90D35"/>
    <w:rPr>
      <w:rFonts w:ascii="Courier New" w:hAnsi="Courier New" w:cs="Courier New" w:hint="default"/>
    </w:rPr>
  </w:style>
  <w:style w:type="character" w:customStyle="1" w:styleId="WW8Num38z2">
    <w:name w:val="WW8Num38z2"/>
    <w:rsid w:val="00D90D35"/>
    <w:rPr>
      <w:rFonts w:ascii="Wingdings" w:hAnsi="Wingdings" w:cs="Times New Roman" w:hint="default"/>
    </w:rPr>
  </w:style>
  <w:style w:type="character" w:customStyle="1" w:styleId="WW8NumSt6z0">
    <w:name w:val="WW8NumSt6z0"/>
    <w:rsid w:val="00D90D35"/>
    <w:rPr>
      <w:rFonts w:ascii="Symbol" w:hAnsi="Symbol" w:cs="Symbol" w:hint="default"/>
    </w:rPr>
  </w:style>
  <w:style w:type="character" w:customStyle="1" w:styleId="WW8NumSt8z0">
    <w:name w:val="WW8NumSt8z0"/>
    <w:rsid w:val="00D90D35"/>
    <w:rPr>
      <w:rFonts w:ascii="Symbol" w:hAnsi="Symbol" w:cs="Symbol" w:hint="default"/>
    </w:rPr>
  </w:style>
  <w:style w:type="character" w:styleId="Hyperlink">
    <w:name w:val="Hyperlink"/>
    <w:rsid w:val="00D90D35"/>
    <w:rPr>
      <w:color w:val="0000FF"/>
      <w:u w:val="single"/>
    </w:rPr>
  </w:style>
  <w:style w:type="character" w:styleId="FollowedHyperlink">
    <w:name w:val="FollowedHyperlink"/>
    <w:rsid w:val="00D90D35"/>
    <w:rPr>
      <w:color w:val="800080"/>
      <w:u w:val="single"/>
    </w:rPr>
  </w:style>
  <w:style w:type="character" w:customStyle="1" w:styleId="Typewriter">
    <w:name w:val="Typewriter"/>
    <w:rsid w:val="00D90D35"/>
    <w:rPr>
      <w:rFonts w:ascii="Times New Roman" w:hAnsi="Times New Roman" w:cs="Times New Roman"/>
      <w:sz w:val="22"/>
    </w:rPr>
  </w:style>
  <w:style w:type="character" w:customStyle="1" w:styleId="large1">
    <w:name w:val="large1"/>
    <w:rsid w:val="00D90D35"/>
    <w:rPr>
      <w:rFonts w:ascii="Arial" w:hAnsi="Arial" w:cs="Arial" w:hint="default"/>
      <w:color w:val="666666"/>
      <w:sz w:val="18"/>
      <w:szCs w:val="18"/>
    </w:rPr>
  </w:style>
  <w:style w:type="character" w:styleId="Strong">
    <w:name w:val="Strong"/>
    <w:qFormat/>
    <w:rsid w:val="00D90D35"/>
    <w:rPr>
      <w:b/>
      <w:bCs/>
    </w:rPr>
  </w:style>
  <w:style w:type="character" w:customStyle="1" w:styleId="yshortcuts">
    <w:name w:val="yshortcuts"/>
    <w:basedOn w:val="DefaultParagraphFont"/>
    <w:rsid w:val="00D90D35"/>
  </w:style>
  <w:style w:type="character" w:customStyle="1" w:styleId="BodyTextChar">
    <w:name w:val="Body Text Char"/>
    <w:rsid w:val="00D90D35"/>
    <w:rPr>
      <w:rFonts w:ascii="Verdana" w:hAnsi="Verdana" w:cs="Verdana"/>
    </w:rPr>
  </w:style>
  <w:style w:type="character" w:customStyle="1" w:styleId="FooterChar">
    <w:name w:val="Footer Char"/>
    <w:rsid w:val="00D90D35"/>
    <w:rPr>
      <w:rFonts w:ascii="Verdana" w:hAnsi="Verdana" w:cs="Verdana"/>
      <w:sz w:val="24"/>
      <w:szCs w:val="24"/>
    </w:rPr>
  </w:style>
  <w:style w:type="character" w:customStyle="1" w:styleId="apple-style-span">
    <w:name w:val="apple-style-span"/>
    <w:basedOn w:val="DefaultParagraphFont"/>
    <w:rsid w:val="00D90D35"/>
  </w:style>
  <w:style w:type="character" w:customStyle="1" w:styleId="apple-converted-space">
    <w:name w:val="apple-converted-space"/>
    <w:basedOn w:val="DefaultParagraphFont"/>
    <w:rsid w:val="00D90D35"/>
  </w:style>
  <w:style w:type="character" w:customStyle="1" w:styleId="locality">
    <w:name w:val="locality"/>
    <w:basedOn w:val="DefaultParagraphFont"/>
    <w:rsid w:val="00D90D35"/>
  </w:style>
  <w:style w:type="character" w:customStyle="1" w:styleId="printsmall">
    <w:name w:val="printsmall"/>
    <w:basedOn w:val="DefaultParagraphFont"/>
    <w:rsid w:val="00D90D35"/>
  </w:style>
  <w:style w:type="paragraph" w:customStyle="1" w:styleId="Heading">
    <w:name w:val="Heading"/>
    <w:basedOn w:val="Normal"/>
    <w:next w:val="BodyText"/>
    <w:rsid w:val="00D90D35"/>
    <w:pPr>
      <w:keepNext/>
      <w:spacing w:before="240" w:after="120"/>
    </w:pPr>
    <w:rPr>
      <w:rFonts w:ascii="Arial" w:eastAsia="Microsoft YaHei" w:hAnsi="Arial" w:cs="Arial"/>
      <w:sz w:val="28"/>
      <w:szCs w:val="28"/>
    </w:rPr>
  </w:style>
  <w:style w:type="paragraph" w:styleId="BodyText">
    <w:name w:val="Body Text"/>
    <w:basedOn w:val="Normal"/>
    <w:rsid w:val="00D90D35"/>
    <w:rPr>
      <w:sz w:val="20"/>
      <w:szCs w:val="20"/>
    </w:rPr>
  </w:style>
  <w:style w:type="paragraph" w:styleId="List">
    <w:name w:val="List"/>
    <w:basedOn w:val="BodyText"/>
    <w:rsid w:val="00D90D35"/>
    <w:rPr>
      <w:rFonts w:cs="Arial"/>
    </w:rPr>
  </w:style>
  <w:style w:type="paragraph" w:styleId="Caption">
    <w:name w:val="caption"/>
    <w:basedOn w:val="Normal"/>
    <w:qFormat/>
    <w:rsid w:val="00D90D35"/>
    <w:pPr>
      <w:suppressLineNumbers/>
      <w:spacing w:before="120" w:after="120"/>
    </w:pPr>
    <w:rPr>
      <w:rFonts w:cs="Arial"/>
      <w:i/>
      <w:iCs/>
    </w:rPr>
  </w:style>
  <w:style w:type="paragraph" w:customStyle="1" w:styleId="Index">
    <w:name w:val="Index"/>
    <w:basedOn w:val="Normal"/>
    <w:rsid w:val="00D90D35"/>
    <w:pPr>
      <w:suppressLineNumbers/>
    </w:pPr>
    <w:rPr>
      <w:rFonts w:cs="Arial"/>
    </w:rPr>
  </w:style>
  <w:style w:type="paragraph" w:styleId="Header">
    <w:name w:val="header"/>
    <w:basedOn w:val="Normal"/>
    <w:rsid w:val="00D90D35"/>
    <w:pPr>
      <w:widowControl/>
      <w:tabs>
        <w:tab w:val="center" w:pos="4320"/>
        <w:tab w:val="right" w:pos="8640"/>
      </w:tabs>
      <w:autoSpaceDE/>
    </w:pPr>
    <w:rPr>
      <w:rFonts w:ascii="Times New Roman" w:hAnsi="Times New Roman" w:cs="Times New Roman"/>
      <w:szCs w:val="20"/>
    </w:rPr>
  </w:style>
  <w:style w:type="paragraph" w:styleId="BodyText2">
    <w:name w:val="Body Text 2"/>
    <w:basedOn w:val="Normal"/>
    <w:rsid w:val="00D90D35"/>
    <w:pPr>
      <w:tabs>
        <w:tab w:val="left" w:pos="900"/>
      </w:tabs>
      <w:jc w:val="both"/>
    </w:pPr>
    <w:rPr>
      <w:color w:val="000000"/>
      <w:sz w:val="20"/>
      <w:szCs w:val="20"/>
    </w:rPr>
  </w:style>
  <w:style w:type="paragraph" w:customStyle="1" w:styleId="Heady">
    <w:name w:val="Heady"/>
    <w:basedOn w:val="Normal"/>
    <w:rsid w:val="00D90D35"/>
    <w:pPr>
      <w:widowControl/>
      <w:tabs>
        <w:tab w:val="left" w:pos="360"/>
      </w:tabs>
      <w:autoSpaceDE/>
      <w:jc w:val="both"/>
    </w:pPr>
    <w:rPr>
      <w:rFonts w:ascii="Times New Roman" w:hAnsi="Times New Roman" w:cs="Times New Roman"/>
      <w:sz w:val="22"/>
      <w:szCs w:val="20"/>
    </w:rPr>
  </w:style>
  <w:style w:type="paragraph" w:styleId="PlainText">
    <w:name w:val="Plain Text"/>
    <w:basedOn w:val="Normal"/>
    <w:rsid w:val="00D90D35"/>
    <w:pPr>
      <w:widowControl/>
      <w:autoSpaceDE/>
    </w:pPr>
    <w:rPr>
      <w:rFonts w:ascii="Courier New" w:hAnsi="Courier New" w:cs="Courier New"/>
      <w:sz w:val="20"/>
      <w:szCs w:val="20"/>
    </w:rPr>
  </w:style>
  <w:style w:type="paragraph" w:styleId="NormalWeb">
    <w:name w:val="Normal (Web)"/>
    <w:basedOn w:val="Normal"/>
    <w:rsid w:val="00D90D35"/>
    <w:pPr>
      <w:widowControl/>
      <w:autoSpaceDE/>
      <w:spacing w:before="100" w:after="100"/>
    </w:pPr>
    <w:rPr>
      <w:color w:val="333333"/>
      <w:sz w:val="17"/>
      <w:szCs w:val="17"/>
    </w:rPr>
  </w:style>
  <w:style w:type="paragraph" w:styleId="BodyText3">
    <w:name w:val="Body Text 3"/>
    <w:basedOn w:val="Normal"/>
    <w:rsid w:val="00D90D35"/>
    <w:rPr>
      <w:rFonts w:ascii="Times New Roman" w:hAnsi="Times New Roman" w:cs="Times New Roman"/>
      <w:sz w:val="22"/>
      <w:szCs w:val="22"/>
    </w:rPr>
  </w:style>
  <w:style w:type="paragraph" w:styleId="Footer">
    <w:name w:val="footer"/>
    <w:basedOn w:val="Normal"/>
    <w:rsid w:val="00D90D35"/>
    <w:pPr>
      <w:tabs>
        <w:tab w:val="center" w:pos="4680"/>
        <w:tab w:val="right" w:pos="9360"/>
      </w:tabs>
    </w:pPr>
  </w:style>
  <w:style w:type="paragraph" w:styleId="BalloonText">
    <w:name w:val="Balloon Text"/>
    <w:basedOn w:val="Normal"/>
    <w:link w:val="BalloonTextChar"/>
    <w:uiPriority w:val="99"/>
    <w:semiHidden/>
    <w:unhideWhenUsed/>
    <w:rsid w:val="00D000A3"/>
    <w:rPr>
      <w:rFonts w:ascii="Segoe UI" w:hAnsi="Segoe UI" w:cs="Times New Roman"/>
      <w:sz w:val="18"/>
      <w:szCs w:val="18"/>
    </w:rPr>
  </w:style>
  <w:style w:type="character" w:customStyle="1" w:styleId="BalloonTextChar">
    <w:name w:val="Balloon Text Char"/>
    <w:link w:val="BalloonText"/>
    <w:uiPriority w:val="99"/>
    <w:semiHidden/>
    <w:rsid w:val="00D000A3"/>
    <w:rPr>
      <w:rFonts w:ascii="Segoe UI" w:hAnsi="Segoe UI" w:cs="Segoe UI"/>
      <w:sz w:val="18"/>
      <w:szCs w:val="18"/>
      <w:lang w:eastAsia="ar-SA"/>
    </w:rPr>
  </w:style>
  <w:style w:type="paragraph" w:customStyle="1" w:styleId="Body">
    <w:name w:val="Body"/>
    <w:qFormat/>
    <w:rsid w:val="00087A14"/>
    <w:rPr>
      <w:rFonts w:eastAsia="Arial Unicode MS" w:cs="Arial Unicode MS"/>
      <w:color w:val="00000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9573">
      <w:bodyDiv w:val="1"/>
      <w:marLeft w:val="0"/>
      <w:marRight w:val="0"/>
      <w:marTop w:val="0"/>
      <w:marBottom w:val="0"/>
      <w:divBdr>
        <w:top w:val="none" w:sz="0" w:space="0" w:color="auto"/>
        <w:left w:val="none" w:sz="0" w:space="0" w:color="auto"/>
        <w:bottom w:val="none" w:sz="0" w:space="0" w:color="auto"/>
        <w:right w:val="none" w:sz="0" w:space="0" w:color="auto"/>
      </w:divBdr>
    </w:div>
    <w:div w:id="770320852">
      <w:bodyDiv w:val="1"/>
      <w:marLeft w:val="0"/>
      <w:marRight w:val="0"/>
      <w:marTop w:val="0"/>
      <w:marBottom w:val="0"/>
      <w:divBdr>
        <w:top w:val="none" w:sz="0" w:space="0" w:color="auto"/>
        <w:left w:val="none" w:sz="0" w:space="0" w:color="auto"/>
        <w:bottom w:val="none" w:sz="0" w:space="0" w:color="auto"/>
        <w:right w:val="none" w:sz="0" w:space="0" w:color="auto"/>
      </w:divBdr>
    </w:div>
    <w:div w:id="149121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13</Pages>
  <Words>5862</Words>
  <Characters>33360</Characters>
  <Application>Microsoft Office Word</Application>
  <DocSecurity>0</DocSecurity>
  <Lines>3336</Lines>
  <Paragraphs>2451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Srinadh</cp:lastModifiedBy>
  <cp:revision>4</cp:revision>
  <cp:lastPrinted>2017-06-09T15:35:00Z</cp:lastPrinted>
  <dcterms:created xsi:type="dcterms:W3CDTF">2025-03-04T21:57:00Z</dcterms:created>
  <dcterms:modified xsi:type="dcterms:W3CDTF">2025-06-20T20:23:00Z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9e7ddad3-3f9a-4d3a-b5f4-347ab42ea215</vt:lpwstr>
  </property>
</Properties>
</file>