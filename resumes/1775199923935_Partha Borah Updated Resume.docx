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4CB2ED8" w14:textId="77777777" w:rsidR="00800AA7" w:rsidRDefault="00800AA7" w:rsidP="00E150AA">
      <w:pPr>
        <w:pStyle w:val="NoSpacing"/>
        <w:rPr>
          <w:rStyle w:val="span"/>
          <w:rFonts w:asciiTheme="minorHAnsi" w:eastAsia="Arial" w:hAnsiTheme="minorHAnsi" w:cstheme="minorHAnsi"/>
          <w:b/>
          <w:bCs/>
          <w:caps/>
          <w:sz w:val="22"/>
          <w:szCs w:val="22"/>
        </w:rPr>
      </w:pPr>
      <w:r>
        <w:rPr>
          <w:rStyle w:val="span"/>
          <w:rFonts w:asciiTheme="minorHAnsi" w:eastAsia="Arial" w:hAnsiTheme="minorHAnsi" w:cstheme="minorHAnsi"/>
          <w:b/>
          <w:bCs/>
          <w:caps/>
          <w:sz w:val="22"/>
          <w:szCs w:val="22"/>
        </w:rPr>
        <w:t xml:space="preserve">                                                                           </w:t>
      </w:r>
    </w:p>
    <w:p w14:paraId="6276765E" w14:textId="77777777" w:rsidR="00800AA7" w:rsidRDefault="00800AA7" w:rsidP="00E150AA">
      <w:pPr>
        <w:pStyle w:val="NoSpacing"/>
        <w:rPr>
          <w:rStyle w:val="span"/>
          <w:rFonts w:asciiTheme="minorHAnsi" w:eastAsia="Arial" w:hAnsiTheme="minorHAnsi" w:cstheme="minorHAnsi"/>
          <w:b/>
          <w:bCs/>
          <w:caps/>
          <w:sz w:val="22"/>
          <w:szCs w:val="22"/>
        </w:rPr>
      </w:pPr>
    </w:p>
    <w:p w14:paraId="2E19827E" w14:textId="6E22236E" w:rsidR="00145216" w:rsidRPr="00800AA7" w:rsidRDefault="00800AA7" w:rsidP="00E150AA">
      <w:pPr>
        <w:pStyle w:val="NoSpacing"/>
        <w:rPr>
          <w:rFonts w:asciiTheme="minorHAnsi" w:eastAsia="Arial" w:hAnsiTheme="minorHAnsi" w:cstheme="minorHAnsi"/>
          <w:sz w:val="28"/>
          <w:szCs w:val="28"/>
        </w:rPr>
      </w:pPr>
      <w:r w:rsidRPr="00800AA7">
        <w:rPr>
          <w:rStyle w:val="span"/>
          <w:rFonts w:asciiTheme="minorHAnsi" w:eastAsia="Arial" w:hAnsiTheme="minorHAnsi" w:cstheme="minorHAnsi"/>
          <w:b/>
          <w:bCs/>
          <w:caps/>
          <w:sz w:val="28"/>
          <w:szCs w:val="28"/>
        </w:rPr>
        <w:t xml:space="preserve">                                                                </w:t>
      </w:r>
      <w:r w:rsidR="005D6062" w:rsidRPr="00800AA7">
        <w:rPr>
          <w:rStyle w:val="span"/>
          <w:rFonts w:asciiTheme="minorHAnsi" w:eastAsia="Arial" w:hAnsiTheme="minorHAnsi" w:cstheme="minorHAnsi"/>
          <w:b/>
          <w:bCs/>
          <w:caps/>
          <w:sz w:val="28"/>
          <w:szCs w:val="28"/>
        </w:rPr>
        <w:t>P</w:t>
      </w:r>
      <w:r w:rsidR="001D5EC8" w:rsidRPr="00800AA7">
        <w:rPr>
          <w:rStyle w:val="span"/>
          <w:rFonts w:asciiTheme="minorHAnsi" w:eastAsia="Arial" w:hAnsiTheme="minorHAnsi" w:cstheme="minorHAnsi"/>
          <w:b/>
          <w:bCs/>
          <w:caps/>
          <w:sz w:val="28"/>
          <w:szCs w:val="28"/>
        </w:rPr>
        <w:t>artha</w:t>
      </w:r>
      <w:r w:rsidR="005D6062" w:rsidRPr="00800AA7">
        <w:rPr>
          <w:rStyle w:val="span"/>
          <w:rFonts w:asciiTheme="minorHAnsi" w:eastAsia="Arial" w:hAnsiTheme="minorHAnsi" w:cstheme="minorHAnsi"/>
          <w:b/>
          <w:bCs/>
          <w:caps/>
          <w:sz w:val="28"/>
          <w:szCs w:val="28"/>
        </w:rPr>
        <w:t xml:space="preserve"> </w:t>
      </w:r>
      <w:r w:rsidR="001D5EC8" w:rsidRPr="00800AA7">
        <w:rPr>
          <w:rStyle w:val="spanlName"/>
          <w:rFonts w:asciiTheme="minorHAnsi" w:eastAsia="Arial" w:hAnsiTheme="minorHAnsi" w:cstheme="minorHAnsi"/>
          <w:caps/>
          <w:sz w:val="28"/>
          <w:szCs w:val="28"/>
        </w:rPr>
        <w:t>Sarathi Borah</w:t>
      </w:r>
    </w:p>
    <w:p w14:paraId="23AFF0D2" w14:textId="77777777" w:rsidR="00145216" w:rsidRPr="00E150AA" w:rsidRDefault="001D5EC8" w:rsidP="00E150AA">
      <w:pPr>
        <w:pStyle w:val="NoSpacing"/>
        <w:rPr>
          <w:rFonts w:asciiTheme="minorHAnsi" w:eastAsia="Arial" w:hAnsiTheme="minorHAnsi" w:cstheme="minorHAnsi"/>
          <w:sz w:val="22"/>
          <w:szCs w:val="22"/>
        </w:rPr>
      </w:pPr>
      <w:r w:rsidRPr="00E150AA">
        <w:rPr>
          <w:rFonts w:asciiTheme="minorHAnsi" w:eastAsia="Arial" w:hAnsiTheme="minorHAnsi" w:cstheme="minorHAnsi"/>
          <w:sz w:val="22"/>
          <w:szCs w:val="22"/>
        </w:rPr>
        <w:t> </w:t>
      </w:r>
    </w:p>
    <w:p w14:paraId="02D9D525" w14:textId="2EB62767" w:rsidR="00145216" w:rsidRPr="00800AA7" w:rsidRDefault="009C315E" w:rsidP="00E150AA">
      <w:pPr>
        <w:pStyle w:val="NoSpacing"/>
        <w:rPr>
          <w:rFonts w:asciiTheme="minorHAnsi" w:eastAsia="Arial" w:hAnsiTheme="minorHAnsi" w:cstheme="minorHAnsi"/>
          <w:b/>
          <w:bCs/>
          <w:sz w:val="22"/>
          <w:szCs w:val="22"/>
        </w:rPr>
      </w:pPr>
      <w:r w:rsidRPr="00800AA7">
        <w:rPr>
          <w:rFonts w:asciiTheme="minorHAnsi" w:eastAsia="Arial" w:hAnsiTheme="minorHAnsi" w:cstheme="minorHAnsi"/>
          <w:b/>
          <w:bCs/>
          <w:sz w:val="22"/>
          <w:szCs w:val="22"/>
        </w:rPr>
        <w:t>PROFESSIONAL SUMMARY</w:t>
      </w:r>
      <w:r w:rsidR="00800AA7">
        <w:rPr>
          <w:rFonts w:asciiTheme="minorHAnsi" w:eastAsia="Arial" w:hAnsiTheme="minorHAnsi" w:cstheme="minorHAnsi"/>
          <w:b/>
          <w:bCs/>
          <w:sz w:val="22"/>
          <w:szCs w:val="22"/>
        </w:rPr>
        <w:t>:</w:t>
      </w:r>
    </w:p>
    <w:p w14:paraId="14B9413A" w14:textId="77777777" w:rsidR="00800AA7" w:rsidRDefault="001D5EC8" w:rsidP="00800AA7">
      <w:pPr>
        <w:pStyle w:val="NoSpacing"/>
        <w:numPr>
          <w:ilvl w:val="0"/>
          <w:numId w:val="12"/>
        </w:numPr>
        <w:rPr>
          <w:rFonts w:asciiTheme="minorHAnsi" w:eastAsia="Arial" w:hAnsiTheme="minorHAnsi" w:cstheme="minorHAnsi"/>
          <w:sz w:val="22"/>
          <w:szCs w:val="22"/>
        </w:rPr>
      </w:pPr>
      <w:r w:rsidRPr="00E150AA">
        <w:rPr>
          <w:rFonts w:asciiTheme="minorHAnsi" w:eastAsia="Arial" w:hAnsiTheme="minorHAnsi" w:cstheme="minorHAnsi"/>
          <w:sz w:val="22"/>
          <w:szCs w:val="22"/>
        </w:rPr>
        <w:t xml:space="preserve">Strategic and innovative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Big Data Architect</w:t>
      </w:r>
      <w:r w:rsidRPr="00E150AA">
        <w:rPr>
          <w:rFonts w:asciiTheme="minorHAnsi" w:eastAsia="Arial" w:hAnsiTheme="minorHAnsi" w:cstheme="minorHAnsi"/>
          <w:sz w:val="22"/>
          <w:szCs w:val="22"/>
        </w:rPr>
        <w:t xml:space="preserve"> with 18+ years of experience delivering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enterprise-scale data platforms, advanced analytics ecosystems, and cloud-native solutions</w:t>
      </w:r>
      <w:r w:rsidRPr="00E150AA">
        <w:rPr>
          <w:rFonts w:asciiTheme="minorHAnsi" w:eastAsia="Arial" w:hAnsiTheme="minorHAnsi" w:cstheme="minorHAnsi"/>
          <w:sz w:val="22"/>
          <w:szCs w:val="22"/>
        </w:rPr>
        <w:t xml:space="preserve">. </w:t>
      </w:r>
    </w:p>
    <w:p w14:paraId="279AB042" w14:textId="77777777" w:rsidR="00800AA7" w:rsidRDefault="001D5EC8" w:rsidP="00800AA7">
      <w:pPr>
        <w:pStyle w:val="NoSpacing"/>
        <w:numPr>
          <w:ilvl w:val="0"/>
          <w:numId w:val="12"/>
        </w:numPr>
        <w:rPr>
          <w:rFonts w:asciiTheme="minorHAnsi" w:eastAsia="Arial" w:hAnsiTheme="minorHAnsi" w:cstheme="minorHAnsi"/>
          <w:sz w:val="22"/>
          <w:szCs w:val="22"/>
        </w:rPr>
      </w:pPr>
      <w:r w:rsidRPr="00E150AA">
        <w:rPr>
          <w:rFonts w:asciiTheme="minorHAnsi" w:eastAsia="Arial" w:hAnsiTheme="minorHAnsi" w:cstheme="minorHAnsi"/>
          <w:sz w:val="22"/>
          <w:szCs w:val="22"/>
        </w:rPr>
        <w:t xml:space="preserve">Expert in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AWS, Snowflake, and Spark</w:t>
      </w:r>
      <w:r w:rsidRPr="00E150AA">
        <w:rPr>
          <w:rFonts w:asciiTheme="minorHAnsi" w:eastAsia="Arial" w:hAnsiTheme="minorHAnsi" w:cstheme="minorHAnsi"/>
          <w:sz w:val="22"/>
          <w:szCs w:val="22"/>
        </w:rPr>
        <w:t xml:space="preserve">, with a proven record of building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multi-petabyte data lakes, data mesh platforms, and governance frameworks</w:t>
      </w:r>
      <w:r w:rsidRPr="00E150AA">
        <w:rPr>
          <w:rFonts w:asciiTheme="minorHAnsi" w:eastAsia="Arial" w:hAnsiTheme="minorHAnsi" w:cstheme="minorHAnsi"/>
          <w:sz w:val="22"/>
          <w:szCs w:val="22"/>
        </w:rPr>
        <w:t xml:space="preserve"> supporting regulated industries. </w:t>
      </w:r>
    </w:p>
    <w:p w14:paraId="6C6E58CA" w14:textId="77777777" w:rsidR="00800AA7" w:rsidRDefault="001D5EC8" w:rsidP="00800AA7">
      <w:pPr>
        <w:pStyle w:val="NoSpacing"/>
        <w:numPr>
          <w:ilvl w:val="0"/>
          <w:numId w:val="12"/>
        </w:numPr>
        <w:rPr>
          <w:rFonts w:asciiTheme="minorHAnsi" w:eastAsia="Arial" w:hAnsiTheme="minorHAnsi" w:cstheme="minorHAnsi"/>
          <w:sz w:val="22"/>
          <w:szCs w:val="22"/>
        </w:rPr>
      </w:pPr>
      <w:r w:rsidRPr="00E150AA">
        <w:rPr>
          <w:rFonts w:asciiTheme="minorHAnsi" w:eastAsia="Arial" w:hAnsiTheme="minorHAnsi" w:cstheme="minorHAnsi"/>
          <w:sz w:val="22"/>
          <w:szCs w:val="22"/>
        </w:rPr>
        <w:t xml:space="preserve">Adept at optimizing data pipelines for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multi-million record processing</w:t>
      </w:r>
      <w:r w:rsidRPr="00E150AA">
        <w:rPr>
          <w:rFonts w:asciiTheme="minorHAnsi" w:eastAsia="Arial" w:hAnsiTheme="minorHAnsi" w:cstheme="minorHAnsi"/>
          <w:sz w:val="22"/>
          <w:szCs w:val="22"/>
        </w:rPr>
        <w:t xml:space="preserve">, ensuring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data security through RBAC/ABAC controls</w:t>
      </w:r>
      <w:r w:rsidRPr="00E150AA">
        <w:rPr>
          <w:rFonts w:asciiTheme="minorHAnsi" w:eastAsia="Arial" w:hAnsiTheme="minorHAnsi" w:cstheme="minorHAnsi"/>
          <w:sz w:val="22"/>
          <w:szCs w:val="22"/>
        </w:rPr>
        <w:t xml:space="preserve">, and enabling actionable insights for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C-suite and business teams</w:t>
      </w:r>
      <w:r w:rsidRPr="00E150AA">
        <w:rPr>
          <w:rFonts w:asciiTheme="minorHAnsi" w:eastAsia="Arial" w:hAnsiTheme="minorHAnsi" w:cstheme="minorHAnsi"/>
          <w:sz w:val="22"/>
          <w:szCs w:val="22"/>
        </w:rPr>
        <w:t xml:space="preserve">. </w:t>
      </w:r>
    </w:p>
    <w:p w14:paraId="79D2A2B0" w14:textId="74689D7A" w:rsidR="00145216" w:rsidRPr="00E150AA" w:rsidRDefault="001D5EC8" w:rsidP="00800AA7">
      <w:pPr>
        <w:pStyle w:val="NoSpacing"/>
        <w:numPr>
          <w:ilvl w:val="0"/>
          <w:numId w:val="12"/>
        </w:numPr>
        <w:rPr>
          <w:rFonts w:asciiTheme="minorHAnsi" w:eastAsia="Arial" w:hAnsiTheme="minorHAnsi" w:cstheme="minorHAnsi"/>
          <w:sz w:val="22"/>
          <w:szCs w:val="22"/>
        </w:rPr>
      </w:pPr>
      <w:r w:rsidRPr="00E150AA">
        <w:rPr>
          <w:rFonts w:asciiTheme="minorHAnsi" w:eastAsia="Arial" w:hAnsiTheme="minorHAnsi" w:cstheme="minorHAnsi"/>
          <w:sz w:val="22"/>
          <w:szCs w:val="22"/>
        </w:rPr>
        <w:t xml:space="preserve">A trusted leader recognized for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mentoring engineering teams, shaping digital roadmaps, and driving modernization</w:t>
      </w:r>
      <w:r w:rsidRPr="00E150AA">
        <w:rPr>
          <w:rFonts w:asciiTheme="minorHAnsi" w:eastAsia="Arial" w:hAnsiTheme="minorHAnsi" w:cstheme="minorHAnsi"/>
          <w:sz w:val="22"/>
          <w:szCs w:val="22"/>
        </w:rPr>
        <w:t xml:space="preserve"> across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banking, financial services, and healthcare-focused environments</w:t>
      </w:r>
      <w:r w:rsidRPr="00E150AA">
        <w:rPr>
          <w:rFonts w:asciiTheme="minorHAnsi" w:eastAsia="Arial" w:hAnsiTheme="minorHAnsi" w:cstheme="minorHAnsi"/>
          <w:sz w:val="22"/>
          <w:szCs w:val="22"/>
        </w:rPr>
        <w:t>.</w:t>
      </w:r>
    </w:p>
    <w:p w14:paraId="3527460D" w14:textId="77777777" w:rsidR="00800AA7" w:rsidRDefault="00800AA7" w:rsidP="00E150AA">
      <w:pPr>
        <w:pStyle w:val="NoSpacing"/>
        <w:rPr>
          <w:rFonts w:asciiTheme="minorHAnsi" w:eastAsia="Arial" w:hAnsiTheme="minorHAnsi" w:cstheme="minorHAnsi"/>
          <w:sz w:val="22"/>
          <w:szCs w:val="22"/>
        </w:rPr>
      </w:pPr>
    </w:p>
    <w:p w14:paraId="20B82743" w14:textId="4F23611D" w:rsidR="00145216" w:rsidRPr="00800AA7" w:rsidRDefault="009C315E" w:rsidP="00E150AA">
      <w:pPr>
        <w:pStyle w:val="NoSpacing"/>
        <w:rPr>
          <w:rFonts w:asciiTheme="minorHAnsi" w:eastAsia="Arial" w:hAnsiTheme="minorHAnsi" w:cstheme="minorHAnsi"/>
          <w:b/>
          <w:bCs/>
          <w:sz w:val="22"/>
          <w:szCs w:val="22"/>
        </w:rPr>
      </w:pPr>
      <w:r w:rsidRPr="00800AA7">
        <w:rPr>
          <w:rFonts w:asciiTheme="minorHAnsi" w:eastAsia="Arial" w:hAnsiTheme="minorHAnsi" w:cstheme="minorHAnsi"/>
          <w:b/>
          <w:bCs/>
          <w:sz w:val="22"/>
          <w:szCs w:val="22"/>
        </w:rPr>
        <w:t>AREA OF EXPERTISE</w:t>
      </w:r>
      <w:r w:rsidR="00800AA7">
        <w:rPr>
          <w:rFonts w:asciiTheme="minorHAnsi" w:eastAsia="Arial" w:hAnsiTheme="minorHAnsi" w:cstheme="minorHAnsi"/>
          <w:b/>
          <w:bCs/>
          <w:sz w:val="22"/>
          <w:szCs w:val="22"/>
        </w:rPr>
        <w:t>:</w:t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245"/>
        <w:gridCol w:w="5395"/>
      </w:tblGrid>
      <w:tr w:rsidR="00145216" w:rsidRPr="00E150AA" w14:paraId="4615FEB8" w14:textId="77777777" w:rsidTr="00800AA7">
        <w:tc>
          <w:tcPr>
            <w:tcW w:w="5245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C70058" w14:textId="77777777" w:rsidR="00E0127D" w:rsidRPr="00E150AA" w:rsidRDefault="00E0127D" w:rsidP="00800AA7">
            <w:pPr>
              <w:pStyle w:val="NoSpacing"/>
              <w:numPr>
                <w:ilvl w:val="0"/>
                <w:numId w:val="13"/>
              </w:numPr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E150AA">
              <w:rPr>
                <w:rFonts w:asciiTheme="minorHAnsi" w:eastAsia="Arial" w:hAnsiTheme="minorHAnsi" w:cstheme="minorHAnsi"/>
                <w:sz w:val="22"/>
                <w:szCs w:val="22"/>
              </w:rPr>
              <w:t>Data Mesh &amp; Data Lake Design</w:t>
            </w:r>
          </w:p>
          <w:p w14:paraId="146502FE" w14:textId="77777777" w:rsidR="00E0127D" w:rsidRPr="00E150AA" w:rsidRDefault="00E0127D" w:rsidP="00800AA7">
            <w:pPr>
              <w:pStyle w:val="NoSpacing"/>
              <w:numPr>
                <w:ilvl w:val="0"/>
                <w:numId w:val="13"/>
              </w:numPr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E150AA">
              <w:rPr>
                <w:rFonts w:asciiTheme="minorHAnsi" w:eastAsia="Arial" w:hAnsiTheme="minorHAnsi" w:cstheme="minorHAnsi"/>
                <w:sz w:val="22"/>
                <w:szCs w:val="22"/>
              </w:rPr>
              <w:t>ETL/ELT Pipelines (Airflow, Hudi)</w:t>
            </w:r>
          </w:p>
          <w:p w14:paraId="023087A5" w14:textId="77777777" w:rsidR="00145216" w:rsidRPr="00E150AA" w:rsidRDefault="001D5EC8" w:rsidP="00800AA7">
            <w:pPr>
              <w:pStyle w:val="NoSpacing"/>
              <w:numPr>
                <w:ilvl w:val="0"/>
                <w:numId w:val="13"/>
              </w:numPr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E150AA">
              <w:rPr>
                <w:rFonts w:asciiTheme="minorHAnsi" w:eastAsia="Arial" w:hAnsiTheme="minorHAnsi" w:cstheme="minorHAnsi"/>
                <w:sz w:val="22"/>
                <w:szCs w:val="22"/>
              </w:rPr>
              <w:t>AWS (S3, Glue, Lambda, Athena, EMR)</w:t>
            </w:r>
          </w:p>
          <w:p w14:paraId="1AD06F5A" w14:textId="77777777" w:rsidR="00145216" w:rsidRPr="00E150AA" w:rsidRDefault="001D5EC8" w:rsidP="00800AA7">
            <w:pPr>
              <w:pStyle w:val="NoSpacing"/>
              <w:numPr>
                <w:ilvl w:val="0"/>
                <w:numId w:val="13"/>
              </w:numPr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E150AA">
              <w:rPr>
                <w:rFonts w:asciiTheme="minorHAnsi" w:eastAsia="Arial" w:hAnsiTheme="minorHAnsi" w:cstheme="minorHAnsi"/>
                <w:sz w:val="22"/>
                <w:szCs w:val="22"/>
              </w:rPr>
              <w:t>Snowflake Architecture &amp; Optimization</w:t>
            </w:r>
          </w:p>
          <w:p w14:paraId="494CA232" w14:textId="77777777" w:rsidR="00145216" w:rsidRPr="00E150AA" w:rsidRDefault="001D5EC8" w:rsidP="00800AA7">
            <w:pPr>
              <w:pStyle w:val="NoSpacing"/>
              <w:numPr>
                <w:ilvl w:val="0"/>
                <w:numId w:val="13"/>
              </w:numPr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E150AA">
              <w:rPr>
                <w:rFonts w:asciiTheme="minorHAnsi" w:eastAsia="Arial" w:hAnsiTheme="minorHAnsi" w:cstheme="minorHAnsi"/>
                <w:sz w:val="22"/>
                <w:szCs w:val="22"/>
              </w:rPr>
              <w:t>Spark (Core, SQL, DataFrames, PySpark)</w:t>
            </w:r>
          </w:p>
          <w:p w14:paraId="1BF7221F" w14:textId="77777777" w:rsidR="00145216" w:rsidRPr="00E150AA" w:rsidRDefault="001D5EC8" w:rsidP="00800AA7">
            <w:pPr>
              <w:pStyle w:val="NoSpacing"/>
              <w:numPr>
                <w:ilvl w:val="0"/>
                <w:numId w:val="13"/>
              </w:numPr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E150AA">
              <w:rPr>
                <w:rFonts w:asciiTheme="minorHAnsi" w:eastAsia="Arial" w:hAnsiTheme="minorHAnsi" w:cstheme="minorHAnsi"/>
                <w:sz w:val="22"/>
                <w:szCs w:val="22"/>
              </w:rPr>
              <w:t>Data Governance &amp; Metadata Management</w:t>
            </w:r>
          </w:p>
          <w:p w14:paraId="72E4BD73" w14:textId="77777777" w:rsidR="00145216" w:rsidRPr="00E150AA" w:rsidRDefault="001D5EC8" w:rsidP="00800AA7">
            <w:pPr>
              <w:pStyle w:val="NoSpacing"/>
              <w:numPr>
                <w:ilvl w:val="0"/>
                <w:numId w:val="13"/>
              </w:numPr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E150AA">
              <w:rPr>
                <w:rFonts w:asciiTheme="minorHAnsi" w:eastAsia="Arial" w:hAnsiTheme="minorHAnsi" w:cstheme="minorHAnsi"/>
                <w:sz w:val="22"/>
                <w:szCs w:val="22"/>
              </w:rPr>
              <w:t>Role-Based &amp; Attribute-Based Access Control (RBAC/ABAC)</w:t>
            </w:r>
          </w:p>
        </w:tc>
        <w:tc>
          <w:tcPr>
            <w:tcW w:w="5395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44DBD7" w14:textId="77777777" w:rsidR="00E0127D" w:rsidRPr="00E150AA" w:rsidRDefault="00E0127D" w:rsidP="00800AA7">
            <w:pPr>
              <w:pStyle w:val="NoSpacing"/>
              <w:numPr>
                <w:ilvl w:val="0"/>
                <w:numId w:val="13"/>
              </w:numPr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E150AA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Enterprise Security &amp; Compliance </w:t>
            </w:r>
          </w:p>
          <w:p w14:paraId="08B292B6" w14:textId="77777777" w:rsidR="00E0127D" w:rsidRPr="00E150AA" w:rsidRDefault="00E0127D" w:rsidP="00800AA7">
            <w:pPr>
              <w:pStyle w:val="NoSpacing"/>
              <w:numPr>
                <w:ilvl w:val="0"/>
                <w:numId w:val="13"/>
              </w:numPr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E150AA">
              <w:rPr>
                <w:rFonts w:asciiTheme="minorHAnsi" w:eastAsia="Arial" w:hAnsiTheme="minorHAnsi" w:cstheme="minorHAnsi"/>
                <w:sz w:val="22"/>
                <w:szCs w:val="22"/>
              </w:rPr>
              <w:t>SQL &amp; PL/SQL Databases (Oracle)</w:t>
            </w:r>
          </w:p>
          <w:p w14:paraId="45B30E28" w14:textId="77777777" w:rsidR="00E0127D" w:rsidRPr="00E150AA" w:rsidRDefault="00E0127D" w:rsidP="00800AA7">
            <w:pPr>
              <w:pStyle w:val="NoSpacing"/>
              <w:numPr>
                <w:ilvl w:val="0"/>
                <w:numId w:val="13"/>
              </w:numPr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E150AA">
              <w:rPr>
                <w:rFonts w:asciiTheme="minorHAnsi" w:eastAsia="Arial" w:hAnsiTheme="minorHAnsi" w:cstheme="minorHAnsi"/>
                <w:sz w:val="22"/>
                <w:szCs w:val="22"/>
              </w:rPr>
              <w:t>Multi-Petabyte Dataset Management</w:t>
            </w:r>
          </w:p>
          <w:p w14:paraId="0132FDA9" w14:textId="77777777" w:rsidR="00E0127D" w:rsidRPr="00E150AA" w:rsidRDefault="00E0127D" w:rsidP="00800AA7">
            <w:pPr>
              <w:pStyle w:val="NoSpacing"/>
              <w:numPr>
                <w:ilvl w:val="0"/>
                <w:numId w:val="13"/>
              </w:numPr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E150AA">
              <w:rPr>
                <w:rFonts w:asciiTheme="minorHAnsi" w:eastAsia="Arial" w:hAnsiTheme="minorHAnsi" w:cstheme="minorHAnsi"/>
                <w:sz w:val="22"/>
                <w:szCs w:val="22"/>
              </w:rPr>
              <w:t>NoSQL (HBase, CouchBase, MapR DB)</w:t>
            </w:r>
          </w:p>
          <w:p w14:paraId="1C39E9CE" w14:textId="77777777" w:rsidR="00E0127D" w:rsidRPr="00E150AA" w:rsidRDefault="00E0127D" w:rsidP="00800AA7">
            <w:pPr>
              <w:pStyle w:val="NoSpacing"/>
              <w:numPr>
                <w:ilvl w:val="0"/>
                <w:numId w:val="13"/>
              </w:numPr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E150AA">
              <w:rPr>
                <w:rFonts w:asciiTheme="minorHAnsi" w:eastAsia="Arial" w:hAnsiTheme="minorHAnsi" w:cstheme="minorHAnsi"/>
                <w:sz w:val="22"/>
                <w:szCs w:val="22"/>
              </w:rPr>
              <w:t>Data Quality &amp; Validation Frameworks</w:t>
            </w:r>
          </w:p>
          <w:p w14:paraId="74CB3A28" w14:textId="77777777" w:rsidR="00145216" w:rsidRPr="00E150AA" w:rsidRDefault="001D5EC8" w:rsidP="00800AA7">
            <w:pPr>
              <w:pStyle w:val="NoSpacing"/>
              <w:numPr>
                <w:ilvl w:val="0"/>
                <w:numId w:val="13"/>
              </w:numPr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E150AA">
              <w:rPr>
                <w:rFonts w:asciiTheme="minorHAnsi" w:eastAsia="Arial" w:hAnsiTheme="minorHAnsi" w:cstheme="minorHAnsi"/>
                <w:sz w:val="22"/>
                <w:szCs w:val="22"/>
              </w:rPr>
              <w:t>Performance Tuning &amp; Query Optimization</w:t>
            </w:r>
          </w:p>
          <w:p w14:paraId="33831053" w14:textId="77777777" w:rsidR="00145216" w:rsidRPr="00E150AA" w:rsidRDefault="001D5EC8" w:rsidP="00800AA7">
            <w:pPr>
              <w:pStyle w:val="NoSpacing"/>
              <w:numPr>
                <w:ilvl w:val="0"/>
                <w:numId w:val="13"/>
              </w:numPr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E150AA">
              <w:rPr>
                <w:rFonts w:asciiTheme="minorHAnsi" w:eastAsia="Arial" w:hAnsiTheme="minorHAnsi" w:cstheme="minorHAnsi"/>
                <w:sz w:val="22"/>
                <w:szCs w:val="22"/>
              </w:rPr>
              <w:t>Cloud-Native Microservices (Java, Python, Spring Boot)</w:t>
            </w:r>
          </w:p>
        </w:tc>
      </w:tr>
    </w:tbl>
    <w:p w14:paraId="1F5E19B6" w14:textId="77777777" w:rsidR="00800AA7" w:rsidRDefault="00800AA7" w:rsidP="00E150AA">
      <w:pPr>
        <w:pStyle w:val="NoSpacing"/>
        <w:rPr>
          <w:rFonts w:asciiTheme="minorHAnsi" w:eastAsia="Arial" w:hAnsiTheme="minorHAnsi" w:cstheme="minorHAnsi"/>
          <w:sz w:val="22"/>
          <w:szCs w:val="22"/>
        </w:rPr>
      </w:pPr>
    </w:p>
    <w:p w14:paraId="7DFCE5A6" w14:textId="77777777" w:rsidR="00800AA7" w:rsidRPr="00800AA7" w:rsidRDefault="00800AA7" w:rsidP="00800AA7">
      <w:pPr>
        <w:pStyle w:val="NoSpacing"/>
        <w:rPr>
          <w:rFonts w:asciiTheme="minorHAnsi" w:eastAsia="Arial" w:hAnsiTheme="minorHAnsi" w:cstheme="minorHAnsi"/>
          <w:b/>
          <w:bCs/>
          <w:sz w:val="22"/>
          <w:szCs w:val="22"/>
        </w:rPr>
      </w:pPr>
      <w:r w:rsidRPr="00800AA7">
        <w:rPr>
          <w:rFonts w:asciiTheme="minorHAnsi" w:eastAsia="Arial" w:hAnsiTheme="minorHAnsi" w:cstheme="minorHAnsi"/>
          <w:b/>
          <w:bCs/>
          <w:sz w:val="22"/>
          <w:szCs w:val="22"/>
        </w:rPr>
        <w:t>EDUCATION</w:t>
      </w:r>
      <w:r>
        <w:rPr>
          <w:rFonts w:asciiTheme="minorHAnsi" w:eastAsia="Arial" w:hAnsiTheme="minorHAnsi" w:cstheme="minorHAnsi"/>
          <w:b/>
          <w:bCs/>
          <w:sz w:val="22"/>
          <w:szCs w:val="22"/>
        </w:rPr>
        <w:t>:</w:t>
      </w:r>
    </w:p>
    <w:p w14:paraId="12DA78F1" w14:textId="4D30FEA6" w:rsidR="00800AA7" w:rsidRPr="00800AA7" w:rsidRDefault="00800AA7" w:rsidP="00800AA7">
      <w:pPr>
        <w:pStyle w:val="NoSpacing"/>
        <w:numPr>
          <w:ilvl w:val="0"/>
          <w:numId w:val="21"/>
        </w:numPr>
        <w:rPr>
          <w:rFonts w:asciiTheme="minorHAnsi" w:eastAsia="Arial" w:hAnsiTheme="minorHAnsi" w:cstheme="minorHAnsi"/>
          <w:sz w:val="22"/>
          <w:szCs w:val="22"/>
        </w:rPr>
      </w:pPr>
      <w:r w:rsidRPr="00800AA7">
        <w:rPr>
          <w:rStyle w:val="spandegree"/>
          <w:rFonts w:asciiTheme="minorHAnsi" w:eastAsia="Arial" w:hAnsiTheme="minorHAnsi" w:cstheme="minorHAnsi"/>
          <w:b w:val="0"/>
          <w:bCs w:val="0"/>
          <w:sz w:val="22"/>
          <w:szCs w:val="22"/>
        </w:rPr>
        <w:t>Masters Technology.</w:t>
      </w:r>
      <w:r w:rsidRPr="00800AA7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: </w:t>
      </w:r>
      <w:r w:rsidRPr="00800AA7">
        <w:rPr>
          <w:rStyle w:val="spanprogramline"/>
          <w:rFonts w:asciiTheme="minorHAnsi" w:eastAsia="Arial" w:hAnsiTheme="minorHAnsi" w:cstheme="minorHAnsi"/>
          <w:b w:val="0"/>
          <w:bCs w:val="0"/>
          <w:sz w:val="22"/>
          <w:szCs w:val="22"/>
        </w:rPr>
        <w:t>I.T.</w:t>
      </w:r>
      <w:r>
        <w:rPr>
          <w:rFonts w:asciiTheme="minorHAnsi" w:eastAsia="Arial" w:hAnsiTheme="minorHAnsi" w:cstheme="minorHAnsi"/>
          <w:sz w:val="22"/>
          <w:szCs w:val="22"/>
        </w:rPr>
        <w:t xml:space="preserve"> in </w:t>
      </w:r>
      <w:r w:rsidRPr="00800AA7">
        <w:rPr>
          <w:rStyle w:val="spancompanyname"/>
          <w:rFonts w:asciiTheme="minorHAnsi" w:eastAsia="Arial" w:hAnsiTheme="minorHAnsi" w:cstheme="minorHAnsi"/>
          <w:b w:val="0"/>
          <w:bCs w:val="0"/>
          <w:sz w:val="22"/>
          <w:szCs w:val="22"/>
        </w:rPr>
        <w:t>Tezpur University</w:t>
      </w:r>
      <w:r w:rsidRPr="00800AA7">
        <w:rPr>
          <w:rStyle w:val="datesWrapper"/>
          <w:rFonts w:asciiTheme="minorHAnsi" w:eastAsia="Arial" w:hAnsiTheme="minorHAnsi" w:cstheme="minorHAnsi"/>
          <w:sz w:val="22"/>
          <w:szCs w:val="22"/>
        </w:rPr>
        <w:t xml:space="preserve">, </w:t>
      </w:r>
      <w:r w:rsidRPr="00800AA7">
        <w:rPr>
          <w:rStyle w:val="spanjoblocation"/>
          <w:rFonts w:asciiTheme="minorHAnsi" w:eastAsia="Arial" w:hAnsiTheme="minorHAnsi" w:cstheme="minorHAnsi"/>
          <w:b w:val="0"/>
          <w:bCs w:val="0"/>
          <w:sz w:val="22"/>
          <w:szCs w:val="22"/>
        </w:rPr>
        <w:t>India</w:t>
      </w:r>
    </w:p>
    <w:p w14:paraId="5CB90EA7" w14:textId="094CE404" w:rsidR="00800AA7" w:rsidRPr="00800AA7" w:rsidRDefault="00800AA7" w:rsidP="00800AA7">
      <w:pPr>
        <w:pStyle w:val="NoSpacing"/>
        <w:numPr>
          <w:ilvl w:val="0"/>
          <w:numId w:val="21"/>
        </w:numPr>
        <w:rPr>
          <w:rStyle w:val="spanjoblocation"/>
          <w:rFonts w:asciiTheme="minorHAnsi" w:eastAsia="Arial" w:hAnsiTheme="minorHAnsi" w:cstheme="minorHAnsi"/>
          <w:b w:val="0"/>
          <w:bCs w:val="0"/>
          <w:sz w:val="22"/>
          <w:szCs w:val="22"/>
        </w:rPr>
      </w:pPr>
      <w:r w:rsidRPr="00800AA7">
        <w:rPr>
          <w:rStyle w:val="spandegree"/>
          <w:rFonts w:asciiTheme="minorHAnsi" w:eastAsia="Arial" w:hAnsiTheme="minorHAnsi" w:cstheme="minorHAnsi"/>
          <w:b w:val="0"/>
          <w:bCs w:val="0"/>
          <w:sz w:val="22"/>
          <w:szCs w:val="22"/>
        </w:rPr>
        <w:t>Bachelors of Technology</w:t>
      </w:r>
      <w:r w:rsidRPr="00800AA7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: </w:t>
      </w:r>
      <w:r w:rsidRPr="00800AA7">
        <w:rPr>
          <w:rStyle w:val="spanprogramline"/>
          <w:rFonts w:asciiTheme="minorHAnsi" w:eastAsia="Arial" w:hAnsiTheme="minorHAnsi" w:cstheme="minorHAnsi"/>
          <w:b w:val="0"/>
          <w:bCs w:val="0"/>
          <w:sz w:val="22"/>
          <w:szCs w:val="22"/>
        </w:rPr>
        <w:t>CSE</w:t>
      </w:r>
      <w:r w:rsidRPr="00800AA7">
        <w:rPr>
          <w:rFonts w:asciiTheme="minorHAnsi" w:eastAsia="Arial" w:hAnsiTheme="minorHAnsi" w:cstheme="minorHAnsi"/>
          <w:sz w:val="22"/>
          <w:szCs w:val="22"/>
        </w:rPr>
        <w:t xml:space="preserve"> in </w:t>
      </w:r>
      <w:r w:rsidRPr="00800AA7">
        <w:rPr>
          <w:rStyle w:val="spancompanyname"/>
          <w:rFonts w:asciiTheme="minorHAnsi" w:eastAsia="Arial" w:hAnsiTheme="minorHAnsi" w:cstheme="minorHAnsi"/>
          <w:b w:val="0"/>
          <w:bCs w:val="0"/>
          <w:sz w:val="22"/>
          <w:szCs w:val="22"/>
        </w:rPr>
        <w:t>North Eastern Regional Inst of Sc. &amp; Technology (NERIST)</w:t>
      </w:r>
      <w:r w:rsidRPr="00800AA7">
        <w:rPr>
          <w:rStyle w:val="datesWrapper"/>
          <w:rFonts w:asciiTheme="minorHAnsi" w:eastAsia="Arial" w:hAnsiTheme="minorHAnsi" w:cstheme="minorHAnsi"/>
          <w:sz w:val="22"/>
          <w:szCs w:val="22"/>
        </w:rPr>
        <w:t xml:space="preserve">, </w:t>
      </w:r>
      <w:r w:rsidRPr="00800AA7">
        <w:rPr>
          <w:rStyle w:val="spanjoblocation"/>
          <w:rFonts w:asciiTheme="minorHAnsi" w:eastAsia="Arial" w:hAnsiTheme="minorHAnsi" w:cstheme="minorHAnsi"/>
          <w:b w:val="0"/>
          <w:bCs w:val="0"/>
          <w:sz w:val="22"/>
          <w:szCs w:val="22"/>
        </w:rPr>
        <w:t>India</w:t>
      </w:r>
    </w:p>
    <w:p w14:paraId="753D90F9" w14:textId="2AF59528" w:rsidR="00800AA7" w:rsidRPr="00800AA7" w:rsidRDefault="00800AA7" w:rsidP="00800AA7">
      <w:pPr>
        <w:pStyle w:val="NoSpacing"/>
        <w:numPr>
          <w:ilvl w:val="0"/>
          <w:numId w:val="21"/>
        </w:numPr>
        <w:rPr>
          <w:rStyle w:val="spandegree"/>
          <w:rFonts w:asciiTheme="minorHAnsi" w:hAnsiTheme="minorHAnsi" w:cstheme="minorHAnsi"/>
          <w:b w:val="0"/>
          <w:bCs w:val="0"/>
          <w:sz w:val="22"/>
          <w:szCs w:val="22"/>
        </w:rPr>
      </w:pPr>
      <w:r w:rsidRPr="00800AA7">
        <w:rPr>
          <w:rStyle w:val="spandegree"/>
          <w:rFonts w:asciiTheme="minorHAnsi" w:hAnsiTheme="minorHAnsi" w:cstheme="minorHAnsi"/>
          <w:b w:val="0"/>
          <w:bCs w:val="0"/>
          <w:sz w:val="22"/>
          <w:szCs w:val="22"/>
        </w:rPr>
        <w:t>Post Graduate Program in AI and ML</w:t>
      </w:r>
      <w:r w:rsidRPr="00800AA7">
        <w:rPr>
          <w:rStyle w:val="spandegree"/>
          <w:rFonts w:asciiTheme="minorHAnsi" w:hAnsiTheme="minorHAnsi" w:cstheme="minorHAnsi"/>
          <w:b w:val="0"/>
          <w:bCs w:val="0"/>
          <w:sz w:val="22"/>
          <w:szCs w:val="22"/>
        </w:rPr>
        <w:t xml:space="preserve"> in </w:t>
      </w:r>
      <w:r w:rsidRPr="00800AA7">
        <w:rPr>
          <w:rStyle w:val="spancompanyname"/>
          <w:rFonts w:asciiTheme="minorHAnsi" w:eastAsia="Arial" w:hAnsiTheme="minorHAnsi" w:cstheme="minorHAnsi"/>
          <w:b w:val="0"/>
          <w:bCs w:val="0"/>
          <w:sz w:val="22"/>
          <w:szCs w:val="22"/>
        </w:rPr>
        <w:t>University</w:t>
      </w:r>
      <w:r w:rsidRPr="00800AA7">
        <w:rPr>
          <w:rStyle w:val="spancompanyname"/>
          <w:rFonts w:asciiTheme="minorHAnsi" w:eastAsia="Arial" w:hAnsiTheme="minorHAnsi" w:cstheme="minorHAnsi"/>
          <w:b w:val="0"/>
          <w:bCs w:val="0"/>
          <w:sz w:val="22"/>
          <w:szCs w:val="22"/>
        </w:rPr>
        <w:t xml:space="preserve"> of Texas at Austin</w:t>
      </w:r>
      <w:r w:rsidRPr="00800AA7">
        <w:rPr>
          <w:rStyle w:val="datesWrapper"/>
          <w:rFonts w:asciiTheme="minorHAnsi" w:eastAsia="Arial" w:hAnsiTheme="minorHAnsi" w:cstheme="minorHAnsi"/>
          <w:sz w:val="22"/>
          <w:szCs w:val="22"/>
        </w:rPr>
        <w:t xml:space="preserve">, </w:t>
      </w:r>
      <w:r w:rsidRPr="00800AA7">
        <w:rPr>
          <w:rStyle w:val="spanjoblocation"/>
          <w:rFonts w:asciiTheme="minorHAnsi" w:eastAsia="Arial" w:hAnsiTheme="minorHAnsi" w:cstheme="minorHAnsi"/>
          <w:b w:val="0"/>
          <w:bCs w:val="0"/>
          <w:sz w:val="22"/>
          <w:szCs w:val="22"/>
        </w:rPr>
        <w:t>USA</w:t>
      </w:r>
    </w:p>
    <w:p w14:paraId="19E6D193" w14:textId="77777777" w:rsidR="00800AA7" w:rsidRPr="00800AA7" w:rsidRDefault="00800AA7" w:rsidP="00800AA7">
      <w:pPr>
        <w:pStyle w:val="NoSpacing"/>
        <w:rPr>
          <w:rFonts w:asciiTheme="minorHAnsi" w:eastAsia="Arial" w:hAnsiTheme="minorHAnsi" w:cstheme="minorHAnsi"/>
          <w:sz w:val="22"/>
          <w:szCs w:val="22"/>
        </w:rPr>
      </w:pPr>
    </w:p>
    <w:p w14:paraId="55EFA215" w14:textId="4702B810" w:rsidR="00800AA7" w:rsidRPr="00800AA7" w:rsidRDefault="00800AA7" w:rsidP="00800AA7">
      <w:pPr>
        <w:pStyle w:val="NoSpacing"/>
        <w:rPr>
          <w:rFonts w:asciiTheme="minorHAnsi" w:eastAsia="Arial" w:hAnsiTheme="minorHAnsi" w:cstheme="minorHAnsi"/>
          <w:b/>
          <w:bCs/>
          <w:sz w:val="22"/>
          <w:szCs w:val="22"/>
        </w:rPr>
      </w:pPr>
      <w:r w:rsidRPr="00800AA7">
        <w:rPr>
          <w:rFonts w:asciiTheme="minorHAnsi" w:eastAsia="Arial" w:hAnsiTheme="minorHAnsi" w:cstheme="minorHAnsi"/>
          <w:b/>
          <w:bCs/>
          <w:sz w:val="22"/>
          <w:szCs w:val="22"/>
        </w:rPr>
        <w:t>CERTIFICATIONS</w:t>
      </w:r>
      <w:r>
        <w:rPr>
          <w:rFonts w:asciiTheme="minorHAnsi" w:eastAsia="Arial" w:hAnsiTheme="minorHAnsi" w:cstheme="minorHAnsi"/>
          <w:b/>
          <w:bCs/>
          <w:sz w:val="22"/>
          <w:szCs w:val="22"/>
        </w:rPr>
        <w:t>:</w:t>
      </w:r>
    </w:p>
    <w:p w14:paraId="6529E2C2" w14:textId="77777777" w:rsidR="00800AA7" w:rsidRPr="00E150AA" w:rsidRDefault="00800AA7" w:rsidP="00800AA7">
      <w:pPr>
        <w:pStyle w:val="NoSpacing"/>
        <w:numPr>
          <w:ilvl w:val="0"/>
          <w:numId w:val="20"/>
        </w:numPr>
        <w:rPr>
          <w:rFonts w:asciiTheme="minorHAnsi" w:eastAsia="Arial" w:hAnsiTheme="minorHAnsi" w:cstheme="minorHAnsi"/>
          <w:sz w:val="22"/>
          <w:szCs w:val="22"/>
        </w:rPr>
      </w:pPr>
      <w:r w:rsidRPr="00E150AA">
        <w:rPr>
          <w:rFonts w:asciiTheme="minorHAnsi" w:eastAsia="Arial" w:hAnsiTheme="minorHAnsi" w:cstheme="minorHAnsi"/>
          <w:sz w:val="22"/>
          <w:szCs w:val="22"/>
        </w:rPr>
        <w:t>AWS Certified Solutions Architect – Associate</w:t>
      </w:r>
    </w:p>
    <w:p w14:paraId="12ED123B" w14:textId="77777777" w:rsidR="00800AA7" w:rsidRPr="00E150AA" w:rsidRDefault="00800AA7" w:rsidP="00800AA7">
      <w:pPr>
        <w:pStyle w:val="NoSpacing"/>
        <w:numPr>
          <w:ilvl w:val="0"/>
          <w:numId w:val="20"/>
        </w:numPr>
        <w:rPr>
          <w:rFonts w:asciiTheme="minorHAnsi" w:eastAsia="Arial" w:hAnsiTheme="minorHAnsi" w:cstheme="minorHAnsi"/>
          <w:sz w:val="22"/>
          <w:szCs w:val="22"/>
        </w:rPr>
      </w:pPr>
      <w:r w:rsidRPr="00E150AA">
        <w:rPr>
          <w:rFonts w:asciiTheme="minorHAnsi" w:eastAsia="Arial" w:hAnsiTheme="minorHAnsi" w:cstheme="minorHAnsi"/>
          <w:sz w:val="22"/>
          <w:szCs w:val="22"/>
        </w:rPr>
        <w:t>Databricks Certified Data Engineer – Associate</w:t>
      </w:r>
    </w:p>
    <w:p w14:paraId="78C31415" w14:textId="77777777" w:rsidR="00800AA7" w:rsidRDefault="00800AA7" w:rsidP="00E150AA">
      <w:pPr>
        <w:pStyle w:val="NoSpacing"/>
        <w:rPr>
          <w:rFonts w:asciiTheme="minorHAnsi" w:eastAsia="Arial" w:hAnsiTheme="minorHAnsi" w:cstheme="minorHAnsi"/>
          <w:b/>
          <w:bCs/>
          <w:sz w:val="22"/>
          <w:szCs w:val="22"/>
        </w:rPr>
      </w:pPr>
    </w:p>
    <w:p w14:paraId="54D9A605" w14:textId="2BE12E89" w:rsidR="00145216" w:rsidRPr="00800AA7" w:rsidRDefault="009C315E" w:rsidP="00E150AA">
      <w:pPr>
        <w:pStyle w:val="NoSpacing"/>
        <w:rPr>
          <w:rFonts w:asciiTheme="minorHAnsi" w:eastAsia="Arial" w:hAnsiTheme="minorHAnsi" w:cstheme="minorHAnsi"/>
          <w:b/>
          <w:bCs/>
          <w:sz w:val="22"/>
          <w:szCs w:val="22"/>
        </w:rPr>
      </w:pPr>
      <w:r w:rsidRPr="00800AA7">
        <w:rPr>
          <w:rFonts w:asciiTheme="minorHAnsi" w:eastAsia="Arial" w:hAnsiTheme="minorHAnsi" w:cstheme="minorHAnsi"/>
          <w:b/>
          <w:bCs/>
          <w:sz w:val="22"/>
          <w:szCs w:val="22"/>
        </w:rPr>
        <w:t>CAREER ACOMPLISHMENT</w:t>
      </w:r>
    </w:p>
    <w:p w14:paraId="3CC2EB1A" w14:textId="43EAF98A" w:rsidR="00145216" w:rsidRPr="00E150AA" w:rsidRDefault="00E0127D" w:rsidP="00E150AA">
      <w:pPr>
        <w:pStyle w:val="NoSpacing"/>
        <w:rPr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jobtitle"/>
          <w:rFonts w:asciiTheme="minorHAnsi" w:eastAsia="Arial" w:hAnsiTheme="minorHAnsi" w:cstheme="minorHAnsi"/>
          <w:sz w:val="22"/>
          <w:szCs w:val="22"/>
        </w:rPr>
        <w:t>DATA ARCHITECT</w:t>
      </w:r>
      <w:r w:rsidRPr="00E150AA">
        <w:rPr>
          <w:rStyle w:val="datesWrapper"/>
          <w:rFonts w:asciiTheme="minorHAnsi" w:eastAsia="Arial" w:hAnsiTheme="minorHAnsi" w:cstheme="minorHAnsi"/>
          <w:sz w:val="22"/>
          <w:szCs w:val="22"/>
        </w:rPr>
        <w:tab/>
      </w:r>
      <w:r w:rsidR="00800AA7">
        <w:rPr>
          <w:rStyle w:val="datesWrapper"/>
          <w:rFonts w:asciiTheme="minorHAnsi" w:eastAsia="Arial" w:hAnsiTheme="minorHAnsi" w:cstheme="minorHAnsi"/>
          <w:sz w:val="22"/>
          <w:szCs w:val="22"/>
        </w:rPr>
        <w:t xml:space="preserve">                                                                                                                                 </w:t>
      </w:r>
      <w:r w:rsidRPr="00E150AA">
        <w:rPr>
          <w:rStyle w:val="spanjobdates"/>
          <w:rFonts w:asciiTheme="minorHAnsi" w:eastAsia="Arial" w:hAnsiTheme="minorHAnsi" w:cstheme="minorHAnsi"/>
          <w:sz w:val="22"/>
          <w:szCs w:val="22"/>
        </w:rPr>
        <w:t>04/2025 to Current</w:t>
      </w:r>
    </w:p>
    <w:p w14:paraId="1CC223C2" w14:textId="3F26D917" w:rsidR="00145216" w:rsidRPr="00E150AA" w:rsidRDefault="001D5EC8" w:rsidP="00E150AA">
      <w:pPr>
        <w:pStyle w:val="NoSpacing"/>
        <w:rPr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companyname"/>
          <w:rFonts w:asciiTheme="minorHAnsi" w:eastAsia="Arial" w:hAnsiTheme="minorHAnsi" w:cstheme="minorHAnsi"/>
          <w:sz w:val="22"/>
          <w:szCs w:val="22"/>
        </w:rPr>
        <w:t>Dutch Bros</w:t>
      </w:r>
      <w:r w:rsidR="00800AA7">
        <w:rPr>
          <w:rStyle w:val="datesWrapper"/>
          <w:rFonts w:asciiTheme="minorHAnsi" w:eastAsia="Arial" w:hAnsiTheme="minorHAnsi" w:cstheme="minorHAnsi"/>
          <w:sz w:val="22"/>
          <w:szCs w:val="22"/>
        </w:rPr>
        <w:t xml:space="preserve"> </w:t>
      </w:r>
      <w:r w:rsidRPr="00E150AA">
        <w:rPr>
          <w:rStyle w:val="spanjoblocation"/>
          <w:rFonts w:asciiTheme="minorHAnsi" w:eastAsia="Arial" w:hAnsiTheme="minorHAnsi" w:cstheme="minorHAnsi"/>
          <w:sz w:val="22"/>
          <w:szCs w:val="22"/>
        </w:rPr>
        <w:t>Phoenix, AZ</w:t>
      </w:r>
    </w:p>
    <w:p w14:paraId="073231CF" w14:textId="77777777" w:rsidR="00800AA7" w:rsidRDefault="00800AA7" w:rsidP="00E150AA">
      <w:pPr>
        <w:pStyle w:val="NoSpacing"/>
        <w:rPr>
          <w:rStyle w:val="span"/>
          <w:rFonts w:asciiTheme="minorHAnsi" w:eastAsia="Arial" w:hAnsiTheme="minorHAnsi" w:cstheme="minorHAnsi"/>
          <w:sz w:val="22"/>
          <w:szCs w:val="22"/>
        </w:rPr>
      </w:pPr>
    </w:p>
    <w:p w14:paraId="447AD396" w14:textId="77777777" w:rsidR="00800AA7" w:rsidRPr="00800AA7" w:rsidRDefault="00800AA7" w:rsidP="00E150AA">
      <w:pPr>
        <w:pStyle w:val="NoSpacing"/>
        <w:rPr>
          <w:rStyle w:val="span"/>
          <w:rFonts w:asciiTheme="minorHAnsi" w:eastAsia="Arial" w:hAnsiTheme="minorHAnsi" w:cstheme="minorHAnsi"/>
          <w:b/>
          <w:bCs/>
          <w:sz w:val="22"/>
          <w:szCs w:val="22"/>
        </w:rPr>
      </w:pPr>
      <w:r w:rsidRPr="00800AA7">
        <w:rPr>
          <w:rStyle w:val="span"/>
          <w:rFonts w:asciiTheme="minorHAnsi" w:eastAsia="Arial" w:hAnsiTheme="minorHAnsi" w:cstheme="minorHAnsi"/>
          <w:b/>
          <w:bCs/>
          <w:sz w:val="22"/>
          <w:szCs w:val="22"/>
        </w:rPr>
        <w:t>Responsibilities:</w:t>
      </w:r>
    </w:p>
    <w:p w14:paraId="5EE27EC0" w14:textId="49545CD9" w:rsidR="00145216" w:rsidRPr="00E150AA" w:rsidRDefault="001D5EC8" w:rsidP="00800AA7">
      <w:pPr>
        <w:pStyle w:val="NoSpacing"/>
        <w:numPr>
          <w:ilvl w:val="0"/>
          <w:numId w:val="14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>Led the architectural design, implementation, and optimization of a scalable and robust enterprise data lake solution, leveraging AWS cloud services and Snowflake Data Cloud.</w:t>
      </w:r>
    </w:p>
    <w:p w14:paraId="32256B36" w14:textId="77777777" w:rsidR="00145216" w:rsidRPr="00E150AA" w:rsidRDefault="001D5EC8" w:rsidP="00800AA7">
      <w:pPr>
        <w:pStyle w:val="NoSpacing"/>
        <w:numPr>
          <w:ilvl w:val="0"/>
          <w:numId w:val="14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>Designed and established comprehensive data lake architecture within AWS, utilizing services such as S3 for raw data storage, Glue for ETL and cataloging, and Lambda for event-driven processing.</w:t>
      </w:r>
    </w:p>
    <w:p w14:paraId="608EB9D4" w14:textId="77777777" w:rsidR="00145216" w:rsidRPr="00E150AA" w:rsidRDefault="001D5EC8" w:rsidP="00800AA7">
      <w:pPr>
        <w:pStyle w:val="NoSpacing"/>
        <w:numPr>
          <w:ilvl w:val="0"/>
          <w:numId w:val="14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>Collaborated with business stakeholders and data analysts to understand complex reporting requirements and translate them into efficient data models and views within Snowflake.</w:t>
      </w:r>
    </w:p>
    <w:p w14:paraId="5E7BD13B" w14:textId="77777777" w:rsidR="00145216" w:rsidRPr="00E150AA" w:rsidRDefault="001D5EC8" w:rsidP="00800AA7">
      <w:pPr>
        <w:pStyle w:val="NoSpacing"/>
        <w:numPr>
          <w:ilvl w:val="0"/>
          <w:numId w:val="14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>Designed and developed sophisticated SQL-based reporting views incorporating intricate business logic, aggregations, transformations, and joins across multiple fact and dimension tables.</w:t>
      </w:r>
    </w:p>
    <w:p w14:paraId="4F16AEC2" w14:textId="77777777" w:rsidR="00145216" w:rsidRPr="00E150AA" w:rsidRDefault="001D5EC8" w:rsidP="00800AA7">
      <w:pPr>
        <w:pStyle w:val="NoSpacing"/>
        <w:numPr>
          <w:ilvl w:val="0"/>
          <w:numId w:val="14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>Optimized query performance for these complex views through effective indexing strategies, clustering keys, materialized views, and query rewriting techniques in Snowflake.</w:t>
      </w:r>
    </w:p>
    <w:p w14:paraId="0E480A52" w14:textId="5C6ADD3F" w:rsidR="00800AA7" w:rsidRPr="00800AA7" w:rsidRDefault="001D5EC8" w:rsidP="00E150AA">
      <w:pPr>
        <w:pStyle w:val="NoSpacing"/>
        <w:numPr>
          <w:ilvl w:val="0"/>
          <w:numId w:val="14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>Ensured data accuracy and consistency by implementing rigorous data validation and reconciliation processes for all reporting outputs.</w:t>
      </w:r>
    </w:p>
    <w:p w14:paraId="1BAC9CF5" w14:textId="77777777" w:rsidR="00800AA7" w:rsidRDefault="00800AA7" w:rsidP="00E150AA">
      <w:pPr>
        <w:pStyle w:val="NoSpacing"/>
        <w:rPr>
          <w:rStyle w:val="span"/>
          <w:rFonts w:asciiTheme="minorHAnsi" w:eastAsia="Arial" w:hAnsiTheme="minorHAnsi" w:cstheme="minorHAnsi"/>
          <w:b/>
          <w:bCs/>
          <w:sz w:val="22"/>
          <w:szCs w:val="22"/>
        </w:rPr>
      </w:pPr>
    </w:p>
    <w:p w14:paraId="5A2D7FC8" w14:textId="0AB6A38A" w:rsidR="00145216" w:rsidRPr="00E150AA" w:rsidRDefault="001D5EC8" w:rsidP="00E150AA">
      <w:pPr>
        <w:pStyle w:val="NoSpacing"/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800AA7">
        <w:rPr>
          <w:rStyle w:val="span"/>
          <w:rFonts w:asciiTheme="minorHAnsi" w:eastAsia="Arial" w:hAnsiTheme="minorHAnsi" w:cstheme="minorHAnsi"/>
          <w:b/>
          <w:bCs/>
          <w:sz w:val="22"/>
          <w:szCs w:val="22"/>
        </w:rPr>
        <w:t>Environment: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AWS, Glue, S3, Snowflake, Python, Lambda, CloudWatch</w:t>
      </w:r>
    </w:p>
    <w:p w14:paraId="0CFDFEF4" w14:textId="77777777" w:rsidR="00800AA7" w:rsidRDefault="00800AA7" w:rsidP="00E150AA">
      <w:pPr>
        <w:pStyle w:val="NoSpacing"/>
        <w:rPr>
          <w:rStyle w:val="spanjobtitle"/>
          <w:rFonts w:asciiTheme="minorHAnsi" w:eastAsia="Arial" w:hAnsiTheme="minorHAnsi" w:cstheme="minorHAnsi"/>
          <w:sz w:val="22"/>
          <w:szCs w:val="22"/>
        </w:rPr>
      </w:pPr>
    </w:p>
    <w:p w14:paraId="4D26CFD8" w14:textId="77777777" w:rsidR="00800AA7" w:rsidRDefault="00800AA7" w:rsidP="00E150AA">
      <w:pPr>
        <w:pStyle w:val="NoSpacing"/>
        <w:rPr>
          <w:rStyle w:val="spanjobtitle"/>
          <w:rFonts w:asciiTheme="minorHAnsi" w:eastAsia="Arial" w:hAnsiTheme="minorHAnsi" w:cstheme="minorHAnsi"/>
          <w:sz w:val="22"/>
          <w:szCs w:val="22"/>
        </w:rPr>
      </w:pPr>
    </w:p>
    <w:p w14:paraId="1E8BEF94" w14:textId="3065D19A" w:rsidR="00145216" w:rsidRPr="00E150AA" w:rsidRDefault="00E0127D" w:rsidP="00E150AA">
      <w:pPr>
        <w:pStyle w:val="NoSpacing"/>
        <w:rPr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jobtitle"/>
          <w:rFonts w:asciiTheme="minorHAnsi" w:eastAsia="Arial" w:hAnsiTheme="minorHAnsi" w:cstheme="minorHAnsi"/>
          <w:sz w:val="22"/>
          <w:szCs w:val="22"/>
        </w:rPr>
        <w:lastRenderedPageBreak/>
        <w:t>PRINCIPAL SOLUTION ARCHITECT</w:t>
      </w:r>
      <w:r w:rsidRPr="00E150AA">
        <w:rPr>
          <w:rStyle w:val="datesWrapper"/>
          <w:rFonts w:asciiTheme="minorHAnsi" w:eastAsia="Arial" w:hAnsiTheme="minorHAnsi" w:cstheme="minorHAnsi"/>
          <w:sz w:val="22"/>
          <w:szCs w:val="22"/>
        </w:rPr>
        <w:tab/>
      </w:r>
      <w:r w:rsidR="00800AA7">
        <w:rPr>
          <w:rStyle w:val="datesWrapper"/>
          <w:rFonts w:asciiTheme="minorHAnsi" w:eastAsia="Arial" w:hAnsiTheme="minorHAnsi" w:cstheme="minorHAnsi"/>
          <w:sz w:val="22"/>
          <w:szCs w:val="22"/>
        </w:rPr>
        <w:t xml:space="preserve">                                                                                                      </w:t>
      </w:r>
      <w:r w:rsidRPr="00E150AA">
        <w:rPr>
          <w:rStyle w:val="spanjobdates"/>
          <w:rFonts w:asciiTheme="minorHAnsi" w:eastAsia="Arial" w:hAnsiTheme="minorHAnsi" w:cstheme="minorHAnsi"/>
          <w:sz w:val="22"/>
          <w:szCs w:val="22"/>
        </w:rPr>
        <w:t>01/2024 to 04/2025</w:t>
      </w:r>
    </w:p>
    <w:p w14:paraId="7972C506" w14:textId="4851BB3D" w:rsidR="00145216" w:rsidRPr="00E150AA" w:rsidRDefault="001D5EC8" w:rsidP="00E150AA">
      <w:pPr>
        <w:pStyle w:val="NoSpacing"/>
        <w:rPr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companyname"/>
          <w:rFonts w:asciiTheme="minorHAnsi" w:eastAsia="Arial" w:hAnsiTheme="minorHAnsi" w:cstheme="minorHAnsi"/>
          <w:sz w:val="22"/>
          <w:szCs w:val="22"/>
        </w:rPr>
        <w:t>Citizens Bank</w:t>
      </w:r>
      <w:r w:rsidR="00D720E4" w:rsidRPr="00E150AA">
        <w:rPr>
          <w:rStyle w:val="spancompanyname"/>
          <w:rFonts w:asciiTheme="minorHAnsi" w:eastAsia="Arial" w:hAnsiTheme="minorHAnsi" w:cstheme="minorHAnsi"/>
          <w:sz w:val="22"/>
          <w:szCs w:val="22"/>
        </w:rPr>
        <w:t xml:space="preserve"> </w:t>
      </w:r>
      <w:r w:rsidR="00AD20BA" w:rsidRPr="00E150AA">
        <w:rPr>
          <w:rFonts w:asciiTheme="minorHAnsi" w:eastAsia="Arial" w:hAnsiTheme="minorHAnsi" w:cstheme="minorHAnsi"/>
          <w:sz w:val="22"/>
          <w:szCs w:val="22"/>
        </w:rPr>
        <w:t>–</w:t>
      </w:r>
      <w:r w:rsidR="005808EA" w:rsidRPr="00E150AA">
        <w:rPr>
          <w:rFonts w:asciiTheme="minorHAnsi" w:eastAsia="Arial" w:hAnsiTheme="minorHAnsi" w:cstheme="minorHAnsi"/>
          <w:sz w:val="22"/>
          <w:szCs w:val="22"/>
        </w:rPr>
        <w:t xml:space="preserve"> </w:t>
      </w:r>
      <w:r w:rsidR="005808EA" w:rsidRPr="00800AA7">
        <w:rPr>
          <w:rFonts w:asciiTheme="minorHAnsi" w:eastAsia="Arial" w:hAnsiTheme="minorHAnsi" w:cstheme="minorHAnsi"/>
          <w:b/>
          <w:bCs/>
          <w:sz w:val="22"/>
          <w:szCs w:val="22"/>
          <w:lang w:val="fr-FR"/>
        </w:rPr>
        <w:t>LTI</w:t>
      </w:r>
      <w:r w:rsidR="00AD20BA" w:rsidRPr="00800AA7">
        <w:rPr>
          <w:rFonts w:asciiTheme="minorHAnsi" w:eastAsia="Arial" w:hAnsiTheme="minorHAnsi" w:cstheme="minorHAnsi"/>
          <w:b/>
          <w:bCs/>
          <w:sz w:val="22"/>
          <w:szCs w:val="22"/>
          <w:lang w:val="fr-FR"/>
        </w:rPr>
        <w:t xml:space="preserve"> </w:t>
      </w:r>
      <w:proofErr w:type="spellStart"/>
      <w:r w:rsidR="005808EA" w:rsidRPr="00800AA7">
        <w:rPr>
          <w:rFonts w:asciiTheme="minorHAnsi" w:eastAsia="Arial" w:hAnsiTheme="minorHAnsi" w:cstheme="minorHAnsi"/>
          <w:b/>
          <w:bCs/>
          <w:sz w:val="22"/>
          <w:szCs w:val="22"/>
          <w:lang w:val="fr-FR"/>
        </w:rPr>
        <w:t>Mindtree</w:t>
      </w:r>
      <w:proofErr w:type="spellEnd"/>
      <w:r w:rsidRPr="00800AA7">
        <w:rPr>
          <w:rStyle w:val="datesWrapper"/>
          <w:rFonts w:asciiTheme="minorHAnsi" w:eastAsia="Arial" w:hAnsiTheme="minorHAnsi" w:cstheme="minorHAnsi"/>
          <w:b/>
          <w:bCs/>
          <w:sz w:val="22"/>
          <w:szCs w:val="22"/>
        </w:rPr>
        <w:tab/>
      </w:r>
      <w:r w:rsidRPr="00E150AA">
        <w:rPr>
          <w:rStyle w:val="spanjoblocation"/>
          <w:rFonts w:asciiTheme="minorHAnsi" w:eastAsia="Arial" w:hAnsiTheme="minorHAnsi" w:cstheme="minorHAnsi"/>
          <w:sz w:val="22"/>
          <w:szCs w:val="22"/>
        </w:rPr>
        <w:t>Phoenix, AZ</w:t>
      </w:r>
    </w:p>
    <w:p w14:paraId="5DAAB9E5" w14:textId="77777777" w:rsidR="00800AA7" w:rsidRDefault="00800AA7" w:rsidP="00800AA7">
      <w:pPr>
        <w:pStyle w:val="NoSpacing"/>
        <w:rPr>
          <w:rStyle w:val="span"/>
          <w:rFonts w:asciiTheme="minorHAnsi" w:eastAsia="Arial" w:hAnsiTheme="minorHAnsi" w:cstheme="minorHAnsi"/>
          <w:b/>
          <w:bCs/>
          <w:sz w:val="22"/>
          <w:szCs w:val="22"/>
        </w:rPr>
      </w:pPr>
    </w:p>
    <w:p w14:paraId="2BA611A4" w14:textId="19AEB036" w:rsidR="00800AA7" w:rsidRPr="00800AA7" w:rsidRDefault="00800AA7" w:rsidP="00800AA7">
      <w:pPr>
        <w:pStyle w:val="NoSpacing"/>
        <w:rPr>
          <w:rStyle w:val="span"/>
          <w:rFonts w:asciiTheme="minorHAnsi" w:eastAsia="Arial" w:hAnsiTheme="minorHAnsi" w:cstheme="minorHAnsi"/>
          <w:b/>
          <w:bCs/>
          <w:sz w:val="22"/>
          <w:szCs w:val="22"/>
        </w:rPr>
      </w:pPr>
      <w:r w:rsidRPr="00800AA7">
        <w:rPr>
          <w:rStyle w:val="span"/>
          <w:rFonts w:asciiTheme="minorHAnsi" w:eastAsia="Arial" w:hAnsiTheme="minorHAnsi" w:cstheme="minorHAnsi"/>
          <w:b/>
          <w:bCs/>
          <w:sz w:val="22"/>
          <w:szCs w:val="22"/>
        </w:rPr>
        <w:t>Responsibilities:</w:t>
      </w:r>
    </w:p>
    <w:p w14:paraId="42FD633A" w14:textId="77777777" w:rsidR="00145216" w:rsidRPr="00E150AA" w:rsidRDefault="001D5EC8" w:rsidP="00800AA7">
      <w:pPr>
        <w:pStyle w:val="NoSpacing"/>
        <w:numPr>
          <w:ilvl w:val="0"/>
          <w:numId w:val="15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Migrated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Oracle HCM to AWS/Snowflake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>, centralizing enterprise-wide HR data.</w:t>
      </w:r>
    </w:p>
    <w:p w14:paraId="0DD47F37" w14:textId="77777777" w:rsidR="00145216" w:rsidRPr="00E150AA" w:rsidRDefault="001D5EC8" w:rsidP="00800AA7">
      <w:pPr>
        <w:pStyle w:val="NoSpacing"/>
        <w:numPr>
          <w:ilvl w:val="0"/>
          <w:numId w:val="15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Established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data quality rules, validation frameworks, and RBAC-based access controls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>.</w:t>
      </w:r>
    </w:p>
    <w:p w14:paraId="2C211DF9" w14:textId="77777777" w:rsidR="00145216" w:rsidRPr="00E150AA" w:rsidRDefault="001D5EC8" w:rsidP="00800AA7">
      <w:pPr>
        <w:pStyle w:val="NoSpacing"/>
        <w:numPr>
          <w:ilvl w:val="0"/>
          <w:numId w:val="15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Designed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high-performance Snowflake models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to support enterprise reporting.</w:t>
      </w:r>
    </w:p>
    <w:p w14:paraId="0D87ADC1" w14:textId="77777777" w:rsidR="00145216" w:rsidRPr="00E150AA" w:rsidRDefault="001D5EC8" w:rsidP="00800AA7">
      <w:pPr>
        <w:pStyle w:val="NoSpacing"/>
        <w:numPr>
          <w:ilvl w:val="0"/>
          <w:numId w:val="15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>Collaborated with IT and business units to ensure seamless data architecture integration.</w:t>
      </w:r>
    </w:p>
    <w:p w14:paraId="292185DA" w14:textId="77777777" w:rsidR="00145216" w:rsidRPr="00E150AA" w:rsidRDefault="001D5EC8" w:rsidP="00800AA7">
      <w:pPr>
        <w:pStyle w:val="NoSpacing"/>
        <w:numPr>
          <w:ilvl w:val="0"/>
          <w:numId w:val="15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Delivered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best practices and guidance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to engineering teams for scalability and governance.</w:t>
      </w:r>
    </w:p>
    <w:p w14:paraId="615B8904" w14:textId="77777777" w:rsidR="00800AA7" w:rsidRDefault="00800AA7" w:rsidP="00E150AA">
      <w:pPr>
        <w:pStyle w:val="NoSpacing"/>
        <w:rPr>
          <w:rStyle w:val="span"/>
          <w:rFonts w:asciiTheme="minorHAnsi" w:eastAsia="Arial" w:hAnsiTheme="minorHAnsi" w:cstheme="minorHAnsi"/>
          <w:b/>
          <w:bCs/>
          <w:sz w:val="22"/>
          <w:szCs w:val="22"/>
        </w:rPr>
      </w:pPr>
    </w:p>
    <w:p w14:paraId="0618D3A4" w14:textId="480E22D8" w:rsidR="00AD3198" w:rsidRPr="00E150AA" w:rsidRDefault="00AD3198" w:rsidP="00E150AA">
      <w:pPr>
        <w:pStyle w:val="NoSpacing"/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800AA7">
        <w:rPr>
          <w:rStyle w:val="span"/>
          <w:rFonts w:asciiTheme="minorHAnsi" w:eastAsia="Arial" w:hAnsiTheme="minorHAnsi" w:cstheme="minorHAnsi"/>
          <w:b/>
          <w:bCs/>
          <w:sz w:val="22"/>
          <w:szCs w:val="22"/>
        </w:rPr>
        <w:t>Environment: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Java, Spark 3.3, AWS, EMR Serverless, S3, Micro services, Snowflake</w:t>
      </w:r>
    </w:p>
    <w:p w14:paraId="3638CDC9" w14:textId="77777777" w:rsidR="00800AA7" w:rsidRDefault="00800AA7" w:rsidP="00E150AA">
      <w:pPr>
        <w:pStyle w:val="NoSpacing"/>
        <w:rPr>
          <w:rStyle w:val="spanjobtitle"/>
          <w:rFonts w:asciiTheme="minorHAnsi" w:eastAsia="Arial" w:hAnsiTheme="minorHAnsi" w:cstheme="minorHAnsi"/>
          <w:sz w:val="22"/>
          <w:szCs w:val="22"/>
        </w:rPr>
      </w:pPr>
    </w:p>
    <w:p w14:paraId="017BED15" w14:textId="1E41ECA6" w:rsidR="00145216" w:rsidRPr="00E150AA" w:rsidRDefault="00E0127D" w:rsidP="00E150AA">
      <w:pPr>
        <w:pStyle w:val="NoSpacing"/>
        <w:rPr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jobtitle"/>
          <w:rFonts w:asciiTheme="minorHAnsi" w:eastAsia="Arial" w:hAnsiTheme="minorHAnsi" w:cstheme="minorHAnsi"/>
          <w:sz w:val="22"/>
          <w:szCs w:val="22"/>
        </w:rPr>
        <w:t>DATA SOLUTION ARCHITECT</w:t>
      </w:r>
      <w:r w:rsidRPr="00E150AA">
        <w:rPr>
          <w:rStyle w:val="datesWrapper"/>
          <w:rFonts w:asciiTheme="minorHAnsi" w:eastAsia="Arial" w:hAnsiTheme="minorHAnsi" w:cstheme="minorHAnsi"/>
          <w:sz w:val="22"/>
          <w:szCs w:val="22"/>
        </w:rPr>
        <w:tab/>
      </w:r>
      <w:r w:rsidR="00800AA7">
        <w:rPr>
          <w:rStyle w:val="datesWrapper"/>
          <w:rFonts w:asciiTheme="minorHAnsi" w:eastAsia="Arial" w:hAnsiTheme="minorHAnsi" w:cstheme="minorHAnsi"/>
          <w:sz w:val="22"/>
          <w:szCs w:val="22"/>
        </w:rPr>
        <w:t xml:space="preserve">                                                                                                                    </w:t>
      </w:r>
      <w:r w:rsidRPr="00E150AA">
        <w:rPr>
          <w:rStyle w:val="spanjobdates"/>
          <w:rFonts w:asciiTheme="minorHAnsi" w:eastAsia="Arial" w:hAnsiTheme="minorHAnsi" w:cstheme="minorHAnsi"/>
          <w:sz w:val="22"/>
          <w:szCs w:val="22"/>
        </w:rPr>
        <w:t>01/2023 to 12/2023</w:t>
      </w:r>
    </w:p>
    <w:p w14:paraId="0A430271" w14:textId="77777777" w:rsidR="00145216" w:rsidRDefault="001D5EC8" w:rsidP="00E150AA">
      <w:pPr>
        <w:pStyle w:val="NoSpacing"/>
        <w:rPr>
          <w:rStyle w:val="spanjoblocatio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companyname"/>
          <w:rFonts w:asciiTheme="minorHAnsi" w:eastAsia="Arial" w:hAnsiTheme="minorHAnsi" w:cstheme="minorHAnsi"/>
          <w:sz w:val="22"/>
          <w:szCs w:val="22"/>
        </w:rPr>
        <w:t>Wells Fargo</w:t>
      </w:r>
      <w:r w:rsidR="00D720E4" w:rsidRPr="00E150AA">
        <w:rPr>
          <w:rStyle w:val="spancompanyname"/>
          <w:rFonts w:asciiTheme="minorHAnsi" w:eastAsia="Arial" w:hAnsiTheme="minorHAnsi" w:cstheme="minorHAnsi"/>
          <w:sz w:val="22"/>
          <w:szCs w:val="22"/>
        </w:rPr>
        <w:t xml:space="preserve"> </w:t>
      </w:r>
      <w:r w:rsidR="005808EA" w:rsidRPr="00E150AA">
        <w:rPr>
          <w:rFonts w:asciiTheme="minorHAnsi" w:eastAsia="Arial" w:hAnsiTheme="minorHAnsi" w:cstheme="minorHAnsi"/>
          <w:sz w:val="22"/>
          <w:szCs w:val="22"/>
        </w:rPr>
        <w:t>-</w:t>
      </w:r>
      <w:r w:rsidR="005808EA" w:rsidRPr="00800AA7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5808EA" w:rsidRPr="00800AA7">
        <w:rPr>
          <w:rFonts w:asciiTheme="minorHAnsi" w:eastAsia="Arial" w:hAnsiTheme="minorHAnsi" w:cstheme="minorHAnsi"/>
          <w:b/>
          <w:bCs/>
          <w:sz w:val="22"/>
          <w:szCs w:val="22"/>
          <w:lang w:val="fr-FR"/>
        </w:rPr>
        <w:t>KForce</w:t>
      </w:r>
      <w:proofErr w:type="spellEnd"/>
      <w:r w:rsidRPr="00E150AA">
        <w:rPr>
          <w:rStyle w:val="datesWrapper"/>
          <w:rFonts w:asciiTheme="minorHAnsi" w:eastAsia="Arial" w:hAnsiTheme="minorHAnsi" w:cstheme="minorHAnsi"/>
          <w:sz w:val="22"/>
          <w:szCs w:val="22"/>
        </w:rPr>
        <w:tab/>
      </w:r>
      <w:r w:rsidRPr="00E150AA">
        <w:rPr>
          <w:rStyle w:val="spanjoblocation"/>
          <w:rFonts w:asciiTheme="minorHAnsi" w:eastAsia="Arial" w:hAnsiTheme="minorHAnsi" w:cstheme="minorHAnsi"/>
          <w:sz w:val="22"/>
          <w:szCs w:val="22"/>
        </w:rPr>
        <w:t>Phoenix, AZ</w:t>
      </w:r>
    </w:p>
    <w:p w14:paraId="154B004D" w14:textId="77777777" w:rsidR="00800AA7" w:rsidRDefault="00800AA7" w:rsidP="00E150AA">
      <w:pPr>
        <w:pStyle w:val="NoSpacing"/>
        <w:rPr>
          <w:rStyle w:val="spanjoblocation"/>
          <w:rFonts w:asciiTheme="minorHAnsi" w:eastAsia="Arial" w:hAnsiTheme="minorHAnsi" w:cstheme="minorHAnsi"/>
          <w:sz w:val="22"/>
          <w:szCs w:val="22"/>
        </w:rPr>
      </w:pPr>
    </w:p>
    <w:p w14:paraId="2216DF60" w14:textId="59F4081E" w:rsidR="00800AA7" w:rsidRPr="00800AA7" w:rsidRDefault="00800AA7" w:rsidP="00E150AA">
      <w:pPr>
        <w:pStyle w:val="NoSpacing"/>
        <w:rPr>
          <w:rFonts w:asciiTheme="minorHAnsi" w:eastAsia="Arial" w:hAnsiTheme="minorHAnsi" w:cstheme="minorHAnsi"/>
          <w:b/>
          <w:bCs/>
          <w:sz w:val="22"/>
          <w:szCs w:val="22"/>
        </w:rPr>
      </w:pPr>
      <w:r w:rsidRPr="00800AA7">
        <w:rPr>
          <w:rStyle w:val="span"/>
          <w:rFonts w:asciiTheme="minorHAnsi" w:eastAsia="Arial" w:hAnsiTheme="minorHAnsi" w:cstheme="minorHAnsi"/>
          <w:b/>
          <w:bCs/>
          <w:sz w:val="22"/>
          <w:szCs w:val="22"/>
        </w:rPr>
        <w:t>Responsibilities:</w:t>
      </w:r>
    </w:p>
    <w:p w14:paraId="47C16B4A" w14:textId="77777777" w:rsidR="00583368" w:rsidRPr="00E150AA" w:rsidRDefault="00583368" w:rsidP="00800AA7">
      <w:pPr>
        <w:pStyle w:val="NoSpacing"/>
        <w:numPr>
          <w:ilvl w:val="0"/>
          <w:numId w:val="16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Built a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data mesh architecture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with multi-zone S3 layers and Snowflake for analytics.</w:t>
      </w:r>
    </w:p>
    <w:p w14:paraId="623DCABD" w14:textId="77777777" w:rsidR="00583368" w:rsidRPr="00E150AA" w:rsidRDefault="00583368" w:rsidP="00800AA7">
      <w:pPr>
        <w:pStyle w:val="NoSpacing"/>
        <w:numPr>
          <w:ilvl w:val="0"/>
          <w:numId w:val="16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Developed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Hudi-based pipelines and Glue jobs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>, orchestrated with Airflow DAGs.</w:t>
      </w:r>
    </w:p>
    <w:p w14:paraId="77979683" w14:textId="77777777" w:rsidR="00583368" w:rsidRPr="00E150AA" w:rsidRDefault="00583368" w:rsidP="00800AA7">
      <w:pPr>
        <w:pStyle w:val="NoSpacing"/>
        <w:numPr>
          <w:ilvl w:val="0"/>
          <w:numId w:val="16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Created </w:t>
      </w:r>
      <w:proofErr w:type="spellStart"/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PySpark</w:t>
      </w:r>
      <w:proofErr w:type="spellEnd"/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 xml:space="preserve"> components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for scalable transformation and reporting.</w:t>
      </w:r>
    </w:p>
    <w:p w14:paraId="0D762856" w14:textId="77777777" w:rsidR="00583368" w:rsidRPr="00E150AA" w:rsidRDefault="00583368" w:rsidP="00800AA7">
      <w:pPr>
        <w:pStyle w:val="NoSpacing"/>
        <w:numPr>
          <w:ilvl w:val="0"/>
          <w:numId w:val="16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Implemented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ABAC governance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>, strengthening compliance and security.</w:t>
      </w:r>
    </w:p>
    <w:p w14:paraId="3B998F4B" w14:textId="725DB29D" w:rsidR="00800AA7" w:rsidRPr="00800AA7" w:rsidRDefault="00583368" w:rsidP="00E150AA">
      <w:pPr>
        <w:pStyle w:val="NoSpacing"/>
        <w:numPr>
          <w:ilvl w:val="0"/>
          <w:numId w:val="16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Enabled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Athena ad-hoc querying and dashboards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>, accelerating decision-making.</w:t>
      </w:r>
    </w:p>
    <w:p w14:paraId="2B947576" w14:textId="77777777" w:rsidR="00800AA7" w:rsidRDefault="00800AA7" w:rsidP="00800AA7">
      <w:pPr>
        <w:pStyle w:val="NoSpacing"/>
        <w:rPr>
          <w:rStyle w:val="span"/>
          <w:rFonts w:asciiTheme="minorHAnsi" w:eastAsia="Arial" w:hAnsiTheme="minorHAnsi" w:cstheme="minorHAnsi"/>
          <w:b/>
          <w:bCs/>
          <w:sz w:val="22"/>
          <w:szCs w:val="22"/>
        </w:rPr>
      </w:pPr>
    </w:p>
    <w:p w14:paraId="7C0531D4" w14:textId="0FA44269" w:rsidR="00800AA7" w:rsidRDefault="00AD3198" w:rsidP="00800AA7">
      <w:pPr>
        <w:pStyle w:val="NoSpacing"/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800AA7">
        <w:rPr>
          <w:rStyle w:val="span"/>
          <w:rFonts w:asciiTheme="minorHAnsi" w:eastAsia="Arial" w:hAnsiTheme="minorHAnsi" w:cstheme="minorHAnsi"/>
          <w:b/>
          <w:bCs/>
          <w:sz w:val="22"/>
          <w:szCs w:val="22"/>
        </w:rPr>
        <w:t>Environment: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</w:t>
      </w:r>
      <w:r w:rsidR="00583368" w:rsidRPr="00E150AA">
        <w:rPr>
          <w:rStyle w:val="span"/>
          <w:rFonts w:asciiTheme="minorHAnsi" w:eastAsia="Arial" w:hAnsiTheme="minorHAnsi" w:cstheme="minorHAnsi"/>
          <w:sz w:val="22"/>
          <w:szCs w:val="22"/>
        </w:rPr>
        <w:t>Python 3.9, Spark 3.3, AWS, Glue, Athena, Airflow 2.5.1, Hudi, Snowflake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>, Data Mesh</w:t>
      </w:r>
    </w:p>
    <w:p w14:paraId="6D36D642" w14:textId="77777777" w:rsidR="00800AA7" w:rsidRDefault="00800AA7" w:rsidP="00800AA7">
      <w:pPr>
        <w:pStyle w:val="NoSpacing"/>
        <w:rPr>
          <w:rStyle w:val="spanjobtitle"/>
          <w:rFonts w:asciiTheme="minorHAnsi" w:eastAsia="Arial" w:hAnsiTheme="minorHAnsi" w:cstheme="minorHAnsi"/>
          <w:sz w:val="22"/>
          <w:szCs w:val="22"/>
        </w:rPr>
      </w:pPr>
    </w:p>
    <w:p w14:paraId="7905F501" w14:textId="03349DF0" w:rsidR="00800AA7" w:rsidRPr="00E150AA" w:rsidRDefault="00800AA7" w:rsidP="00800AA7">
      <w:pPr>
        <w:pStyle w:val="NoSpacing"/>
        <w:rPr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jobtitle"/>
          <w:rFonts w:asciiTheme="minorHAnsi" w:eastAsia="Arial" w:hAnsiTheme="minorHAnsi" w:cstheme="minorHAnsi"/>
          <w:sz w:val="22"/>
          <w:szCs w:val="22"/>
        </w:rPr>
        <w:t>BIG DATA SOLUTION ARCHITECT</w:t>
      </w:r>
      <w:r w:rsidRPr="00E150AA">
        <w:rPr>
          <w:rStyle w:val="datesWrapper"/>
          <w:rFonts w:asciiTheme="minorHAnsi" w:eastAsia="Arial" w:hAnsiTheme="minorHAnsi" w:cstheme="minorHAnsi"/>
          <w:sz w:val="22"/>
          <w:szCs w:val="22"/>
        </w:rPr>
        <w:tab/>
      </w:r>
      <w:r>
        <w:rPr>
          <w:rStyle w:val="datesWrapper"/>
          <w:rFonts w:asciiTheme="minorHAnsi" w:eastAsia="Arial" w:hAnsiTheme="minorHAnsi" w:cstheme="minorHAnsi"/>
          <w:sz w:val="22"/>
          <w:szCs w:val="22"/>
        </w:rPr>
        <w:t xml:space="preserve">                                                                                                       </w:t>
      </w:r>
      <w:r w:rsidRPr="00E150AA">
        <w:rPr>
          <w:rStyle w:val="spanjobdates"/>
          <w:rFonts w:asciiTheme="minorHAnsi" w:eastAsia="Arial" w:hAnsiTheme="minorHAnsi" w:cstheme="minorHAnsi"/>
          <w:sz w:val="22"/>
          <w:szCs w:val="22"/>
        </w:rPr>
        <w:t>10/2018 to 12/2022</w:t>
      </w:r>
    </w:p>
    <w:p w14:paraId="7495108F" w14:textId="4DE8FB48" w:rsidR="00800AA7" w:rsidRPr="00E150AA" w:rsidRDefault="00800AA7" w:rsidP="00800AA7">
      <w:pPr>
        <w:pStyle w:val="NoSpacing"/>
        <w:rPr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companyname"/>
          <w:rFonts w:asciiTheme="minorHAnsi" w:eastAsia="Arial" w:hAnsiTheme="minorHAnsi" w:cstheme="minorHAnsi"/>
          <w:sz w:val="22"/>
          <w:szCs w:val="22"/>
        </w:rPr>
        <w:t xml:space="preserve">American Express </w:t>
      </w:r>
      <w:r w:rsidRPr="00E150AA">
        <w:rPr>
          <w:rFonts w:asciiTheme="minorHAnsi" w:eastAsia="Arial" w:hAnsiTheme="minorHAnsi" w:cstheme="minorHAnsi"/>
          <w:sz w:val="22"/>
          <w:szCs w:val="22"/>
        </w:rPr>
        <w:t xml:space="preserve">- </w:t>
      </w:r>
      <w:r w:rsidRPr="00800AA7">
        <w:rPr>
          <w:rFonts w:asciiTheme="minorHAnsi" w:eastAsia="Arial" w:hAnsiTheme="minorHAnsi" w:cstheme="minorHAnsi"/>
          <w:b/>
          <w:bCs/>
          <w:sz w:val="22"/>
          <w:szCs w:val="22"/>
          <w:lang w:val="fr-FR"/>
        </w:rPr>
        <w:t>Intra Edge</w:t>
      </w:r>
      <w:r w:rsidRPr="00800AA7">
        <w:rPr>
          <w:rStyle w:val="datesWrapper"/>
          <w:rFonts w:asciiTheme="minorHAnsi" w:eastAsia="Arial" w:hAnsiTheme="minorHAnsi" w:cstheme="minorHAnsi"/>
          <w:b/>
          <w:bCs/>
          <w:sz w:val="22"/>
          <w:szCs w:val="22"/>
        </w:rPr>
        <w:tab/>
      </w:r>
      <w:r w:rsidRPr="00E150AA">
        <w:rPr>
          <w:rStyle w:val="spanjoblocation"/>
          <w:rFonts w:asciiTheme="minorHAnsi" w:eastAsia="Arial" w:hAnsiTheme="minorHAnsi" w:cstheme="minorHAnsi"/>
          <w:sz w:val="22"/>
          <w:szCs w:val="22"/>
        </w:rPr>
        <w:t>Phoenix, AZ</w:t>
      </w:r>
    </w:p>
    <w:p w14:paraId="08F431BA" w14:textId="77777777" w:rsidR="00800AA7" w:rsidRDefault="00800AA7" w:rsidP="00800AA7">
      <w:pPr>
        <w:pStyle w:val="NoSpacing"/>
        <w:rPr>
          <w:rStyle w:val="span"/>
          <w:rFonts w:asciiTheme="minorHAnsi" w:eastAsia="Arial" w:hAnsiTheme="minorHAnsi" w:cstheme="minorHAnsi"/>
          <w:b/>
          <w:bCs/>
          <w:sz w:val="22"/>
          <w:szCs w:val="22"/>
        </w:rPr>
      </w:pPr>
    </w:p>
    <w:p w14:paraId="149BABE0" w14:textId="331D5FE2" w:rsidR="00800AA7" w:rsidRPr="00800AA7" w:rsidRDefault="00800AA7" w:rsidP="00800AA7">
      <w:pPr>
        <w:pStyle w:val="NoSpacing"/>
        <w:rPr>
          <w:rStyle w:val="span"/>
          <w:rFonts w:asciiTheme="minorHAnsi" w:eastAsia="Arial" w:hAnsiTheme="minorHAnsi" w:cstheme="minorHAnsi"/>
          <w:b/>
          <w:bCs/>
          <w:sz w:val="22"/>
          <w:szCs w:val="22"/>
        </w:rPr>
      </w:pPr>
      <w:r w:rsidRPr="00800AA7">
        <w:rPr>
          <w:rStyle w:val="span"/>
          <w:rFonts w:asciiTheme="minorHAnsi" w:eastAsia="Arial" w:hAnsiTheme="minorHAnsi" w:cstheme="minorHAnsi"/>
          <w:b/>
          <w:bCs/>
          <w:sz w:val="22"/>
          <w:szCs w:val="22"/>
        </w:rPr>
        <w:t>Responsibilities:</w:t>
      </w:r>
    </w:p>
    <w:p w14:paraId="15A93F0E" w14:textId="4AC5D8CF" w:rsidR="00800AA7" w:rsidRPr="00E150AA" w:rsidRDefault="00800AA7" w:rsidP="00800AA7">
      <w:pPr>
        <w:pStyle w:val="NoSpacing"/>
        <w:numPr>
          <w:ilvl w:val="0"/>
          <w:numId w:val="17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Migrated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Cornerstone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 xml:space="preserve"> Real Time platform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to AWS with S3, DynamoDB, and auto-scaling clusters.</w:t>
      </w:r>
    </w:p>
    <w:p w14:paraId="18E4AE5E" w14:textId="77777777" w:rsidR="00800AA7" w:rsidRPr="00E150AA" w:rsidRDefault="00800AA7" w:rsidP="00800AA7">
      <w:pPr>
        <w:pStyle w:val="NoSpacing"/>
        <w:numPr>
          <w:ilvl w:val="0"/>
          <w:numId w:val="17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Created Glue based ETL pipeline to ingest data from various sources to S3 bucket. </w:t>
      </w:r>
    </w:p>
    <w:p w14:paraId="1801FB0E" w14:textId="77777777" w:rsidR="00800AA7" w:rsidRPr="00E150AA" w:rsidRDefault="00800AA7" w:rsidP="00800AA7">
      <w:pPr>
        <w:pStyle w:val="NoSpacing"/>
        <w:numPr>
          <w:ilvl w:val="0"/>
          <w:numId w:val="17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Implemented query service and replication manager deployed in EC2 with auto scaling as well as high availability with ELB for faster query execution. </w:t>
      </w:r>
    </w:p>
    <w:p w14:paraId="1F0916B0" w14:textId="77777777" w:rsidR="00800AA7" w:rsidRPr="00E150AA" w:rsidRDefault="00800AA7" w:rsidP="00800AA7">
      <w:pPr>
        <w:pStyle w:val="NoSpacing"/>
        <w:numPr>
          <w:ilvl w:val="0"/>
          <w:numId w:val="17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Developed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role-based access workflow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>, automating approvals and secure provisioning.</w:t>
      </w:r>
    </w:p>
    <w:p w14:paraId="3AB8262B" w14:textId="77777777" w:rsidR="00800AA7" w:rsidRPr="00E150AA" w:rsidRDefault="00800AA7" w:rsidP="00800AA7">
      <w:pPr>
        <w:pStyle w:val="NoSpacing"/>
        <w:numPr>
          <w:ilvl w:val="0"/>
          <w:numId w:val="17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Built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Spark pipelines for 300B+ records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>, tuning jobs for high performance.</w:t>
      </w:r>
    </w:p>
    <w:p w14:paraId="459D1D5B" w14:textId="77777777" w:rsidR="00800AA7" w:rsidRPr="00E150AA" w:rsidRDefault="00800AA7" w:rsidP="00800AA7">
      <w:pPr>
        <w:pStyle w:val="NoSpacing"/>
        <w:numPr>
          <w:ilvl w:val="0"/>
          <w:numId w:val="17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Automated ingestion with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micro services (Java, REST, Spring Boot)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deployed in cloud PaaS.</w:t>
      </w:r>
    </w:p>
    <w:p w14:paraId="2D70B01F" w14:textId="5709CA08" w:rsidR="00800AA7" w:rsidRPr="00800AA7" w:rsidRDefault="00800AA7" w:rsidP="00800AA7">
      <w:pPr>
        <w:pStyle w:val="NoSpacing"/>
        <w:numPr>
          <w:ilvl w:val="0"/>
          <w:numId w:val="17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Migrated datasets from </w:t>
      </w:r>
      <w:proofErr w:type="spellStart"/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MapR</w:t>
      </w:r>
      <w:proofErr w:type="spellEnd"/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 xml:space="preserve"> DB to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Couchbase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>, modernizing data management.</w:t>
      </w:r>
    </w:p>
    <w:p w14:paraId="176C3871" w14:textId="77777777" w:rsidR="00800AA7" w:rsidRDefault="00800AA7" w:rsidP="00800AA7">
      <w:pPr>
        <w:pStyle w:val="NoSpacing"/>
        <w:rPr>
          <w:rStyle w:val="span"/>
          <w:rFonts w:asciiTheme="minorHAnsi" w:eastAsia="Arial" w:hAnsiTheme="minorHAnsi" w:cstheme="minorHAnsi"/>
          <w:b/>
          <w:bCs/>
          <w:sz w:val="22"/>
          <w:szCs w:val="22"/>
        </w:rPr>
      </w:pPr>
    </w:p>
    <w:p w14:paraId="2D512AD7" w14:textId="796AF5FF" w:rsidR="00800AA7" w:rsidRDefault="00800AA7" w:rsidP="00800AA7">
      <w:pPr>
        <w:pStyle w:val="NoSpacing"/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800AA7">
        <w:rPr>
          <w:rStyle w:val="span"/>
          <w:rFonts w:asciiTheme="minorHAnsi" w:eastAsia="Arial" w:hAnsiTheme="minorHAnsi" w:cstheme="minorHAnsi"/>
          <w:b/>
          <w:bCs/>
          <w:sz w:val="22"/>
          <w:szCs w:val="22"/>
        </w:rPr>
        <w:t>Environment: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JDK 1.8, Spring Boot 2.3.5, Rest API, Hadoop 2.7, </w:t>
      </w:r>
      <w:proofErr w:type="spellStart"/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>MapR</w:t>
      </w:r>
      <w:proofErr w:type="spellEnd"/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M7, HBase, Hive 1.2, Spark 2.1, ECP PaaS, 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>Couchbase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3.1, Elasticsearch7.3, AWS, Python 3.6</w:t>
      </w:r>
      <w:r>
        <w:rPr>
          <w:rStyle w:val="span"/>
          <w:rFonts w:asciiTheme="minorHAnsi" w:eastAsia="Arial" w:hAnsiTheme="minorHAnsi" w:cstheme="minorHAnsi"/>
          <w:sz w:val="22"/>
          <w:szCs w:val="22"/>
        </w:rPr>
        <w:t>.</w:t>
      </w:r>
    </w:p>
    <w:p w14:paraId="689DE8E3" w14:textId="77777777" w:rsidR="00800AA7" w:rsidRPr="00E150AA" w:rsidRDefault="00800AA7" w:rsidP="00800AA7">
      <w:pPr>
        <w:pStyle w:val="NoSpacing"/>
        <w:rPr>
          <w:rStyle w:val="spanjobtitle"/>
          <w:rFonts w:asciiTheme="minorHAnsi" w:eastAsia="Arial" w:hAnsiTheme="minorHAnsi" w:cstheme="minorHAnsi"/>
          <w:b w:val="0"/>
          <w:bCs w:val="0"/>
          <w:sz w:val="22"/>
          <w:szCs w:val="22"/>
        </w:rPr>
      </w:pPr>
    </w:p>
    <w:p w14:paraId="1DE53573" w14:textId="77777777" w:rsidR="00800AA7" w:rsidRPr="00E150AA" w:rsidRDefault="00800AA7" w:rsidP="00800AA7">
      <w:pPr>
        <w:pStyle w:val="NoSpacing"/>
        <w:rPr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jobtitle"/>
          <w:rFonts w:asciiTheme="minorHAnsi" w:eastAsia="Arial" w:hAnsiTheme="minorHAnsi" w:cstheme="minorHAnsi"/>
          <w:sz w:val="22"/>
          <w:szCs w:val="22"/>
        </w:rPr>
        <w:t>SOLUTION ARCHITECT</w:t>
      </w:r>
      <w:r w:rsidRPr="00E150AA">
        <w:rPr>
          <w:rStyle w:val="datesWrapper"/>
          <w:rFonts w:asciiTheme="minorHAnsi" w:eastAsia="Arial" w:hAnsiTheme="minorHAnsi" w:cstheme="minorHAnsi"/>
          <w:sz w:val="22"/>
          <w:szCs w:val="22"/>
        </w:rPr>
        <w:tab/>
      </w:r>
      <w:r w:rsidRPr="00E150AA">
        <w:rPr>
          <w:rStyle w:val="spanjobdates"/>
          <w:rFonts w:asciiTheme="minorHAnsi" w:eastAsia="Arial" w:hAnsiTheme="minorHAnsi" w:cstheme="minorHAnsi"/>
          <w:sz w:val="22"/>
          <w:szCs w:val="22"/>
        </w:rPr>
        <w:t>09/2014 to 10/2018</w:t>
      </w:r>
    </w:p>
    <w:p w14:paraId="7D405138" w14:textId="77777777" w:rsidR="00800AA7" w:rsidRPr="00E150AA" w:rsidRDefault="00800AA7" w:rsidP="00800AA7">
      <w:pPr>
        <w:pStyle w:val="NoSpacing"/>
        <w:rPr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companyname"/>
          <w:rFonts w:asciiTheme="minorHAnsi" w:eastAsia="Arial" w:hAnsiTheme="minorHAnsi" w:cstheme="minorHAnsi"/>
          <w:sz w:val="22"/>
          <w:szCs w:val="22"/>
        </w:rPr>
        <w:t xml:space="preserve">American Express </w:t>
      </w:r>
      <w:r w:rsidRPr="00E150AA">
        <w:rPr>
          <w:rFonts w:asciiTheme="minorHAnsi" w:eastAsia="Arial" w:hAnsiTheme="minorHAnsi" w:cstheme="minorHAnsi"/>
          <w:sz w:val="22"/>
          <w:szCs w:val="22"/>
        </w:rPr>
        <w:t xml:space="preserve">- </w:t>
      </w:r>
      <w:proofErr w:type="spellStart"/>
      <w:r w:rsidRPr="00800AA7">
        <w:rPr>
          <w:rFonts w:asciiTheme="minorHAnsi" w:eastAsia="Arial" w:hAnsiTheme="minorHAnsi" w:cstheme="minorHAnsi"/>
          <w:b/>
          <w:bCs/>
          <w:sz w:val="22"/>
          <w:szCs w:val="22"/>
          <w:lang w:val="fr-FR"/>
        </w:rPr>
        <w:t>Zaloni</w:t>
      </w:r>
      <w:proofErr w:type="spellEnd"/>
      <w:r w:rsidRPr="00E150AA">
        <w:rPr>
          <w:rStyle w:val="datesWrapper"/>
          <w:rFonts w:asciiTheme="minorHAnsi" w:eastAsia="Arial" w:hAnsiTheme="minorHAnsi" w:cstheme="minorHAnsi"/>
          <w:sz w:val="22"/>
          <w:szCs w:val="22"/>
        </w:rPr>
        <w:tab/>
      </w:r>
      <w:r w:rsidRPr="00E150AA">
        <w:rPr>
          <w:rStyle w:val="spanjoblocation"/>
          <w:rFonts w:asciiTheme="minorHAnsi" w:eastAsia="Arial" w:hAnsiTheme="minorHAnsi" w:cstheme="minorHAnsi"/>
          <w:sz w:val="22"/>
          <w:szCs w:val="22"/>
        </w:rPr>
        <w:t>Phoenix, AZ</w:t>
      </w:r>
    </w:p>
    <w:p w14:paraId="6014E08B" w14:textId="77777777" w:rsidR="00800AA7" w:rsidRDefault="00800AA7" w:rsidP="00800AA7">
      <w:pPr>
        <w:pStyle w:val="NoSpacing"/>
        <w:rPr>
          <w:rStyle w:val="span"/>
          <w:rFonts w:asciiTheme="minorHAnsi" w:eastAsia="Arial" w:hAnsiTheme="minorHAnsi" w:cstheme="minorHAnsi"/>
          <w:sz w:val="22"/>
          <w:szCs w:val="22"/>
        </w:rPr>
      </w:pPr>
    </w:p>
    <w:p w14:paraId="1BF7215F" w14:textId="77777777" w:rsidR="00800AA7" w:rsidRPr="00800AA7" w:rsidRDefault="00800AA7" w:rsidP="00800AA7">
      <w:pPr>
        <w:pStyle w:val="NoSpacing"/>
        <w:rPr>
          <w:rStyle w:val="span"/>
          <w:rFonts w:asciiTheme="minorHAnsi" w:eastAsia="Arial" w:hAnsiTheme="minorHAnsi" w:cstheme="minorHAnsi"/>
          <w:b/>
          <w:bCs/>
          <w:sz w:val="22"/>
          <w:szCs w:val="22"/>
        </w:rPr>
      </w:pPr>
      <w:r w:rsidRPr="00800AA7">
        <w:rPr>
          <w:rStyle w:val="span"/>
          <w:rFonts w:asciiTheme="minorHAnsi" w:eastAsia="Arial" w:hAnsiTheme="minorHAnsi" w:cstheme="minorHAnsi"/>
          <w:b/>
          <w:bCs/>
          <w:sz w:val="22"/>
          <w:szCs w:val="22"/>
        </w:rPr>
        <w:t>Responsibilities:</w:t>
      </w:r>
    </w:p>
    <w:p w14:paraId="2778C662" w14:textId="1B247122" w:rsidR="00800AA7" w:rsidRPr="00E150AA" w:rsidRDefault="00800AA7" w:rsidP="00800AA7">
      <w:pPr>
        <w:pStyle w:val="NoSpacing"/>
        <w:numPr>
          <w:ilvl w:val="0"/>
          <w:numId w:val="18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Delivered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marketing campaign management solutions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leveraging Hive and Hadoop clusters.</w:t>
      </w:r>
    </w:p>
    <w:p w14:paraId="5F5F6CF3" w14:textId="77777777" w:rsidR="00800AA7" w:rsidRPr="00E150AA" w:rsidRDefault="00800AA7" w:rsidP="00800AA7">
      <w:pPr>
        <w:pStyle w:val="NoSpacing"/>
        <w:numPr>
          <w:ilvl w:val="0"/>
          <w:numId w:val="18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Designed secure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SSO/LDAP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ab/>
        <w:t>-based integrations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with API gateway token authentication.</w:t>
      </w:r>
    </w:p>
    <w:p w14:paraId="6AE38DD3" w14:textId="77777777" w:rsidR="00800AA7" w:rsidRPr="00E150AA" w:rsidRDefault="00800AA7" w:rsidP="00800AA7">
      <w:pPr>
        <w:pStyle w:val="NoSpacing"/>
        <w:numPr>
          <w:ilvl w:val="0"/>
          <w:numId w:val="18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Developed the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USLC Scenario Planner tool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>, streamlining insights for business users.</w:t>
      </w:r>
    </w:p>
    <w:p w14:paraId="36C4D8E8" w14:textId="77777777" w:rsidR="00800AA7" w:rsidRPr="00E150AA" w:rsidRDefault="00800AA7" w:rsidP="00800AA7">
      <w:pPr>
        <w:pStyle w:val="NoSpacing"/>
        <w:numPr>
          <w:ilvl w:val="0"/>
          <w:numId w:val="18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Optimized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Hadoop ETL workflows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>, reducing query times significantly.</w:t>
      </w:r>
    </w:p>
    <w:p w14:paraId="75C0DBD7" w14:textId="7ADEC308" w:rsidR="00800AA7" w:rsidRPr="00800AA7" w:rsidRDefault="00800AA7" w:rsidP="00800AA7">
      <w:pPr>
        <w:pStyle w:val="NoSpacing"/>
        <w:numPr>
          <w:ilvl w:val="0"/>
          <w:numId w:val="18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Aligned architecture with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marketing analytics and customer engagement strategies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>.</w:t>
      </w:r>
    </w:p>
    <w:p w14:paraId="6DA54EAD" w14:textId="77777777" w:rsidR="00800AA7" w:rsidRDefault="00800AA7" w:rsidP="00800AA7">
      <w:pPr>
        <w:pStyle w:val="NoSpacing"/>
        <w:rPr>
          <w:rStyle w:val="span"/>
          <w:rFonts w:asciiTheme="minorHAnsi" w:eastAsia="Arial" w:hAnsiTheme="minorHAnsi" w:cstheme="minorHAnsi"/>
          <w:b/>
          <w:bCs/>
          <w:sz w:val="22"/>
          <w:szCs w:val="22"/>
        </w:rPr>
      </w:pPr>
    </w:p>
    <w:p w14:paraId="0500612B" w14:textId="2DBE03D2" w:rsidR="00800AA7" w:rsidRPr="00E150AA" w:rsidRDefault="00800AA7" w:rsidP="00800AA7">
      <w:pPr>
        <w:pStyle w:val="NoSpacing"/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800AA7">
        <w:rPr>
          <w:rStyle w:val="span"/>
          <w:rFonts w:asciiTheme="minorHAnsi" w:eastAsia="Arial" w:hAnsiTheme="minorHAnsi" w:cstheme="minorHAnsi"/>
          <w:b/>
          <w:bCs/>
          <w:sz w:val="22"/>
          <w:szCs w:val="22"/>
        </w:rPr>
        <w:t>Environment: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JDK 1.7, Hive 1.2, Hadoop 2.7, HBase 1.1.1, Oozie 4.2, RES API (Rest Easy), LDAP, 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>MapReduce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>, Spring 3.2, Tomcat 7.0, Elasticsearch 1.2, Kibana</w:t>
      </w:r>
    </w:p>
    <w:p w14:paraId="68F735CA" w14:textId="77777777" w:rsidR="00800AA7" w:rsidRDefault="00800AA7" w:rsidP="00800AA7">
      <w:pPr>
        <w:pStyle w:val="NoSpacing"/>
        <w:rPr>
          <w:rStyle w:val="spanjobtitle"/>
          <w:rFonts w:asciiTheme="minorHAnsi" w:eastAsia="Arial" w:hAnsiTheme="minorHAnsi" w:cstheme="minorHAnsi"/>
          <w:sz w:val="22"/>
          <w:szCs w:val="22"/>
        </w:rPr>
      </w:pPr>
    </w:p>
    <w:p w14:paraId="10D87175" w14:textId="77777777" w:rsidR="00800AA7" w:rsidRDefault="00800AA7" w:rsidP="00800AA7">
      <w:pPr>
        <w:pStyle w:val="NoSpacing"/>
        <w:rPr>
          <w:rStyle w:val="spanjobtitle"/>
          <w:rFonts w:asciiTheme="minorHAnsi" w:eastAsia="Arial" w:hAnsiTheme="minorHAnsi" w:cstheme="minorHAnsi"/>
          <w:sz w:val="22"/>
          <w:szCs w:val="22"/>
        </w:rPr>
      </w:pPr>
    </w:p>
    <w:p w14:paraId="7A9C579B" w14:textId="79C8364F" w:rsidR="00800AA7" w:rsidRPr="00E150AA" w:rsidRDefault="00800AA7" w:rsidP="00800AA7">
      <w:pPr>
        <w:pStyle w:val="NoSpacing"/>
        <w:rPr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jobtitle"/>
          <w:rFonts w:asciiTheme="minorHAnsi" w:eastAsia="Arial" w:hAnsiTheme="minorHAnsi" w:cstheme="minorHAnsi"/>
          <w:sz w:val="22"/>
          <w:szCs w:val="22"/>
        </w:rPr>
        <w:lastRenderedPageBreak/>
        <w:t>SR. SOFTWARE ENGINEER</w:t>
      </w:r>
      <w:r w:rsidRPr="00E150AA">
        <w:rPr>
          <w:rStyle w:val="datesWrapper"/>
          <w:rFonts w:asciiTheme="minorHAnsi" w:eastAsia="Arial" w:hAnsiTheme="minorHAnsi" w:cstheme="minorHAnsi"/>
          <w:sz w:val="22"/>
          <w:szCs w:val="22"/>
        </w:rPr>
        <w:tab/>
      </w:r>
      <w:r>
        <w:rPr>
          <w:rStyle w:val="datesWrapper"/>
          <w:rFonts w:asciiTheme="minorHAnsi" w:eastAsia="Arial" w:hAnsiTheme="minorHAnsi" w:cstheme="minorHAnsi"/>
          <w:sz w:val="22"/>
          <w:szCs w:val="22"/>
        </w:rPr>
        <w:t xml:space="preserve">                                                                                                                     </w:t>
      </w:r>
      <w:r w:rsidRPr="00E150AA">
        <w:rPr>
          <w:rStyle w:val="spanjobdates"/>
          <w:rFonts w:asciiTheme="minorHAnsi" w:eastAsia="Arial" w:hAnsiTheme="minorHAnsi" w:cstheme="minorHAnsi"/>
          <w:sz w:val="22"/>
          <w:szCs w:val="22"/>
        </w:rPr>
        <w:t>05/2011 to 09/2014</w:t>
      </w:r>
    </w:p>
    <w:p w14:paraId="5AD9BCDC" w14:textId="77777777" w:rsidR="00800AA7" w:rsidRPr="00E150AA" w:rsidRDefault="00800AA7" w:rsidP="00800AA7">
      <w:pPr>
        <w:pStyle w:val="NoSpacing"/>
        <w:rPr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companyname"/>
          <w:rFonts w:asciiTheme="minorHAnsi" w:eastAsia="Arial" w:hAnsiTheme="minorHAnsi" w:cstheme="minorHAnsi"/>
          <w:sz w:val="22"/>
          <w:szCs w:val="22"/>
        </w:rPr>
        <w:t>JNL Insurance</w:t>
      </w:r>
      <w:r w:rsidRPr="00E150AA">
        <w:rPr>
          <w:rStyle w:val="datesWrapper"/>
          <w:rFonts w:asciiTheme="minorHAnsi" w:eastAsia="Arial" w:hAnsiTheme="minorHAnsi" w:cstheme="minorHAnsi"/>
          <w:sz w:val="22"/>
          <w:szCs w:val="22"/>
        </w:rPr>
        <w:tab/>
      </w:r>
      <w:r w:rsidRPr="00E150AA">
        <w:rPr>
          <w:rStyle w:val="spanjoblocation"/>
          <w:rFonts w:asciiTheme="minorHAnsi" w:eastAsia="Arial" w:hAnsiTheme="minorHAnsi" w:cstheme="minorHAnsi"/>
          <w:sz w:val="22"/>
          <w:szCs w:val="22"/>
        </w:rPr>
        <w:t>Lansing, MI</w:t>
      </w:r>
    </w:p>
    <w:p w14:paraId="5C47BD31" w14:textId="77777777" w:rsidR="00800AA7" w:rsidRDefault="00800AA7" w:rsidP="00800AA7">
      <w:pPr>
        <w:pStyle w:val="NoSpacing"/>
        <w:rPr>
          <w:rStyle w:val="span"/>
          <w:rFonts w:asciiTheme="minorHAnsi" w:eastAsia="Arial" w:hAnsiTheme="minorHAnsi" w:cstheme="minorHAnsi"/>
          <w:sz w:val="22"/>
          <w:szCs w:val="22"/>
        </w:rPr>
      </w:pPr>
    </w:p>
    <w:p w14:paraId="4731F71D" w14:textId="77777777" w:rsidR="00800AA7" w:rsidRPr="00800AA7" w:rsidRDefault="00800AA7" w:rsidP="00800AA7">
      <w:pPr>
        <w:pStyle w:val="NoSpacing"/>
        <w:rPr>
          <w:rStyle w:val="span"/>
          <w:rFonts w:asciiTheme="minorHAnsi" w:eastAsia="Arial" w:hAnsiTheme="minorHAnsi" w:cstheme="minorHAnsi"/>
          <w:b/>
          <w:bCs/>
          <w:sz w:val="22"/>
          <w:szCs w:val="22"/>
        </w:rPr>
      </w:pPr>
      <w:r w:rsidRPr="00800AA7">
        <w:rPr>
          <w:rStyle w:val="span"/>
          <w:rFonts w:asciiTheme="minorHAnsi" w:eastAsia="Arial" w:hAnsiTheme="minorHAnsi" w:cstheme="minorHAnsi"/>
          <w:b/>
          <w:bCs/>
          <w:sz w:val="22"/>
          <w:szCs w:val="22"/>
        </w:rPr>
        <w:t>Responsibilities:</w:t>
      </w:r>
    </w:p>
    <w:p w14:paraId="6E2F1EF5" w14:textId="6ED77F9E" w:rsidR="00800AA7" w:rsidRPr="00E150AA" w:rsidRDefault="00800AA7" w:rsidP="00800AA7">
      <w:pPr>
        <w:pStyle w:val="NoSpacing"/>
        <w:numPr>
          <w:ilvl w:val="0"/>
          <w:numId w:val="19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Designed a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cycle job framework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for simplified recurring job automation.</w:t>
      </w:r>
    </w:p>
    <w:p w14:paraId="20C39172" w14:textId="77777777" w:rsidR="00800AA7" w:rsidRPr="00E150AA" w:rsidRDefault="00800AA7" w:rsidP="00800AA7">
      <w:pPr>
        <w:pStyle w:val="NoSpacing"/>
        <w:numPr>
          <w:ilvl w:val="0"/>
          <w:numId w:val="19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Built a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multi-threaded reporting application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using Java Executor Service.</w:t>
      </w:r>
    </w:p>
    <w:p w14:paraId="09AF8062" w14:textId="77777777" w:rsidR="00800AA7" w:rsidRPr="00E150AA" w:rsidRDefault="00800AA7" w:rsidP="00800AA7">
      <w:pPr>
        <w:pStyle w:val="NoSpacing"/>
        <w:numPr>
          <w:ilvl w:val="0"/>
          <w:numId w:val="19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Implemented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JMS queue-based processing pipelines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for high-volume data.</w:t>
      </w:r>
    </w:p>
    <w:p w14:paraId="2CDCEB65" w14:textId="77777777" w:rsidR="00800AA7" w:rsidRPr="00E150AA" w:rsidRDefault="00800AA7" w:rsidP="00800AA7">
      <w:pPr>
        <w:pStyle w:val="NoSpacing"/>
        <w:numPr>
          <w:ilvl w:val="0"/>
          <w:numId w:val="19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Optimized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database interactions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with Sybase ASE, improving performance.</w:t>
      </w:r>
    </w:p>
    <w:p w14:paraId="323F5995" w14:textId="77777777" w:rsidR="00800AA7" w:rsidRPr="00E150AA" w:rsidRDefault="00800AA7" w:rsidP="00800AA7">
      <w:pPr>
        <w:pStyle w:val="NoSpacing"/>
        <w:numPr>
          <w:ilvl w:val="0"/>
          <w:numId w:val="19"/>
        </w:numPr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Supported </w:t>
      </w:r>
      <w:r w:rsidRPr="00E150AA">
        <w:rPr>
          <w:rStyle w:val="Strong1"/>
          <w:rFonts w:asciiTheme="minorHAnsi" w:eastAsia="Arial" w:hAnsiTheme="minorHAnsi" w:cstheme="minorHAnsi"/>
          <w:sz w:val="22"/>
          <w:szCs w:val="22"/>
        </w:rPr>
        <w:t>regulatory compliance reporting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with accurate and timely outputs.</w:t>
      </w:r>
    </w:p>
    <w:p w14:paraId="47D62EF1" w14:textId="77777777" w:rsidR="00800AA7" w:rsidRDefault="00800AA7" w:rsidP="00800AA7">
      <w:pPr>
        <w:pStyle w:val="NoSpacing"/>
        <w:rPr>
          <w:rStyle w:val="span"/>
          <w:rFonts w:asciiTheme="minorHAnsi" w:eastAsia="Arial" w:hAnsiTheme="minorHAnsi" w:cstheme="minorHAnsi"/>
          <w:sz w:val="22"/>
          <w:szCs w:val="22"/>
        </w:rPr>
      </w:pPr>
    </w:p>
    <w:p w14:paraId="435C8571" w14:textId="21613089" w:rsidR="00800AA7" w:rsidRPr="00E150AA" w:rsidRDefault="00800AA7" w:rsidP="00800AA7">
      <w:pPr>
        <w:pStyle w:val="NoSpacing"/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800AA7">
        <w:rPr>
          <w:rStyle w:val="span"/>
          <w:rFonts w:asciiTheme="minorHAnsi" w:eastAsia="Arial" w:hAnsiTheme="minorHAnsi" w:cstheme="minorHAnsi"/>
          <w:b/>
          <w:bCs/>
          <w:sz w:val="22"/>
          <w:szCs w:val="22"/>
        </w:rPr>
        <w:t>Environment: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JDK 1.5, Sybase ASE 15.0, 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>WebLogic</w:t>
      </w:r>
      <w:r w:rsidRPr="00E150A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11, EJB 2.0, Spring 2.5, JAXB 2.0, AIX/Unix</w:t>
      </w:r>
    </w:p>
    <w:p w14:paraId="67DF69AA" w14:textId="3AF0639B" w:rsidR="00AD3198" w:rsidRPr="00E150AA" w:rsidRDefault="00800AA7" w:rsidP="00800AA7">
      <w:pPr>
        <w:pStyle w:val="NoSpacing"/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E150AA">
        <w:rPr>
          <w:rFonts w:asciiTheme="minorHAnsi" w:hAnsiTheme="minorHAnsi" w:cstheme="minorHAnsi"/>
          <w:color w:val="FFFFFF"/>
          <w:sz w:val="22"/>
          <w:szCs w:val="22"/>
        </w:rPr>
        <w:t>#HRJ#e10fc9f4-</w:t>
      </w:r>
    </w:p>
    <w:p w14:paraId="00E59393" w14:textId="77777777" w:rsidR="00EE581B" w:rsidRPr="00E150AA" w:rsidRDefault="00EE581B" w:rsidP="00E150AA">
      <w:pPr>
        <w:pStyle w:val="NoSpacing"/>
        <w:rPr>
          <w:rStyle w:val="spanjobtitle"/>
          <w:rFonts w:asciiTheme="minorHAnsi" w:eastAsia="Arial" w:hAnsiTheme="minorHAnsi" w:cstheme="minorHAnsi"/>
          <w:sz w:val="22"/>
          <w:szCs w:val="22"/>
        </w:rPr>
      </w:pPr>
      <w:r w:rsidRPr="00E150AA">
        <w:rPr>
          <w:rStyle w:val="spanjobtitle"/>
          <w:rFonts w:asciiTheme="minorHAnsi" w:eastAsia="Arial" w:hAnsiTheme="minorHAnsi" w:cstheme="minorHAnsi"/>
          <w:sz w:val="22"/>
          <w:szCs w:val="22"/>
        </w:rPr>
        <w:br w:type="page"/>
      </w:r>
    </w:p>
    <w:p w14:paraId="16946C60" w14:textId="1B35C652" w:rsidR="00145216" w:rsidRPr="00E150AA" w:rsidRDefault="001D5EC8" w:rsidP="00E150AA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E150AA">
        <w:rPr>
          <w:rFonts w:asciiTheme="minorHAnsi" w:hAnsiTheme="minorHAnsi" w:cstheme="minorHAnsi"/>
          <w:color w:val="FFFFFF"/>
          <w:sz w:val="22"/>
          <w:szCs w:val="22"/>
        </w:rPr>
        <w:lastRenderedPageBreak/>
        <w:t>1da3-45da-8fcf-a634bdec29fb#</w:t>
      </w:r>
    </w:p>
    <w:sectPr w:rsidR="00145216" w:rsidRPr="00E150AA" w:rsidSect="0008234F">
      <w:pgSz w:w="12240" w:h="15840"/>
      <w:pgMar w:top="480" w:right="800" w:bottom="4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66E863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68F6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B8E25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808B8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DD86AE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6F414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E002C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92263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EBA1A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A98E7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DC4EA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838EF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00EFD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BB055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C8E9C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2C85A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8D027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530EE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2452DB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62A6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7E492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6D4259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A65A7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294C8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D2AFB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B0016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70EF3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77CC2B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6AF4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7DCE5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3A6AA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9ACCF9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2E79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5840D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BB605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D3856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D95ADC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3C39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43842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4225C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F588BD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DAE49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18C68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6A241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A269B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A5A2C8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13A61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17EFC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94A5B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F4A9F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C8CD7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AFEF2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682BC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2E815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D4043B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2D6D6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77868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E028B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CC8EB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5EC0E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A162E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982AC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BA04F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D1F65F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9EBE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7A24C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F62D0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6023F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02A71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692A8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7100D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10EF8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372E65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90CEE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B8E3F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F2043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B1057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F20AD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014C0F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C4C03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EC258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20056D4"/>
    <w:multiLevelType w:val="hybridMultilevel"/>
    <w:tmpl w:val="7A30EA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34C0378"/>
    <w:multiLevelType w:val="hybridMultilevel"/>
    <w:tmpl w:val="834A15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56E6035"/>
    <w:multiLevelType w:val="hybridMultilevel"/>
    <w:tmpl w:val="3D262C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9DC3D09"/>
    <w:multiLevelType w:val="hybridMultilevel"/>
    <w:tmpl w:val="792AD7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C0234D6"/>
    <w:multiLevelType w:val="hybridMultilevel"/>
    <w:tmpl w:val="83B677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66C2C30"/>
    <w:multiLevelType w:val="hybridMultilevel"/>
    <w:tmpl w:val="CC3A73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AC0CAA"/>
    <w:multiLevelType w:val="hybridMultilevel"/>
    <w:tmpl w:val="04C074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DC6584"/>
    <w:multiLevelType w:val="hybridMultilevel"/>
    <w:tmpl w:val="A746DC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7A150B4"/>
    <w:multiLevelType w:val="hybridMultilevel"/>
    <w:tmpl w:val="ADE6D3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8A83250"/>
    <w:multiLevelType w:val="hybridMultilevel"/>
    <w:tmpl w:val="A614E3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B6E3B2E"/>
    <w:multiLevelType w:val="hybridMultilevel"/>
    <w:tmpl w:val="0DC46B7C"/>
    <w:lvl w:ilvl="0" w:tplc="04090001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0" w15:restartNumberingAfterBreak="0">
    <w:nsid w:val="6F6E2BE3"/>
    <w:multiLevelType w:val="hybridMultilevel"/>
    <w:tmpl w:val="CA383B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5434702">
    <w:abstractNumId w:val="0"/>
  </w:num>
  <w:num w:numId="2" w16cid:durableId="1541163499">
    <w:abstractNumId w:val="1"/>
  </w:num>
  <w:num w:numId="3" w16cid:durableId="712655366">
    <w:abstractNumId w:val="2"/>
  </w:num>
  <w:num w:numId="4" w16cid:durableId="1521431881">
    <w:abstractNumId w:val="3"/>
  </w:num>
  <w:num w:numId="5" w16cid:durableId="162472662">
    <w:abstractNumId w:val="4"/>
  </w:num>
  <w:num w:numId="6" w16cid:durableId="1427993388">
    <w:abstractNumId w:val="5"/>
  </w:num>
  <w:num w:numId="7" w16cid:durableId="76757697">
    <w:abstractNumId w:val="6"/>
  </w:num>
  <w:num w:numId="8" w16cid:durableId="610014383">
    <w:abstractNumId w:val="7"/>
  </w:num>
  <w:num w:numId="9" w16cid:durableId="1444037282">
    <w:abstractNumId w:val="8"/>
  </w:num>
  <w:num w:numId="10" w16cid:durableId="757990124">
    <w:abstractNumId w:val="15"/>
  </w:num>
  <w:num w:numId="11" w16cid:durableId="1370955267">
    <w:abstractNumId w:val="19"/>
  </w:num>
  <w:num w:numId="12" w16cid:durableId="371079348">
    <w:abstractNumId w:val="11"/>
  </w:num>
  <w:num w:numId="13" w16cid:durableId="399526235">
    <w:abstractNumId w:val="20"/>
  </w:num>
  <w:num w:numId="14" w16cid:durableId="977615505">
    <w:abstractNumId w:val="13"/>
  </w:num>
  <w:num w:numId="15" w16cid:durableId="1986204293">
    <w:abstractNumId w:val="18"/>
  </w:num>
  <w:num w:numId="16" w16cid:durableId="567375753">
    <w:abstractNumId w:val="10"/>
  </w:num>
  <w:num w:numId="17" w16cid:durableId="803428639">
    <w:abstractNumId w:val="17"/>
  </w:num>
  <w:num w:numId="18" w16cid:durableId="2139227553">
    <w:abstractNumId w:val="14"/>
  </w:num>
  <w:num w:numId="19" w16cid:durableId="1599486265">
    <w:abstractNumId w:val="9"/>
  </w:num>
  <w:num w:numId="20" w16cid:durableId="1719889578">
    <w:abstractNumId w:val="16"/>
  </w:num>
  <w:num w:numId="21" w16cid:durableId="19211390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5216"/>
    <w:rsid w:val="0008234F"/>
    <w:rsid w:val="00145216"/>
    <w:rsid w:val="00177FBA"/>
    <w:rsid w:val="001A19ED"/>
    <w:rsid w:val="001B695C"/>
    <w:rsid w:val="001D5EC8"/>
    <w:rsid w:val="00207F51"/>
    <w:rsid w:val="00432352"/>
    <w:rsid w:val="005808EA"/>
    <w:rsid w:val="00583368"/>
    <w:rsid w:val="00595CD3"/>
    <w:rsid w:val="005D6062"/>
    <w:rsid w:val="0069185D"/>
    <w:rsid w:val="006C40E9"/>
    <w:rsid w:val="00734DDB"/>
    <w:rsid w:val="007F7CBF"/>
    <w:rsid w:val="00800AA7"/>
    <w:rsid w:val="008571C7"/>
    <w:rsid w:val="008637BD"/>
    <w:rsid w:val="009A07AF"/>
    <w:rsid w:val="009C315E"/>
    <w:rsid w:val="00A041C6"/>
    <w:rsid w:val="00AD20BA"/>
    <w:rsid w:val="00AD3198"/>
    <w:rsid w:val="00C312B9"/>
    <w:rsid w:val="00D2520D"/>
    <w:rsid w:val="00D720E4"/>
    <w:rsid w:val="00E0127D"/>
    <w:rsid w:val="00E150AA"/>
    <w:rsid w:val="00EE58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12EAD"/>
  <w15:docId w15:val="{0C241C82-F8E7-4C20-8F29-F22CAAA63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rsid w:val="0008234F"/>
    <w:pPr>
      <w:spacing w:line="260" w:lineRule="atLeast"/>
    </w:pPr>
  </w:style>
  <w:style w:type="paragraph" w:customStyle="1" w:styleId="divdocumentdivfirstsection">
    <w:name w:val="div_document_div_firstsection"/>
    <w:basedOn w:val="Normal"/>
    <w:rsid w:val="0008234F"/>
  </w:style>
  <w:style w:type="paragraph" w:customStyle="1" w:styleId="divdocumentdivparagraph">
    <w:name w:val="div_document_div_paragraph"/>
    <w:basedOn w:val="Normal"/>
    <w:rsid w:val="0008234F"/>
  </w:style>
  <w:style w:type="paragraph" w:customStyle="1" w:styleId="divdocumentname">
    <w:name w:val="div_document_name"/>
    <w:basedOn w:val="Normal"/>
    <w:rsid w:val="0008234F"/>
    <w:rPr>
      <w:color w:val="006699"/>
    </w:rPr>
  </w:style>
  <w:style w:type="character" w:customStyle="1" w:styleId="span">
    <w:name w:val="span"/>
    <w:basedOn w:val="DefaultParagraphFont"/>
    <w:rsid w:val="0008234F"/>
    <w:rPr>
      <w:sz w:val="24"/>
      <w:szCs w:val="24"/>
      <w:bdr w:val="none" w:sz="0" w:space="0" w:color="auto"/>
      <w:vertAlign w:val="baseline"/>
    </w:rPr>
  </w:style>
  <w:style w:type="character" w:customStyle="1" w:styleId="spanlName">
    <w:name w:val="span_lName"/>
    <w:basedOn w:val="span"/>
    <w:rsid w:val="0008234F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div">
    <w:name w:val="div"/>
    <w:basedOn w:val="Normal"/>
    <w:rsid w:val="0008234F"/>
  </w:style>
  <w:style w:type="paragraph" w:customStyle="1" w:styleId="divdocumentdivSECTIONCNTC">
    <w:name w:val="div_document_div_SECTION_CNTC"/>
    <w:basedOn w:val="Normal"/>
    <w:rsid w:val="0008234F"/>
  </w:style>
  <w:style w:type="paragraph" w:customStyle="1" w:styleId="divdocumentaddress">
    <w:name w:val="div_document_address"/>
    <w:basedOn w:val="Normal"/>
    <w:rsid w:val="0008234F"/>
  </w:style>
  <w:style w:type="paragraph" w:customStyle="1" w:styleId="documentSECTIONCNTCsection">
    <w:name w:val="document_SECTION_CNTC + section"/>
    <w:basedOn w:val="Normal"/>
    <w:rsid w:val="0008234F"/>
  </w:style>
  <w:style w:type="paragraph" w:customStyle="1" w:styleId="divdocumentdivheading">
    <w:name w:val="div_document_div_heading"/>
    <w:basedOn w:val="Normal"/>
    <w:rsid w:val="0008234F"/>
  </w:style>
  <w:style w:type="paragraph" w:customStyle="1" w:styleId="divdocumentdivsectiontitle">
    <w:name w:val="div_document_div_sectiontitle"/>
    <w:basedOn w:val="Normal"/>
    <w:rsid w:val="0008234F"/>
    <w:pPr>
      <w:pBdr>
        <w:bottom w:val="single" w:sz="8" w:space="3" w:color="006699"/>
      </w:pBdr>
      <w:spacing w:line="340" w:lineRule="atLeast"/>
    </w:pPr>
    <w:rPr>
      <w:color w:val="006699"/>
      <w:sz w:val="28"/>
      <w:szCs w:val="28"/>
    </w:rPr>
  </w:style>
  <w:style w:type="paragraph" w:customStyle="1" w:styleId="divdocumentsinglecolumn">
    <w:name w:val="div_document_singlecolumn"/>
    <w:basedOn w:val="Normal"/>
    <w:rsid w:val="0008234F"/>
  </w:style>
  <w:style w:type="paragraph" w:customStyle="1" w:styleId="p">
    <w:name w:val="p"/>
    <w:basedOn w:val="Normal"/>
    <w:rsid w:val="0008234F"/>
  </w:style>
  <w:style w:type="character" w:customStyle="1" w:styleId="Strong1">
    <w:name w:val="Strong1"/>
    <w:basedOn w:val="DefaultParagraphFont"/>
    <w:rsid w:val="0008234F"/>
    <w:rPr>
      <w:sz w:val="24"/>
      <w:szCs w:val="24"/>
      <w:bdr w:val="none" w:sz="0" w:space="0" w:color="auto"/>
      <w:vertAlign w:val="baseline"/>
    </w:rPr>
  </w:style>
  <w:style w:type="paragraph" w:customStyle="1" w:styleId="divdocumentsection">
    <w:name w:val="div_document_section"/>
    <w:basedOn w:val="Normal"/>
    <w:rsid w:val="0008234F"/>
  </w:style>
  <w:style w:type="paragraph" w:customStyle="1" w:styleId="ulli">
    <w:name w:val="ul_li"/>
    <w:basedOn w:val="Normal"/>
    <w:rsid w:val="0008234F"/>
    <w:pPr>
      <w:pBdr>
        <w:left w:val="none" w:sz="0" w:space="3" w:color="auto"/>
      </w:pBdr>
    </w:pPr>
  </w:style>
  <w:style w:type="table" w:customStyle="1" w:styleId="divdocumenttable">
    <w:name w:val="div_document_table"/>
    <w:basedOn w:val="TableNormal"/>
    <w:rsid w:val="0008234F"/>
    <w:tblPr/>
  </w:style>
  <w:style w:type="character" w:customStyle="1" w:styleId="singlecolumnspanpaddedlinenth-child1">
    <w:name w:val="singlecolumn_span_paddedline_nth-child(1)"/>
    <w:basedOn w:val="DefaultParagraphFont"/>
    <w:rsid w:val="0008234F"/>
  </w:style>
  <w:style w:type="character" w:customStyle="1" w:styleId="spanjobtitle">
    <w:name w:val="span_jobtitle"/>
    <w:basedOn w:val="span"/>
    <w:rsid w:val="0008234F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  <w:rsid w:val="0008234F"/>
  </w:style>
  <w:style w:type="character" w:customStyle="1" w:styleId="spanjobdates">
    <w:name w:val="span_jobdates"/>
    <w:basedOn w:val="span"/>
    <w:rsid w:val="0008234F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  <w:rsid w:val="0008234F"/>
  </w:style>
  <w:style w:type="paragraph" w:customStyle="1" w:styleId="spanParagraph">
    <w:name w:val="span Paragraph"/>
    <w:basedOn w:val="Normal"/>
    <w:rsid w:val="0008234F"/>
  </w:style>
  <w:style w:type="character" w:customStyle="1" w:styleId="spancompanyname">
    <w:name w:val="span_companyname"/>
    <w:basedOn w:val="span"/>
    <w:rsid w:val="0008234F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joblocation">
    <w:name w:val="span_joblocation"/>
    <w:basedOn w:val="span"/>
    <w:rsid w:val="0008234F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sid w:val="0008234F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sid w:val="0008234F"/>
    <w:rPr>
      <w:b/>
      <w:bCs/>
      <w:sz w:val="24"/>
      <w:szCs w:val="24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9C315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C315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637BD"/>
    <w:pPr>
      <w:spacing w:after="200" w:line="276" w:lineRule="auto"/>
      <w:ind w:left="720"/>
      <w:contextualSpacing/>
      <w:textAlignment w:val="auto"/>
    </w:pPr>
    <w:rPr>
      <w:rFonts w:asciiTheme="minorHAnsi" w:eastAsiaTheme="minorHAnsi" w:hAnsiTheme="minorHAnsi" w:cstheme="minorBidi"/>
      <w:sz w:val="22"/>
      <w:szCs w:val="22"/>
    </w:rPr>
  </w:style>
  <w:style w:type="paragraph" w:styleId="HTMLPreformatted">
    <w:name w:val="HTML Preformatted"/>
    <w:basedOn w:val="Normal"/>
    <w:link w:val="HTMLPreformattedChar"/>
    <w:rsid w:val="005833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textAlignment w:val="auto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583368"/>
    <w:rPr>
      <w:rFonts w:ascii="Arial Unicode MS" w:eastAsia="Arial Unicode MS" w:hAnsi="Arial Unicode MS" w:cs="Arial Unicode MS"/>
    </w:rPr>
  </w:style>
  <w:style w:type="paragraph" w:styleId="PlainText">
    <w:name w:val="Plain Text"/>
    <w:basedOn w:val="Normal"/>
    <w:link w:val="PlainTextChar"/>
    <w:rsid w:val="00207F51"/>
    <w:pPr>
      <w:spacing w:line="240" w:lineRule="auto"/>
      <w:textAlignment w:val="auto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07F51"/>
    <w:rPr>
      <w:rFonts w:ascii="Courier New" w:hAnsi="Courier New" w:cs="Courier New"/>
    </w:rPr>
  </w:style>
  <w:style w:type="paragraph" w:styleId="NoSpacing">
    <w:name w:val="No Spacing"/>
    <w:uiPriority w:val="1"/>
    <w:qFormat/>
    <w:rsid w:val="00E150AA"/>
    <w:pPr>
      <w:textAlignment w:val="baseline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1036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Partha Sarathi Borah</vt:lpstr>
    </vt:vector>
  </TitlesOfParts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Partha Sarathi Borah</dc:title>
  <dc:creator>Bami Spencer</dc:creator>
  <cp:lastModifiedBy>Bhanu Prasad  Merugu</cp:lastModifiedBy>
  <cp:revision>16</cp:revision>
  <dcterms:created xsi:type="dcterms:W3CDTF">2025-09-09T01:27:00Z</dcterms:created>
  <dcterms:modified xsi:type="dcterms:W3CDTF">2025-10-23T14:14:00Z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e10fc9f4-1da3-45da-8fcf-a634bdec29fb</vt:lpwstr>
  </property>
  <property fmtid="{D5CDD505-2E9C-101B-9397-08002B2CF9AE}" pid="3" name="x1ye=0">
    <vt:lpwstr>4H0AAB+LCAAAAAAABAAUmsVyrGAUhB+IBW5L3N3ZDe7B7ekvt7JJJTUEzt+n++vJEBDH0wRBCZSI4wxB0RRDYAgF4wQFiTyKs/1x+pOIsGOHPQvVriqB2hXphD/K5+/fX4XMrUFKTAFL1MQmzvMTDXpX3l628HEJMm4k/bbJya3pmmKFZRWBb7uUfodVr6yjzDVoR+p7NMf6suN+aqT/t21XDHOG/URLMO2P9OKkSODJzLhhWs59SF2IWREtr6Q</vt:lpwstr>
  </property>
  <property fmtid="{D5CDD505-2E9C-101B-9397-08002B2CF9AE}" pid="4" name="x1ye=1">
    <vt:lpwstr>LRJgD72bbxZhsehtYWdmPCk1woujqSZJEe57blsO0P/qAeTkd55tEM058RhKPKsbdyNovCQnQcW5CqTe76tmBYaAK7hZ2HiSG/iRwVGdtCno2fxt8PRIVh3MjIw8yav61m+kmsJz5ILgokt7TkElVbfnuUd6wUCVxJERZrmeeJUXj1nOuRJ4VxGSix9sLQE4CbZgLRvvNErVaL5Qj0ENYx9qpfmfSiu713r3hjsWQFDzEoH5yEDWKiew4YyqU0k</vt:lpwstr>
  </property>
  <property fmtid="{D5CDD505-2E9C-101B-9397-08002B2CF9AE}" pid="5" name="x1ye=10">
    <vt:lpwstr>+zt2jjk3nO9CcDXNTpN+Odt/d9lQVP5C4p/AMsgyygz6V3X347DAsPm7jeQhCzV12RHnNUkDfan5VNh8nZMaE7l6tQgF/znnzeB1gW3gQMY1rNs2kmbjzh34Ck8SI2fuwUaJk8kLsmbpD7fCUeAE23iD3/tO3v9Ki/5MCJel5BwCACvRyKVQJ2hxy9jcwP0sT/ItRMQf97ePnkiE/FlUK8+Gij7174VZMqsxcOHvJ7hZ9aTIXd+j7hyyOWfnSj9</vt:lpwstr>
  </property>
  <property fmtid="{D5CDD505-2E9C-101B-9397-08002B2CF9AE}" pid="6" name="x1ye=100">
    <vt:lpwstr>g4Vkq/agzzQbG8zIm0GYGRbwm1XNl1snIln36AZnz8tMU8/TDKJiXsuUn7sQQXiKRsWnxaO9+8zwJxPWcMEJyDPUdZ7Xb1vt3kbNFY+SHYdAwCUf/Gdj8MXzBbfccgtx9S502fQ3sRC92TaSJBMbNvROyDnn6Gfuf/BjQQVJQcKflzai15vQA9/CDvy/vX9Q3XSk3r5u2WgHBtf4TAO8rKQ6dUh7n1kfmNtLeTv7vqYypZbUK48Px8cN/QYgR80</vt:lpwstr>
  </property>
  <property fmtid="{D5CDD505-2E9C-101B-9397-08002B2CF9AE}" pid="7" name="x1ye=101">
    <vt:lpwstr>R5w7tlz1JfSmfpLmXU4sQQtg9Q+Y174Aa0VaZ2NX4rDBcN6hUD9aWzAxBnrHvmoDn+vByxTEz7cuZP4rvAro9OBglmOHtRx+2/aZ+ioqDsN4J+V/PQHFseceNi0LrzTomRe33e5N0e08Tq9RwB/shtSrGgVJO0XIl7ctoIv0AByUOt4yUrOYJCDoFz8By7jCpqcBadsvo/PQ6YkKT8W5X7bp5+4PqJhnHtrUuAVo3mfQl/u8Y9xcz4vLGw2cFa8</vt:lpwstr>
  </property>
  <property fmtid="{D5CDD505-2E9C-101B-9397-08002B2CF9AE}" pid="8" name="x1ye=102">
    <vt:lpwstr>p61oCWAchqfkBkVBRWEOHSqRL9yBwRnr7VaXB8ZunNwihdfOD1qFhu40kPNVOX9jmxXyQajwNTrfiJBPfHop/OZ+i3Qm9koTJJU/uzebf3SB5QQrDA7pjEEbxa4kU4Snv09LWF6v8NzM0UDXqu9SqbbWtPN7bvPsqYG7z2gcbiNmSEmIv9w7xfb8l4Vg+Gz/xjEZpbNnCwV44QJNB+fgeJ3ISi4kSYSBjmMBON3R0gDYQaPk8d9AlxASYQYj+of</vt:lpwstr>
  </property>
  <property fmtid="{D5CDD505-2E9C-101B-9397-08002B2CF9AE}" pid="9" name="x1ye=103">
    <vt:lpwstr>66QVScXdqvYZahO3NqWQbZ2O96Hfurr63j96+ArkKyQg7oamUFDRehhIdg4SsQ5Y677gRfkYAZlJgbozCe6sL9feKK5BsvZ9QupOxVM+HZBvYhniZx+HUssEe9gCX+UuBU0oD7e5s+I3iKl9BmrnRH3XeyNwb4J98lesMAvNwveZ7DEbb05aODhD0Nb9zhOy02zZYYtWH/G8fOFEf8La799tbRtfKXn9BTYkt0U0Cej+0g7qwh9ztwcMEr24quX</vt:lpwstr>
  </property>
  <property fmtid="{D5CDD505-2E9C-101B-9397-08002B2CF9AE}" pid="10" name="x1ye=104">
    <vt:lpwstr>NjSmAA7bFH14Aqt/Qs9DOvAO3YctBhvd7493fRIZXmRYYbtm7eNSjoo5uR124v0tED+fNuDPQEG1DYYgX1vxX8iFrZHgxFdQ4S/7uLNYEuHWXk4MeYmDWYyAMi0uUbABFWzanmybV0omdF2++hQJo8dvGosVJGtjY9joQrTVas2sktqJ+Z6KMFmMvAayzcm1h3XrsRHPuFVpLR2H5XjKmjsVlRstT+frIjk37ljgXiuNkUTwUjLbLVFm8q12V23</vt:lpwstr>
  </property>
  <property fmtid="{D5CDD505-2E9C-101B-9397-08002B2CF9AE}" pid="11" name="x1ye=105">
    <vt:lpwstr>Hrk6yQNRnPQlbDY8jNoe2E58k7gzS71E2/edUlQ/4Jm4SbFqngobkE5wqhv44KDGVzhdgZ6mWQ1S3So3O41TF3YT9VCSRjRZXB6YvgbNMkSPkiPHiMLpZbJRKtJ/iwDtAEUTf/t2T3dSHC9bajNKJEG+sW3+SKFYIdMVeLP0mByRXbSnXoOjvQbI4ZX2oB31lyyS04ORj0x1P5gwJkIzlKa4RMiQp49yqZr0cCLSQj3zds2WdRXksqfbkqlWoBR</vt:lpwstr>
  </property>
  <property fmtid="{D5CDD505-2E9C-101B-9397-08002B2CF9AE}" pid="12" name="x1ye=106">
    <vt:lpwstr>PUMh3LmsvU+kI07DcQiRY1BEGbroPZerItMndTFHj/3b69LlE9tB3AxPAKkcxhrUFm23LN1SxgSaO16wBgqHxVrOL+6CqCEkGXtDfzmss8zm7qH44CLoDNIr6D+BxSVSls2N4aXfKewE8eXMLxs2yQbGsxh47L7Qunk739Aq9QrU+6xYA7/+CAAtuDmQdOVmgzpqWRpsAl2m2JnEeGCLlS7czVUcm1GbICAYaZfu2Zwm3R94y6q+CkD2v1SNmmG</vt:lpwstr>
  </property>
  <property fmtid="{D5CDD505-2E9C-101B-9397-08002B2CF9AE}" pid="13" name="x1ye=107">
    <vt:lpwstr>am1XZ3Lao+HRkJV0WdARHZ2aPFqRpVcGa8IS6fRPtr467UI5LGPi6G4zcXSdrACGNe1vGF99K6oh4rWq9iudL1ZJbMRptEHOnWHuce4PGBZVwXfKAtmdB10n2Fb5irzpcZd4OdColn++rriiCA9Fa8LQ1SDBcxgXN4dWLAPPfXxGPzDlZBR/yCz/TZh5COqQflC2T/gDjulFrOmwpTNfFxLX34vzAgcdhtpPaafqMGoJhXOvfElKmmzInLlfaCr</vt:lpwstr>
  </property>
  <property fmtid="{D5CDD505-2E9C-101B-9397-08002B2CF9AE}" pid="14" name="x1ye=108">
    <vt:lpwstr>a6eqOndfR0k18v4ekP3J/N5+LjwlpFcGvNxh8gT9epa0LixjpacmCruPFVUFLV4FVyBlN18vefoTlCeKPnzGTpgszX+bPU1bCKks3fVUWSPUs+l8uaB7B/bahm3di7i1hQcxBTzNjtGqK3eG+gmC7xVU28SjXW0sdrh0KndbcwVGdtcvo97+DBNXLMgzP3MCX7v04sjKrT+ETyq4w2fk2Uja4VKfbrrw3Zqw2Cn9Pl4lNrpcMHpEDRkU/hv67DR</vt:lpwstr>
  </property>
  <property fmtid="{D5CDD505-2E9C-101B-9397-08002B2CF9AE}" pid="15" name="x1ye=109">
    <vt:lpwstr>I1+HNdbGx06WNG8AYUngP+LFvDnfV0GoVO/Xk1HSjTLXGr8bvwZBmuM6Nub91H7xW9Qx6Ssas8PxdI9TyX3zPYIvaOXRyXiIDVLYV39L/vRumahPJU4wI7jTTj3FXfEBK9BeWY08ltmNHEgQv70fr0V+yFeI0qq5zoG+cU1aiLQGUfN4/aHHQx3eBBQ38X2lrI7nSqMjnxrwSFaF7qVHQgBKRiPc4HV4A4hrEUQZX3FtR5We2zzJe8wt9qFCYSU</vt:lpwstr>
  </property>
  <property fmtid="{D5CDD505-2E9C-101B-9397-08002B2CF9AE}" pid="16" name="x1ye=11">
    <vt:lpwstr>kT1tKcCUcD96GU94bkI9LMQRaolv/hs8UZkx7FY5n4svYjLybxR57AqncKFnnvHRk32DqLjNfMNNSQtLnC6pLIRgH9BKweXZ/f6LtxRptKdiKuiCo4fGr73QJ1ZmvN2IQ9Zs+C0ZFfQZSN5lBdw9Ljn5c7Vz27caymUBxEw9i9dgsZz9ySc1evXGVTNbAxgYgaRuDiGmUKtVYfWKxCkajuIVcA7+ndPMphAJ17zvn+qdTvpHYTiDf/tAvFXwWfm</vt:lpwstr>
  </property>
  <property fmtid="{D5CDD505-2E9C-101B-9397-08002B2CF9AE}" pid="17" name="x1ye=110">
    <vt:lpwstr>2h/JvFuY8L1GAixtrIe6XOQ4ldmCu2dkYv0cwTZHzl6tbQu/bVau0a+swtHwa6znf4iOiLVXn+dbPC0jTjM7nHhW5fvVJ7pmDMD2MGWMIKeBF/5klADDvx6g5XC7lC/bq/0DwJYOFX1a56B8Jty0+GnO19b/kT3wMptYyUfzV5W3oT/4zEVM5R7Zv9A+/OtZbmZXpZUkS6bu4SoCBWhBgBGJ/k9Ys2T+VfhFPWsaYTbxNh1viY05kiQPp1Hz9N4</vt:lpwstr>
  </property>
  <property fmtid="{D5CDD505-2E9C-101B-9397-08002B2CF9AE}" pid="18" name="x1ye=111">
    <vt:lpwstr>ccYHmoiitFWM6JjlREy0Y0s39SzKzgJ6n17BIjUwo/aGiLAnE+2g02uBkp8oXbvekAEGyojQI46Ztj/+6E9MOU8B0ovZ7ONREhxza6nKqt27vXfgupxPsxzY4VuwMLUyGJCngib7reKEZMqPyVZrW0KjaGsox5O2OYzMuPWPrKPGLNGhVBL9aTQ8tYZj+I65T+Q5X4SUCpHvRF9/T90rljrgQX8ME7Dql9ZgZbyKpaNBA/SiF/xxA23CYKk8ZYJ</vt:lpwstr>
  </property>
  <property fmtid="{D5CDD505-2E9C-101B-9397-08002B2CF9AE}" pid="19" name="x1ye=112">
    <vt:lpwstr>mtEmuKvfbks/RxbrFXZu7vGEZCDEiVT7jhm+xE4orhlHUGPdG65MtZSlafFWLoH1PNyYroNLv+v9NsZcY3bR4tzvDyO3r3LrBwzPczDsaSYMw2PE1kMHYZDireh+m3ZVJc72h6GKQOvYBjKz0KqFYkbKQvxhokUjKTLE1G1HOCHSg7YOLerCtxW8hkD9kAJZ9arVtWlZoayBWwrS9w5uHkxswjlR71GcTwsABw120GvoBNdZ9lNuWbeIketRxuM</vt:lpwstr>
  </property>
  <property fmtid="{D5CDD505-2E9C-101B-9397-08002B2CF9AE}" pid="20" name="x1ye=113">
    <vt:lpwstr>yHeYsjE/RVzRdwR8Tk+5twTHyFF+9e24sMwIkogcqT383ty80jl/P+prVsH2hGYrplkF/Ij45acL14pqiGVmjM9PC3+ygjenXPPq+jOeWAYnkKnv6g9TsxfuhOUpZmhUJ91H83kmunqWsMRM6+Y5XiHSocs4LF9W5b4Zk02mCTI8Dhpt3QRJ8Glrd9zHpxnP97kfw3Wk8v2kKzE+toSF41Iabe5FcCpaZZVXB3Fkc/sSaFX4o+KKAR4YQWrtYwE</vt:lpwstr>
  </property>
  <property fmtid="{D5CDD505-2E9C-101B-9397-08002B2CF9AE}" pid="21" name="x1ye=114">
    <vt:lpwstr>Z9Dge09dV2YAqn7/7SXLk0w5rqm9a/etgk7cuFep+uZqE5pbw9djztLIkg9rZmhKkJiX+96visuxcBLHWnUtIDx+nDlL9gT3593Ax+OlExsajHlmCPPcOdK+wHQlfj9U2OdCDMRM+FgPcyk2NV2Pkrh0F6oVLl4/LEqAfGcVilTzdVPmo10BksUxvzIIG44T1da+zioyKFO6t1hk9FBQ3+RRqAnlm9/72cm5zHE/g1/vXQJVY5f2ZV6VYT6jsO6</vt:lpwstr>
  </property>
  <property fmtid="{D5CDD505-2E9C-101B-9397-08002B2CF9AE}" pid="22" name="x1ye=115">
    <vt:lpwstr>mb8iu2fWZH0yfplszlu/M6Jv4mGL/xIHQkSJnegp4OqWWQiLpvB2y4AwWh1ZjAPENeZi03AAcrGacNGtPatzqOIiV5cEx/Dm+t41B1abn+IBVovnNmv1RNwDaF+Hjao7k9nX7HN4dBsofZ5jy0C/EE2chMFbAesWjilrckIanp5We/3fJ0MFgHJBtHIFZA87x3z20iZh05jE0XYrJ5m6DIDmg8cDOtbZIYinL8dJB6EXRfcp1S1l/YJq/RLdrWh</vt:lpwstr>
  </property>
  <property fmtid="{D5CDD505-2E9C-101B-9397-08002B2CF9AE}" pid="23" name="x1ye=116">
    <vt:lpwstr>aQ6WUoBsAXW+3SbbmYLvTMnSsFFuxg2nrxmPv4+gedU1jvsvWaglV39ExTXrly5FOfvMLbQXFOHyUbHPRLtBaH7rq9aJdM/JsmBYcHGldT5eruklwvg6Hum8Pmd8Fon7beN12VDgTo6Yu3YFBgem2ZtmXfVUjnvAeDWA0mTpnyjktFbgf+J6TROAq/yU1i3qRnfwo++F9ICA2PQQztRvhGBsiqgrUO0FfhxxORVuZp+hPRQfo3AK2z6oL1GcpFG</vt:lpwstr>
  </property>
  <property fmtid="{D5CDD505-2E9C-101B-9397-08002B2CF9AE}" pid="24" name="x1ye=117">
    <vt:lpwstr>BaWDhfrK4sju4JlLiByrY0AG+tt4aufCj6LYIr1Q9NjY/IvNEF905NnMBEfKG9jOePnXVal199NEI1HAMSQO1Ttu83CHALbUw3+zyUJfk76lPBqgXZaVsqmq1wHZZXTmGyknybQwSdLpws5MJD6s7CffGZAX08aiGloxgG58aE2TZvoXv9zPUOl33KQRIIzYELoz7m+pByaDL0W/5pVjY1lO+xO0O/ySC+ohtWDIRTw3bD9yH+uRBhf3RWlus1Z</vt:lpwstr>
  </property>
  <property fmtid="{D5CDD505-2E9C-101B-9397-08002B2CF9AE}" pid="25" name="x1ye=118">
    <vt:lpwstr>cyV1W08EjcgKl/x2HpTjdJ/a3AFjFosXgeBpdJClFIl090GUyBPES2SD0a7955qDMMNHy4swjHczZSPTBzx/yV2D6YULnvrbaox8yCWeRoXyD8y8/xDBwZnHtpnNAPsn1YwDyvuAmri4NXE5E3pEE/peCYTDGcpyr0S9erk4FPB2WeFGpUqwEeDF1XPyFnCQuKW37SPbD6yIqlujYTjEwHUj8abNkSsrnMJdW7sqcmg7UlSp2b59yq9LnyXSLLH</vt:lpwstr>
  </property>
  <property fmtid="{D5CDD505-2E9C-101B-9397-08002B2CF9AE}" pid="26" name="x1ye=119">
    <vt:lpwstr>OHWotixTdkrHrKBbyeqbFTby/wwkH9f7aWUd6PzhcnzG+pNpd9j7nSbE5Lij60zCNbF0OBDhzk4xpGqWUSHC7jly3CNUuEN9L7m8iQ+IiRmog5fwU9wvEBcug5fASzdSr4tGCq1qzP3B+rQHcuanwBFhFSlKU6gMY6fP3LXBj41XOucXuZA9Ix6farUdC6gEsc+ifDVN+FUqDytM8+vW5bk03vLTaUcnf7smo70yPaebc+DGbJt5SdbVOj9bns2</vt:lpwstr>
  </property>
  <property fmtid="{D5CDD505-2E9C-101B-9397-08002B2CF9AE}" pid="27" name="x1ye=12">
    <vt:lpwstr>zmmY01Yi9cjNWa6NPk1e/+1rn3FdiVj+BE6zkFrcWRYMfEHcGGIb/9OnMOEkbZbSR7/DIvxbxVxYaURv8eVdhR0qhhIB9U6pcEeNqrZ2TElHlhFpfMn+nFP+D3IdIFTzIZIkLC/93zZ2m/LTO02NfzMICkL6vlVHgLc9vh4zUmVfYljQtLCjh8ukcGhjitsgF2huelHKSUFcVp3x2qz2fjNYEpVB5+wJPIzhRLf1qGfODvSuhYJ7at7fhgyD4gD</vt:lpwstr>
  </property>
  <property fmtid="{D5CDD505-2E9C-101B-9397-08002B2CF9AE}" pid="28" name="x1ye=120">
    <vt:lpwstr>ekuccXQHABSJM3iaKHEZ5QPDB9QqlqiNGOokavdOy/jrrXfJzqE7XhrrVSgxKp3JbRxR/dqoYbP/O4wI38y3JTkQXBtGcVq3b59/h1vMg0a2pQbDrOGROz5kp+QEyg3CWdMu3P6IOgzLWKLXeoGMV4pmPZavQOkMLocJg0ph42lC8athhKvasedkvvOzftacchNgH4AAvXlLjbzTYeMnESJUJnVPJHVF6nWTikt+anr7JxK1PwNGAen3KgdXOS5</vt:lpwstr>
  </property>
  <property fmtid="{D5CDD505-2E9C-101B-9397-08002B2CF9AE}" pid="29" name="x1ye=121">
    <vt:lpwstr>Tr1PRB1gAOjLSYxlyEfJXmbpuc7wNfEhAXM3LJR/hTwk6/ONNkE9l6O1/DNWQ8Gqd1o5KrLoPdHbZBD1d2Gxp7s33tdhxxzmOK/Gzr/LPmlAkJErp4CGlALIUmyWk3ZiwuZANN6LusQREGX8v4dpZADTZVptrAV4JmTGV/wsElznOgwh3vcDbbA5jOWbRMThnDNLT5iHTEOMZFWpyZT12PzT75BkrFAdbLBUfG2nTLwsP5hZ8VBbmTHD+7DPjx8</vt:lpwstr>
  </property>
  <property fmtid="{D5CDD505-2E9C-101B-9397-08002B2CF9AE}" pid="30" name="x1ye=122">
    <vt:lpwstr>OojW5LndSsEmoifDvF4JX/S15Q2e9Ofz0jVsqBUkoOw3Ri/g5GBAraGu/kKsAQ+VF2UeYm/ChydYnl1i/gM5ZPWtTy5llmyldTj5diRMY30bVADUmFGPIJi6oZbH41fB0P64ZFrj8UlXCxTSsq3O46Hu8Vw0qUzLhbuT5MEYt2xwgo/Bxx13RhjjBG9EYpmE31QDZSGjDT+9QQjFWfztmAEpQS/DXTM2vcW7Hm+zS4nL5LCV+qX0cbQTZ13/tmh</vt:lpwstr>
  </property>
  <property fmtid="{D5CDD505-2E9C-101B-9397-08002B2CF9AE}" pid="31" name="x1ye=123">
    <vt:lpwstr>dVf4m/qImlp9FNynboOQ6vfb8u5Sw7eMROF2149EtWyqxUPMQbdWZX72W7Plc4sD551XjzJoSFQ/CTVVn0xZVfvMiWJn0/QWl2iJ98SwPWtXTAijJ/mnV1pVg3fJ6EMWSxxl58oew4yU8fqMKkL09fzbRsWVTNz6VjSjc+vtbdLDH1UJ9PefHBrtoNlbLjbOwG6+HkQjbL0oNh0QIX0gpodjkco4xRnwuO6V8X110mMbiq0UnbncHEznJsE6FCh</vt:lpwstr>
  </property>
  <property fmtid="{D5CDD505-2E9C-101B-9397-08002B2CF9AE}" pid="32" name="x1ye=124">
    <vt:lpwstr>061UqkXz8ReZgrm/B9LzOyPKUmnq9nNM5S/s6EbFwcClq2+Rj3xA6WZ4ZMjr2w7nnPZwQYzV1Jj2EGWFRd95LqL1CMOzgyfY0g/hjO/I3zLf++4hnHDIVhUhlz3w4+3Rd3ftEQupcBXw1E6whXaP8nmlEo/5G/dtXkJNjQjvlOntzNA7T2tvLdc7/lZh14bFULoTRu/b4GwFD5mDnQ5/4c2yrVPcXLxXpAWrWS6p9DqKpWsLsen40FNYDc8jKFD</vt:lpwstr>
  </property>
  <property fmtid="{D5CDD505-2E9C-101B-9397-08002B2CF9AE}" pid="33" name="x1ye=125">
    <vt:lpwstr>ErYvzfW45Xg92DO/jQhk84BInB+ox7s6ym543SHnnFfQgkrzi2p6Dz/elZvu4PevQyJFYKYRRMqws3ZIDRyHdZEu09ilcsx05z6gs6ni9i4m89xByam8KunqkhJVRERQjlrS2wGnhd7+9WQzkvhbfyaf+mZkvdXDjZ9XonK6ywRepXJ/+P1Z4sjiO7yohTw4lkn19QvMyc2OWpokVQPK28j+b1UTliCr58xj83llzyrCRuBbf1nQUE8dZeqHIkV</vt:lpwstr>
  </property>
  <property fmtid="{D5CDD505-2E9C-101B-9397-08002B2CF9AE}" pid="34" name="x1ye=126">
    <vt:lpwstr>JX1Rot77hSNryQxEroO/ugzOnZn8Ot6Bb7PJ9BfXQPYS8W4B38csHAU8zAegWoN871U2GCCmiP+fwyE5kHujuioDLZ2xjGGqRt9qzcd4RWr52Wme6tSCfKzjDfJ2pdKGrHtIG+wIwHn2wDohweBAF4TbrmPIxZ1PY5xSLZSnRxfw5mpkr7zWK47wR2UpWop3oeO0chOUvk7iWhqLlIEOK5nSr7CoKfQsV746MXSFb3hES+mYEXZwihN7cfblw/A</vt:lpwstr>
  </property>
  <property fmtid="{D5CDD505-2E9C-101B-9397-08002B2CF9AE}" pid="35" name="x1ye=127">
    <vt:lpwstr>E2en+DJiKKnXCjx4Tbul5iutCMH+Anfn4IO8U44cKYw3MF4jljSJqkTQsnCh89agtiwNN79GlE5ZqsmBug6TCEETeMJRG0ilLX6Zaz7o5VgRz3SIO4/oYxWUPA4Lm94+jnPS2iEpAUtdEVc0j3EM0r0cjYma3/e3P8DztSW4OB9AAA=</vt:lpwstr>
  </property>
  <property fmtid="{D5CDD505-2E9C-101B-9397-08002B2CF9AE}" pid="36" name="x1ye=13">
    <vt:lpwstr>V+RNFYLw+BttBocP561XxgYdfIwTaGTEb+RmQ71MklLYw13dzZ/4pI3IVqXfcprDgkeFxiO8tM4G03B+HDHMwHZ9Oqq1mNww3d54DoCNATluPpVZ5hunS4B+B1Zu1DwLH0WFPQg4Oj0/HbtA8rAAUSM0vCJqmpzkIZCQ22Lgns2VsOTe0K9Yc3PU955tVfuqDumwa98qBHTaC/hUQroFpJpTfzd8/Tkx/sh2jemwIPBQB89Qsef5h6f53QAFUcO</vt:lpwstr>
  </property>
  <property fmtid="{D5CDD505-2E9C-101B-9397-08002B2CF9AE}" pid="37" name="x1ye=14">
    <vt:lpwstr>eALowT18efDke+5d5/uQ1giZCeWN38VAY0CGnxlGHXQJKecpSZs7mYW3Rx21QfQvt+refnYQjrikZT/zLi60E5+R0L+3aPO6WOd+FRE62SvDCFzulvr6EE+jNnRohlJbfF3kHclebCDCykP9hXrOMUsFnnANB0qh5/609+tiCN2WBDuHvCJL+kO8y/Exnj7xhNmENjkgUEj2eBTL2eCGL14JG7FyClI30TXKY1RGUYygeufzrzJxfKr/wDK6fbd</vt:lpwstr>
  </property>
  <property fmtid="{D5CDD505-2E9C-101B-9397-08002B2CF9AE}" pid="38" name="x1ye=15">
    <vt:lpwstr>S7C0p86d4/EId5BSTvH/DoBHJmKrZI/ygD5K9fSRxgC8v6p/DCnHMrB2V+i9wFJWLovteNijdPVoyXCvvtzNptqkRGffQz6oQrtxL+oI05qpCQcJGBz66TdJxBbmLbOTtcRSzqWyhoI2MNFaVwPlHqMeQTU3k7oi++wubS0EwkwCf8atEIqhCRcJhm7n/qdnVJpngb8YB7bNSfbPJ/1fPSZJa2v6iJoQJxTEFj0p6P5rVrD6F07ia5nF6k4PgXU</vt:lpwstr>
  </property>
  <property fmtid="{D5CDD505-2E9C-101B-9397-08002B2CF9AE}" pid="39" name="x1ye=16">
    <vt:lpwstr>VCWuuJEN3e8OuM4HRowyjZG6+HmDmjogCLJAtu2TzX51kIocl2r49BV7EDTPCRK95y4ibItzPMJPjrm6JcIm/jkwyr59ZRapzc2j7b75o5/oIoKZAPgyht8zAXuPSRa+ZZ5sAyzC5dSbWIepHrQd49X92PwpaMuff+idXKGb5ehUYcIWH1MkxJBFU/wQnwQEK8uGZv30TH1AgRXzWM3Gp6BduOBRFrR9othuO05RohaIFONV03DsYGynGRSfsEG</vt:lpwstr>
  </property>
  <property fmtid="{D5CDD505-2E9C-101B-9397-08002B2CF9AE}" pid="40" name="x1ye=17">
    <vt:lpwstr>a5mhgGnldsboXZZf1yRFvs21LCwz2rU0btmDuYBn7ouxRkPyVTdLmwM4DU/u6yZwfYzT/SnCG3rsgLRfgK3lY9vrPWgAqEj6+yUD4QFZYRHhT2kjtYaSXs+xrRkQUdhBP/SVKKSn7D0nHHgz1ad8avV8FC/3gEDici6+D4vDCteL6aLYkeLgUZT45JgfLS93HRh32dMXh7du0oqGCPDxvTAy/vviBH8BqH03az4NObw3HpSwU2R/JFmcUkTJwV+</vt:lpwstr>
  </property>
  <property fmtid="{D5CDD505-2E9C-101B-9397-08002B2CF9AE}" pid="41" name="x1ye=18">
    <vt:lpwstr>dShW9E8Tsh5IBxGJ0tcMYWQLjQyTfjcR9LpmFfkE5AeUrTAab1hvDZpi96LabsCbCMRzmb7KgF59eAIz4NCkWYOURXN5E1ImQcYN2FlPTMcHHv68WjT9Qf/sMYkfUeBn8/CBB8aYc8IfzJaevYNgO3Os3F7WkrUzUaoMT9CZo4QfKB88dZ1voWeLYFWSr4oiYqcLmZrio40OO3uVo6/+pLDmB6LlzdtvBn8QRtVFH/PJ5iVLFxDFD/tcxNwuoRF</vt:lpwstr>
  </property>
  <property fmtid="{D5CDD505-2E9C-101B-9397-08002B2CF9AE}" pid="42" name="x1ye=19">
    <vt:lpwstr>hdeo/JcVq2jfzEMB/iPfBMfklO/P5q7qmgT6YyGOf/IOFHDtRuAkSstGCjrwC79iCZA5eyMHKkvzug5gjrE4JHodM3AFThLU3flL+V/Bfc7nnQCzrVkhbbDbv83wT7WZAie3aSp7y7BHmW8txEqpA7drz8B/M3doMJ3dgI8DxVBaHKXvYulrm+OXFyF8imtxfHSNUbYpJyAzUIdZnqpb6QfUTpJin2BNWDpUsPmRAwLFENbwrQHyORfVecgRX/c</vt:lpwstr>
  </property>
  <property fmtid="{D5CDD505-2E9C-101B-9397-08002B2CF9AE}" pid="43" name="x1ye=2">
    <vt:lpwstr>ZQ/qlAynDYC+2B5zoYXbF+4FMiS7RenkBD5TkmOunChDESNWf4AyexDo86eExKhnsA3/xgfRAhlxSMMr6DTYjM1mZ0xihyofMgDPXchAdZhIsXLjQj/A9uJVWKey2xIdpyaud3vruQCDMMuHUMCcsBwYM4bUWpOKY/qn85TLln4LkvKIGcYTKgcGDuOOh8BdMvMyLmLM7mvIkD4WWSi/+EZYFpyD/WOjw1a+YAFk17AmSr9b4XVG4popCz3PK1y</vt:lpwstr>
  </property>
  <property fmtid="{D5CDD505-2E9C-101B-9397-08002B2CF9AE}" pid="44" name="x1ye=20">
    <vt:lpwstr>qGRJEK1UJTPF3g1AKXxuc6hTiIKalsUnLjqa56LuqHC4XXOf1EC0qarS1tBoHc8Hc6Ma2BJM4VqjOtZQMM8yp34G4Wi86MI105oOPJYbIxuaXkWHrNR08kktG/GbMiUF30ZDJetD6tFQdclggs/o9OuPZ953Bv6nh1DOc/OSWEI79+jZ7lFMUZ6evRP2Uy3reH09K0zwFzAh3BvsH/RX/eUDxHeo6no9ZWyUz91w+kHsybNztxdD04J28MtxpfB</vt:lpwstr>
  </property>
  <property fmtid="{D5CDD505-2E9C-101B-9397-08002B2CF9AE}" pid="45" name="x1ye=21">
    <vt:lpwstr>rb3ThICfJvxDUP8eLV8/8a1yx8fBv0bL9QGHmT7xes04M0tHoO40kDtBntyNIwWBAJ5C7OFhPLDZ3kEltHqMs2RuZ17uUDqfowjgzgbf+Lhi5aMVQDA+6e/XUYd1NARF6YBHifF1rlL7FR/1PDgqh2j3wsuuqzCNAdg+BmHTzObx1rCRI0LsjWKCWkizuxy9Hr9U/+/B0yIyf+gaGmlzNtDXD+hJ5xskjbOc2OAMhdbU+LkH7c/wbCz5nMChkWP</vt:lpwstr>
  </property>
  <property fmtid="{D5CDD505-2E9C-101B-9397-08002B2CF9AE}" pid="46" name="x1ye=22">
    <vt:lpwstr>la5zwDrMl/PftU24Cmw9/Wl/pfOV+JBjrkV/igJP6CD0rNU1HZgcDeP+XLI/po1uQEaRXNi+wIADs4ubCDVk94Kpcv9dXAPMzdJ9b4w1i4SDc/aB5N8QDfmMFWR0YmExkdFGuhaQNNHYsNpL4f26FophsJFE5Dwhqy5jLqc+Ci7KYeja66qdWJ35hvBjkEfYVA2wfCmYzanhml6jC2WFMi0VBWMF8j4uD+VhaHH3aTCKhbKw2Pef0QIehw+yath</vt:lpwstr>
  </property>
  <property fmtid="{D5CDD505-2E9C-101B-9397-08002B2CF9AE}" pid="47" name="x1ye=23">
    <vt:lpwstr>bLJ4F5nHDRBVOMXrA4ZZBecWZbClwR4xTSIIJ4MQNIvscRSfL2GHrJtpr07dMolXf7kv8NrlX3ktPBwjyb1BgFPpxGoqAPuzEgPcLFftx/Qdo2PzKZl1ThTc/upQj+ZJfnG4miQWaM/55OiKH4VAl4QhEvC+xK5k6gzMXUgN/sh1ExKgYc0eepK3ykq7L4K7xOzP855zEuYD/mra1TM3GbcJ3s+vRr38LuhnUCyE0R3E8Gs+GbCo/VXNFHtD26Y</vt:lpwstr>
  </property>
  <property fmtid="{D5CDD505-2E9C-101B-9397-08002B2CF9AE}" pid="48" name="x1ye=24">
    <vt:lpwstr>1uo0FoxhTtkFn37EFzZ/CrFMD92M3wbtLUJ599pCuz833V8wzixCmKgj8KdsYUr/C43h5CXdyIWmi8v0zv8KaXHWv8pwMbYPFT8YWEOFjhUenceidFWpJDtI5vpvETVebt7fSZB6/bhHZTyeTsXP8QuFBCl/RGP3iqBUt1L9QMRgaW1omcLPPjE0Y9SldtZOOvstRfCkBCSf7EBDK7MT8vr43q7QXpJ/LcdW4N0QyRSJ1cuwBkXwTwblaWoIEVX</vt:lpwstr>
  </property>
  <property fmtid="{D5CDD505-2E9C-101B-9397-08002B2CF9AE}" pid="49" name="x1ye=25">
    <vt:lpwstr>dHKmZVtVqR573g+oFXQ7C6H6bmu6Q9l9qaWVOl6V0T7E77Oo0UTxVrg0CYRddyO7MEZ2VhK8Ev99hFqoADwQk2ds0FLBASDkOrz1Fdb/xk7FjNPdyBktxN9SP2szPxJ+B/1OzoT7FEpHuJiQ3PLBoVA5BUAPrJbK6N8/bYxVWWO8gFeiQ4E7AduneKE0HVzGShsVLQvae8TQY65x8Rj4Xj9MwhsTtTRqcNUEK+E/eXCN6KutrdsPGM131dUEruy</vt:lpwstr>
  </property>
  <property fmtid="{D5CDD505-2E9C-101B-9397-08002B2CF9AE}" pid="50" name="x1ye=26">
    <vt:lpwstr>NHG/xkkRwN50+Lm6DDE4SjRpP2VJMbwU/RzBlPjdpEB9hfRwn+FbcmO5kyclPFMAKNeYhJmTieuXGGCVgP/QBElpzdLvQmyATRRazevP/Yu5bNq/tDylFnF8yiNo3w7namhxP7rrkpaTj89YYMU3crerliIL1qaq1OCL4bAaonqdU7A288szR/mekv7C+rKHkISUac5atiMMKGRSk5al9cosu2yNs6p8DaA3Pgq/O1kbMa8yCNqbBvIGTKfIupx</vt:lpwstr>
  </property>
  <property fmtid="{D5CDD505-2E9C-101B-9397-08002B2CF9AE}" pid="51" name="x1ye=27">
    <vt:lpwstr>yTBI1SD4U36Gvjd/M2zy7BGVYzYd3PiT+RI6cgD/PDcTcWRIUZFxQiTHxV5d9q9vRQqUleW+ha/jZzr/ovwQxUH8VD7Bj7cv2l1uCv0rn3kDaFiCX2oZWPJbBNCcs2joEpHU0Ob3O0gs9vMfyPxGzi6yYbi4P/kcfLnigr0H3ZQXm2D7m8uTdffH76SPe5ohZFMwr0Ki6XsJuHbVrC+80zn4hiE3tYGT9iphhSuq+84qi8pHBR2ReckkI6QuaFJ</vt:lpwstr>
  </property>
  <property fmtid="{D5CDD505-2E9C-101B-9397-08002B2CF9AE}" pid="52" name="x1ye=28">
    <vt:lpwstr>IjT9Pciy4n/SpBDgD3uYGOQwm4kdprq8WXkMAk+oxFtDBHJaTl4CZCgYwU0E2CV7mvVq/1Fe5N1+PVRPOpTWJlz+0SzUuYQ3I9RmlTGohW84u28MZPHzgX5ApH2c2s4yaTUNAB/wyAUegKSF2yG+tN6vRcfT5RQBZbR0rahkBv6mAcmG5CiblN/GzH0G2bPGg2VhcxDd6DSXiOfpzeB2LyF63Fse0jQoi5jkseP316E4ZkiwXhfY1BYgdf7ohaH</vt:lpwstr>
  </property>
  <property fmtid="{D5CDD505-2E9C-101B-9397-08002B2CF9AE}" pid="53" name="x1ye=29">
    <vt:lpwstr>+oL5NwQFRsCV0SYX8Q6CzIAy3Trj8i10G7UL5IPPJpNW4aiNwlDzq73BjIiLZ20AHWCtCZotoZcKWodzOVmGyEbblZtuNvKFf948v/c/rHVs+fQEk4iEo2aKXlCp3gXyYexZh74rX5usPkqC3m68vTpIAS2wX+LiEOIpxP1GVr/ya+EualRVoL20K6LKrXevKn5f4LQGi50P7SWLaIHeAbGuw6LRF8N9HjqNvg0yWUtMpMKb7thKDceZgTSFj/R</vt:lpwstr>
  </property>
  <property fmtid="{D5CDD505-2E9C-101B-9397-08002B2CF9AE}" pid="54" name="x1ye=3">
    <vt:lpwstr>OKpDiRco1cmSRKoEI+T+GmYnbJvp/27ek3o4WyqoKU8896J4zVeZJvK8U1Ut5CrLgaOViPYQFaopsQ+cbE4pI29azzzSx6T9IyW5jMVzEfR4N7DweO9Z7DPbDal5M7YgyVK89OvN+W9j+rvbCs8pFEMzV7sLZRKNBl4YZBt9cSaO533Cr1BVmpohf7syg5qWSKl4/wTu4njVTwyr78m6zl3Fb+Xz5z02PAirsoaXX/EK5YUSsUYYEKRwDOuKfcS</vt:lpwstr>
  </property>
  <property fmtid="{D5CDD505-2E9C-101B-9397-08002B2CF9AE}" pid="55" name="x1ye=30">
    <vt:lpwstr>VcGPq2RTKoBQUpcIqL+sZNacmxvA70hiOhz3sXNgfQoYNac5CA8ZWQBSRLkOyzY/qDF9UJnNCj0awSYyDElLTcXFY4F/EZLPh9t7aexQGSNDYznM1XLjS1N80HOE8QV8fHhs3d8HR4olw3YETFgw3hjHF/pNZeFiymw2v/OJ7/c6ihQqJ08h/2s2XYWbTo92g1XGzebHJAfgfvHPuaZzy4yCHJKXq3Gwhrir3xgRTIsKpBcwgcTpwlFs2zPXYVg</vt:lpwstr>
  </property>
  <property fmtid="{D5CDD505-2E9C-101B-9397-08002B2CF9AE}" pid="56" name="x1ye=31">
    <vt:lpwstr>OsZz8v6fRGAigJhD8EjcU3sc8MCLJQhfr9nuP9swIAw0xRQ4CSdMRmIgN2Ma7BAD2Ju2u6D0bqjL2BnuJ+Gl1lu5gLdZSLqej0zXf/ITCWweTWATmjGECle7g+LYVEnCuvpygtx3hnVIxLsJa9oKSN+ZYwTSvCvJg+HmeCWIIEOmr+AoTUoyeZ66in317QtCPLlKviOv8jTqfZX+1LWMBnQePr997XeHiLwsI46Pd1EQDAqzvLHlcQAqwqIkkTH</vt:lpwstr>
  </property>
  <property fmtid="{D5CDD505-2E9C-101B-9397-08002B2CF9AE}" pid="57" name="x1ye=32">
    <vt:lpwstr>Y0VTg2QbhFRdOppiDwRTQEGQ4PTmJT94uNcLRHf515oaKglDkb+q+0Mn1olGyiDFurvrTl1BHMGqqXnpVOSYNY7iB3x5nDd00pEJ/+UY9NoxS4SX7KvR0N9JlBQbIJaqYni9fsDSGUgcVzEOmVOEM+t6u1Kv93pElPdX2J9dGMUmuid/ZMZs+cEb6mTuKWqx2ZLtb3dlbsxCOhhBDrmk7b7PC54/xyWq6+Up8RaZToSa5nOnzbdlXLecBvmlTQR</vt:lpwstr>
  </property>
  <property fmtid="{D5CDD505-2E9C-101B-9397-08002B2CF9AE}" pid="58" name="x1ye=33">
    <vt:lpwstr>WdJGlw6ZjUX4hdzMBNjlHB6jRgZ2CFv/rut9W821czWUvnddw7c3xN96Jps6/3A1Iy8QDI//7g0UfxFPCN1fUAur2L7hBKOYYd1dIS7H/kMpyy2QbAv8Lxuws7l3QIMjYboH9foNTtZ4G9w+sf5sf+1Zfi7vYjcCPkkW0U0MoPWna0et7XgA/n4NS20aSjG+ghZfAffHHT66MflyfmaZM+jA8Eh7Dklw7/91JFA8L5dLAn+r8Zs2/VXAXFfUC4/</vt:lpwstr>
  </property>
  <property fmtid="{D5CDD505-2E9C-101B-9397-08002B2CF9AE}" pid="59" name="x1ye=34">
    <vt:lpwstr>bl/0xwJvzfsLhOPIO11gh8EHno3/AacJxuMy7Mi+xHw2hH4SsYtKGgG254Wdo9VObsvEDfFpVE2mb1jQU2zP0AKPxJsSSNrHaHX+/toXzuKavDPIkTXk7HpKTp4FSTm4EihsFBDTXTbGPfgVppcwYAHRV2xh9YODOwTbpT1btOlGRrkjQGDKsgMytVD0A6aXY3GIeNqM97zjK+vgqfGPlD04A5sr5rY92ZTUIljqu+IXsDqiOYrx/btK/w+mvii</vt:lpwstr>
  </property>
  <property fmtid="{D5CDD505-2E9C-101B-9397-08002B2CF9AE}" pid="60" name="x1ye=35">
    <vt:lpwstr>IAjqZoHz/PyNV9Cv86GKPb0Ba1tTqsJFLqoCLqQpzHUNDmbSOUEgTGsLYY8boWYrWf3C0Pqy4UgGTqDzJQIgg6gbTjhLY3f76QHixwHSNsu8yjZP4nJ6RmEKZGHql2oX4PNjX6vqNuBjh4CWUf09yayzJ9dX156k9bX+sq4vBnfsXXto7G9ADaplJHKPSddiFOpp47Rtd/G8Lt2MjGJ2vwSxF9UckshB6S0NADFeN4dUh5bt/qsu6bZekUKF7Wa</vt:lpwstr>
  </property>
  <property fmtid="{D5CDD505-2E9C-101B-9397-08002B2CF9AE}" pid="61" name="x1ye=36">
    <vt:lpwstr>oKiURMGKX+AuL3edJ4oy/uPX5c2rLptPw0QxMNp1zH5r047wYi+gDo0lEOjH8ExsLNgSNxJJcmxTtSH3z7er+vwCwSBgw+u2r5trqBOfAgQAjt7aQ+dKMJZJDcXsfwMdq+FHDjqhN7ZWc0S6hDPVTX9zjYF3V1qPmSdUPJEjgGk0cDh5B6QBPFLPZj34ZzUHB/EJJIWBQ6l3I/xMEjV7ibp695jp3oJhIYDhHWvL10X4ie6Kr3DnG04TaXht+i8</vt:lpwstr>
  </property>
  <property fmtid="{D5CDD505-2E9C-101B-9397-08002B2CF9AE}" pid="62" name="x1ye=37">
    <vt:lpwstr>n7RODRMKwsNVSBTGKQy4R3fQPuyRSEwzoLy9raC6WLNgig6VkfF8ahBM7Wlx2lfaCsCuey+q1v65ZQ6l0wUkUuIpwSzKNuin/+DrN2BgQrIzZFsMByEx27qLrfEuzRWE74SxIK8eqO4EOFRyYro+urs6C40BwHOyZNJliOv+QeK0JNb/b1mCzcZJImliscUuYzUIX/fJPHo76KxiGEB3RuhdUhhXXywI6/0RVt4D7b/e85KL/HGxUd/DHIStgn/</vt:lpwstr>
  </property>
  <property fmtid="{D5CDD505-2E9C-101B-9397-08002B2CF9AE}" pid="63" name="x1ye=38">
    <vt:lpwstr>4HgYPaI3/IhGr6KEtLBoSOhZq2g+5jJ8I56NClm4VlPkg/oHgAUgf/sPSZq0JUKPfOhOcvrhK/uR2HssVM67VNTsdyA0ForCyfm+i1LRHTDEYzFvSKjUrA8JNeVHhGYIVf/+enAFwnU51hXb9bgmb2acyDpkyw542cMVxBF0cI4LJscadcrIlCvRr3GaKRs5nWqjwrHiQsbDFXC7qhbng9QW5zrSPt0V8pm76cQgW6QUGUTJ1nx3ZYu5MdJ48jc</vt:lpwstr>
  </property>
  <property fmtid="{D5CDD505-2E9C-101B-9397-08002B2CF9AE}" pid="64" name="x1ye=39">
    <vt:lpwstr>5LSzsPywnUfwKHh2eZsKAjAhDveliLjgavMftQ1CetYR5Rz2wFQQ8B83Mz+dUh6bnznzcH2IQ8L/sJ7iRpWkTDubMmpQPevkZ8BQ+S4LOUUbr3uAu372Q+cKMjb3xnHGwp2yvEQU3aYOXiyHXwB07ANnQ/HYX0lmMnx5J8fcW0XjUUw005fAkrbceHjF+fg2tdiNy8gXKxqBpa6F1aOtXEWdKKhtl9t2Db1dtviN3tpzpITh2pDWXPeWkOamrBO</vt:lpwstr>
  </property>
  <property fmtid="{D5CDD505-2E9C-101B-9397-08002B2CF9AE}" pid="65" name="x1ye=4">
    <vt:lpwstr>SFwSiY7CqVitGg2pWQnkwZAsmv9gUR73eAp9NLD+wOhQk9gxFPkRSzTLbFxcdw7CKNdxuteCDxBWnnc74A4Bkb9kpBDqdkCl64PjtIwm6iKgoMvMgXvMRjHDyt6YWjW14rrrZ/qMjnM3QbYjodkLVagHt/FaMMo8hs7sjzzSlDDSvBihyaF/j75whpQV5Y85uwGOYSsIcA3eszlveM0XlGM7bTGmp2QnKJmAE1ynLVLpq6WgvPKJ0Oo3qTYFwW1</vt:lpwstr>
  </property>
  <property fmtid="{D5CDD505-2E9C-101B-9397-08002B2CF9AE}" pid="66" name="x1ye=40">
    <vt:lpwstr>jKf+tuMlk9eOP3WPoUW6xkZTeRMruMmtzaoWZMgYH1UBzketT7+71Bzalos0WrPjDiNYzt4aFGZHBLiQcl06eNHsakmqnisPonvNn91mIu/7fU8e602VQPIHYqmiMfvrqeUKniR/4f6B3HjAkKXLz3cErFXdqp9BxsufD0UFuZQbY14kH/RBajQHdXoqfgFuO2KVgj+2jKrx78JVBu9b9K945cZFBMSLCJt5/WxslSxg1CyEnvb+W87F5LXcIAJ</vt:lpwstr>
  </property>
  <property fmtid="{D5CDD505-2E9C-101B-9397-08002B2CF9AE}" pid="67" name="x1ye=41">
    <vt:lpwstr>SZeOZV2rsOWnvN4eC+tLoHAebrjcB3sR0mf2tAxCXdrH+EgcCU8Vxkm4Ht5J70j+euz3LKjeDcY9D73GEaL8h4l+laf9c8GcCtUzRknZMn/HaiVA8pP5z+5VgyC71kMBPwU95v6uTnCAq+pWpaLcibn3w20wGjViDondTIkVK5sZuVRe39vRHMBTS1xa5BOZaJ5DVUgiIHLqJbw8uuwzomFzSXU5p/IVCZEnEzBs19iJOO7aeexXiMlc2xQmwb9</vt:lpwstr>
  </property>
  <property fmtid="{D5CDD505-2E9C-101B-9397-08002B2CF9AE}" pid="68" name="x1ye=42">
    <vt:lpwstr>AHGMR6NwG897dvul+TVrNeWL9gPWMsSw/efq7a6WSTgzQHcXZYIAp1lCsDlmOYtDbbm1/oNgVjIGUey69DZBbrsQE45qKYxgYAC/5p/3r2fXiEY63gCIGIrsiPBL89MYc9KtHq5+N+qDbRFWAWupBzNlnTDf5svdXwbZmllyRDXRQXHenmF3LCKHS3BVrAabXh0+nYLvDi3z5j0PTsPKEvhQqnJgHSRdkjHI0nEquD/sRW26LsRpo1UcGxo8sxs</vt:lpwstr>
  </property>
  <property fmtid="{D5CDD505-2E9C-101B-9397-08002B2CF9AE}" pid="69" name="x1ye=43">
    <vt:lpwstr>OmvwWL/CBfQznXwalpW6Xpo107F0XB5pT5CuJIcPBicKyZguFRtFytsLTkNhZZNQHxQxS1I+11F2lW9SH0ovdk/Oth4wQNLU/57frqbFT31r4P7CLXJn+iWxuQpqRjEdqfaruCgFZ+sBk0pICCkdeknwkCZLvDJ2EmEsdEaOYBQodfKKtSqX6F8L1+ag8FqjRZPvK67oNgbZUpWbVMW40AJ2T6f8X3ukHL4OybWzum3qrgdcmPLA6kFggV9FbR9</vt:lpwstr>
  </property>
  <property fmtid="{D5CDD505-2E9C-101B-9397-08002B2CF9AE}" pid="70" name="x1ye=44">
    <vt:lpwstr>hGs5a/q5QumScAlg3ZDTEk6iStw9/pPNwNlTOVsnQaSr4G86c4k5Yc2MyTNQ/opmyArEaoW3woxeH1FzNH129Gia1xcehmoNBE06o0FvafW+Po0G3i9xfFrMrK3De+rGGi/2dgAdzab1GilVhwm/6uDUnbNExsW6NSYTpXX6TdwAz2Ozz4QY7IASrin0oWSg4UbSHBJvlLaxYzedSRyk+Fx4nn4EuaoOlixjIEOLihEQly4dH9s4/pOp2pzLYH5</vt:lpwstr>
  </property>
  <property fmtid="{D5CDD505-2E9C-101B-9397-08002B2CF9AE}" pid="71" name="x1ye=45">
    <vt:lpwstr>11XWD+ARjyjYk/hb+IMspnT8GIxXEJ39WnomJ7ejTH6kMjtRWd7VY3SDD6hQa4yrVrnY9adpLLD7c2JIhKTFxtDIXIXXgur6a6K9f52mS7TKbpy97CvhLBB1u3oaWjWrdE//v5BfuDFxU+1U5wz9ZeXyFMgYGvMTfMVdIiSxT/Kml8W3CUnnOW1rE6YIfKd/S8pBwHZQPAp9rbyiLAkBRnHaL3STfoBzGfocXZkqIfGME8/s+4Jl2PvAuOk8VFB</vt:lpwstr>
  </property>
  <property fmtid="{D5CDD505-2E9C-101B-9397-08002B2CF9AE}" pid="72" name="x1ye=46">
    <vt:lpwstr>xg/VsflV4WCMVJntvLVdJ2Zuliog5bhwEb+6+ADmUGhFR9ueykrRYs4uVXyV+BWxEnGO1WiJjS9HxAv+IjvxNIYeuJkyen3SFahRKU7fLb0qalg5TBPupOC+qcKYjcKoOSqLw1duQfdMYLXwjmfb46QBmPvZAN9+H3+teK1V7+RRARJXE6x2EBM5vxq2BAS14C3l21NMpp8Cvizbq9PWX95bdO587++Lwq4h7nm+DO6K6rC2g4vK92U3Sa4JjtS</vt:lpwstr>
  </property>
  <property fmtid="{D5CDD505-2E9C-101B-9397-08002B2CF9AE}" pid="73" name="x1ye=47">
    <vt:lpwstr>h0WASqzQkn3gH8UPclDoad8SsrXrj43uZbAPncnyJ3XxxOzAYw/cURmrLXwPqDw8cEs6Ax5JUouorhMyq48HxHnHmhCenOkv2G/AW1UzpYvbzJtRLHQFSh6FD/jUSXSnb9H/jaEQznrzjszlyWESGdmu5GU7EeyHvrtaZ5tdMO7W5yKoe4SRN+Fozzu4gvG6i7YVWEUfcUQdLk5InUELapG/nYxMdm/Tz1V2aE4sODj5k5y5tm7bOCHWT959ysJ</vt:lpwstr>
  </property>
  <property fmtid="{D5CDD505-2E9C-101B-9397-08002B2CF9AE}" pid="74" name="x1ye=48">
    <vt:lpwstr>IlVdSVAW/+dsKBCeyvYwoA8e9V89vx7cUtpSkzkubKu73tIsO/Z01U4zrCG0p2D9wdJpeb6WmwVyb8LUa9lA0wZYK9+tXiNh3/s2psT6zsNHOaIKtMPQqBuuwz8mE8hkAz8zBrEkLjfeE70ZigYRm8irQhU70HmwMEvQEO+VcEx8BpyZxWktQHJk3a3QL5HWlfnxS/Jd0ZwLTFj8LGG27SfCaJRepciM6P70h0veeMpybK/8J6iTgi+emfGPpAH</vt:lpwstr>
  </property>
  <property fmtid="{D5CDD505-2E9C-101B-9397-08002B2CF9AE}" pid="75" name="x1ye=49">
    <vt:lpwstr>USzLqL2pZWqT80D8R4IYxeRxlV7SP7r5Shcae+kvlgXgCgMr7TsDBjOIIxG8j3ecVGtD3P46bPBiTNMU6AedymE0Yl7u4WU5J3AUxu/0vsElfV0SBr2KmSx8+XzB+C80lyWqYv58QC/FD8EARLuivPhpk5SN/BywNC6IcGHlzna8v/tpc+bCT1oicE62R57b98Deg8+vWDKP/C3r9WVoGgTPYKcHlLP5cGYo8dixfDAzIgH2hZqdo1mMDqRPQQx</vt:lpwstr>
  </property>
  <property fmtid="{D5CDD505-2E9C-101B-9397-08002B2CF9AE}" pid="76" name="x1ye=5">
    <vt:lpwstr>5P1GycLQ/W4Zm2dB7dhsDY6FxTHZwJ0leLG3T/ZCfxxfQTKryEZ5x52uyn95o48506mNH/5Nk7cTAJkqiHdQoNYR2q0AOloQCF4jPzS1HSzZp8QXWVNYykSwLAOLapCmu4JdZ/sOgFwhT7Z5vtse3szI34XT9BkXFrbmvGGNzTHZhLilxjUZ2kpPUwKjI+Jsj+752gVsJTVD6ZRUW+j/pIaGlwzlc151tavHmXbJGvNHZnSjgT8xP7G/zAXySQv</vt:lpwstr>
  </property>
  <property fmtid="{D5CDD505-2E9C-101B-9397-08002B2CF9AE}" pid="77" name="x1ye=50">
    <vt:lpwstr>Tzjt/MQUYyX/Zu79LuFRMfJvB6XkFl6g7Jl2Rb16wXjh6Rgq5nGe5QnkA8UR7B2ge1b/ZU7e9qf5hb9wdnAra777s7cgNuTb/PamLlfwfz6yt5LSsIvyQNo8d78lzpUcXhKIQSEwDawEu76+COIVfTjaY+eLUTke0gyoGKAUlCFkPn2aLKjIGMaS6On8Ok6Vty/aU3F5soIclZTLpT+JPGc53AeZSIAQtCsFfbTgvRlQqrKOJ/+5Ecy8P7S22Xc</vt:lpwstr>
  </property>
  <property fmtid="{D5CDD505-2E9C-101B-9397-08002B2CF9AE}" pid="78" name="x1ye=51">
    <vt:lpwstr>fz3soxBWWnyyyad87Rxr5lZHY0tPDMnWC/vb4MNM1UrOJA2f/fNmybb+p6Rv695TSceO8pKHwzw/5/9MrVOx4Gu0zDAjIL0c3gvbCrFpOND2sGw7sZM08TzMRESHmh4mVN9upzaX0/hFKV7lCYvVQvY9LKBMcwPKzpc5y85G9wvoFMjIBAN/3rh8Ds3AVGwNuX5zwIZ2P8yGnkMVRh98FMYhlPiXDRf3OubvTNVsQkJhWp/jHTtxNubtGKFG8Uk</vt:lpwstr>
  </property>
  <property fmtid="{D5CDD505-2E9C-101B-9397-08002B2CF9AE}" pid="79" name="x1ye=52">
    <vt:lpwstr>EvYls3iFBx3o8Yj8MV13ohJ2RZLuJkwWX8dmT4HA//xo/+sbilJKlYt5qMbHLNj1HUYp1mW3BJr/ftbSrzgV9MKTvrT/ByMCQWJVgQZMGmh+yJe9zAaVUtctF60HveApop5T+P/NTxjEBpmSpTVhR+wqIe+UGgz1JjO0yqTae2YalF9PfC1Qu3rvI8kKw8XZRERSCdNRLaR26OByIB2d4lBSRTbm2jGxw81EQr8e4+nxZPt0pbZO1vBLCz4AQp4</vt:lpwstr>
  </property>
  <property fmtid="{D5CDD505-2E9C-101B-9397-08002B2CF9AE}" pid="80" name="x1ye=53">
    <vt:lpwstr>k8AmJih1tqBhsL+I7W9SteFW1DqasLv9y4uJ65bLCq3islXYPNy9EW1SjVAbxdMjt3qVPcTMykk4PfDcr2FcroLA1QHNtLXoVctn17cb4j137gQ5eolpGz8lHISYcOwnSrM/coMf55tsCjG1qWyFzK+noQCFoyWEArlVfnGbYyJbvLL5f7oVui1dzf8oiv/shL+GOcsTnx9+pZmcfd02fOX+O0eGwZeqX7nvIytSoLSiFvNKO3ZJVxB/4MSlosY</vt:lpwstr>
  </property>
  <property fmtid="{D5CDD505-2E9C-101B-9397-08002B2CF9AE}" pid="81" name="x1ye=54">
    <vt:lpwstr>+z3otCCzCIOk+A5QeLog8QVSD1Hs8xYxenwB0UxTiKiy7zemagcJqtPD3Vnx1ndvZATbSdXcyzfxv9Yuju9Gnhqzb2XIy2NkZeZ78eiCyPAapu+TxDyLi2qVS0HbuAIlqEq1QvJT5lWtL5II1OTX+aZzdXFoHWI1yxAnWj4D5ipfx0cwLv3JY1ujsJt64diOgptRNTv+42DiGmC33/ZnVvur8H4kqYrPhAWHvK9Aqtsan0530HS0aH+mJl/yar1</vt:lpwstr>
  </property>
  <property fmtid="{D5CDD505-2E9C-101B-9397-08002B2CF9AE}" pid="82" name="x1ye=55">
    <vt:lpwstr>qTUn6DXBYvY2Mk/hTTuiqDVG0LPBEpOJ7FyIHYMjCK1n35sKntk1G2iCJnq1GDXCgyYriIJXTZ/oPJxKiG8ssat/gSoLvMjt+3v515reWN0IlzUEL55b8gTvliOTdeQnwze2BfRTkOtSOkhDzyHaBhqTwbx9DnHHQt+1mGq6PbsYos54z7o/89OKUC0KbwyXL9004XAq/eJsW1hA1tcoYb7lNqfw8YBVkABi8XM2pB1Ylem3npBDcfMj0601CHa</vt:lpwstr>
  </property>
  <property fmtid="{D5CDD505-2E9C-101B-9397-08002B2CF9AE}" pid="83" name="x1ye=56">
    <vt:lpwstr>rMd7JriSetn65krlnPGOoun69FYGU4oUj8XhWT6+tlDxXfHlRqtAgRlrgjdMDgqHWGftfjZ0OE8nEtDMfDx+JNPhMsd7NzJ0rosSDCYesHBzlWxZjexIBN2Tn3HFWD5t459kVH9Gt/clcQzTbSlLhialaolh4+bQpOAzvjK/zFW+ydStsD6djICxYwCMnWZ67ZWNDn7Wn/xKBanQM4wBfo50vpXK5rgenFXvtYDR7NbS01Fkh8s+AL884rp7s3s</vt:lpwstr>
  </property>
  <property fmtid="{D5CDD505-2E9C-101B-9397-08002B2CF9AE}" pid="84" name="x1ye=57">
    <vt:lpwstr>V+uaw8hxGrbrWG3cAizmtEOKJoZU4kPPbdFeBguyB+G5eJwbsCBK7mNaeeeT1NgT852drV/wDdo9r/3KYroBUE7FNLLJNX84w0LczBOMw9MjkV2jU+NcYbaqj8w6OtYySi/akDlkVDlkaCcpxYjCHsEGSM7NDbPTXh3t7fN2FbX+Uys1u7FUa+r7ZEiJKZwA/Cbdbq4aJR1Voq6EQCmnnis8NWRH/DmzqesoIxtRlrKp6ohn2nb/5/vLUwl53hT</vt:lpwstr>
  </property>
  <property fmtid="{D5CDD505-2E9C-101B-9397-08002B2CF9AE}" pid="85" name="x1ye=58">
    <vt:lpwstr>kDfJRY2oum7qAKWAAIfuYeLcF+iQXnPgQbzPbPkgfLhVTOwczcrdKeFIqM4yIMlKCYtkoBRoW6m9GiW0h/5nawk14EtrBjfR0sUsl8wR2iyup8E+fAboQ/lrbtjunGHQAvmglX0prbPdpeBFW9Yv6pdtger6kBPSsIsoXx2cvJBfhrcaxfc8fKzmLnT6FozgBKGZv9OEKLHAgsx0swNf2tnT3KjaX9LT97um1iu+77BuFFzjoL/aJ/39/RyBd2T</vt:lpwstr>
  </property>
  <property fmtid="{D5CDD505-2E9C-101B-9397-08002B2CF9AE}" pid="86" name="x1ye=59">
    <vt:lpwstr>btfk/xUmJ35AQYmSxB2rsRW0Cg7gBKre4v4DUO4YqRhPlbecfCPDeycDLkwQznszLtqRmHb6Gu/EjPvpDZqMt1SQe1df8f6xCqcbEwZHEpzZsJd3ocJueUldKfhsgL3y9HfoAoiw5HDU+cTTOdiQ7VcaoRRxcXU8sylVVHcX+aS5k9zBhG+ZXJ5iLq8UTpzDlfGcqpc7ILZyZWH/tiGYFB4tBu9U4xJLe3JRn+nGJfCcCYkdHWOp3OjAqlExevs</vt:lpwstr>
  </property>
  <property fmtid="{D5CDD505-2E9C-101B-9397-08002B2CF9AE}" pid="87" name="x1ye=6">
    <vt:lpwstr>qmB926MvdicR6eH0WIXt8eYH7C/hryhNnDO9VR8LSCZl9FC0PZbDrd6fht9l9ed1Ey6KN8TVTWgtAF/Ab5vsDBWpUPNwjc8HtrQdRSFoQ/pX/NrUr9D7nfGdLy40qcbZQUO39k44dQu2bVOxUYf15V3xAu9a4wvuYnqFQcfhOa6ZxQ9wygZ1iRa5HLmru/MPPSrNm+E6wNnAJcyNykycI1W4LdcpNSAfXqsPCrUWKlzlJ47IrYXNJrxzz47rDhv</vt:lpwstr>
  </property>
  <property fmtid="{D5CDD505-2E9C-101B-9397-08002B2CF9AE}" pid="88" name="x1ye=60">
    <vt:lpwstr>vAOpF9eA5CWNbUkgDPLg2WqNrs49O89MwKgj2rM9HpvWuZfftbgYabzwLhDke5omwCOW3jf9acF3cwokg0x+CPtmGgTk7PaRx0xF3CGRO2Duk59m69u8hHH+eq5LIicb6UwNH8JQfA4SXQ40B0+kdfcyoFkTXW/DVYGKX4m0i/tglvV88vPJyGOOzZ1WTStQ/dTojouiLcRS200C6UwgvjJQlReIiCXyO2yuY1tB2zsARhbRDG8W2tDBEnUYx62</vt:lpwstr>
  </property>
  <property fmtid="{D5CDD505-2E9C-101B-9397-08002B2CF9AE}" pid="89" name="x1ye=61">
    <vt:lpwstr>v/Qvs60kv80N6Ys243eSVvmBAQ8Nffyn4YPEi87ewCLN77Ztg7Gt+2+1JwTo3rFkHsRQ4m3+Woy8CDTf9jnppLwnR8ixsiWkd0p/cg+07bBbWYEd0KC3loH5rXcdPU37blYjPDiSH/T0r3X0x0Ms16w3dAwRh4Z1QQL6PVK/iKYiwzAxBu0lqlaBSMXA29zeIPRb7YoXYleSBodBFi58nFbrggpbf79e75h9CNCN81V//EED814tQLYn44MWNhm</vt:lpwstr>
  </property>
  <property fmtid="{D5CDD505-2E9C-101B-9397-08002B2CF9AE}" pid="90" name="x1ye=62">
    <vt:lpwstr>KAZ1DEG/3VnDbNFvFCElYAhYA4PloFxtc4LHp9L6D1DyH08WcW1t8Ry1J2m5WIL0HP/31X2RPLZnE8r9K3Ki18XkMGKiWMyEYvVtsTdTbQnmsh6Ges6kTxxjQM+KPMgRaB1hRrp9fIb6E/A4To692QGj5vohubKRtC5F7xgE2UG6JmaibKGQ2F5nFSAg0NdfxJr5G3T1wc34ZEfQYbKrytepFKoW4YLhTOf5U2oM8iWYB3so3HkGV/xzEFlzMhl</vt:lpwstr>
  </property>
  <property fmtid="{D5CDD505-2E9C-101B-9397-08002B2CF9AE}" pid="91" name="x1ye=63">
    <vt:lpwstr>86pH21J8AzxJMqF/XVaIMZ8Emebq5mNM/KXsXVFBTfOX4dlRxCTNZ9JQYP/prt7t9RGjRscQ7i0kCft0eYsSLY57PzCJuN3bqRwMBXyg5BrCvqYQ0AZmXEd3AmQKFRIbV3QliDU/WOgM2nboZ4tHNTeFmye+/xi7qNWuCpX1AST5GqYm7xQOOkvXNI9GUWsK4vTdyhqoX8peD5x6t7CIHjOC3/lpA8B5pRtQ/9xmd0nSaj6bz+d3guyic5IFrxQ</vt:lpwstr>
  </property>
  <property fmtid="{D5CDD505-2E9C-101B-9397-08002B2CF9AE}" pid="92" name="x1ye=64">
    <vt:lpwstr>Q+eUJVV8Xk4vyLIeXI7nBpLHHpv8f2P04idq0m91loOwS/vPV5WPnjPnGXWCvr/ekHC4YpkSGKu44o8kvpKp9eGK/sXRF0hQ88iywo0dno0TFfkNJBuTjaDj312c7uzRoNMLU8bgHYSeZ1VIK1iJe01Nn3Ldx5zwEFVOjj/8Bo5dR9q+sJe9/CYtS7A+wmVVd7A7Miyv+WFYB6J2Jy4d/Ng4Ozf3JItM+HA8tTPDodk91ZGxF+t7dIiineoient</vt:lpwstr>
  </property>
  <property fmtid="{D5CDD505-2E9C-101B-9397-08002B2CF9AE}" pid="93" name="x1ye=65">
    <vt:lpwstr>I+VbMbD6wUN92L3Eb8yBV9SWuA69p8vn8DllZnTYvQguJhFF4C7bFkiFrPDHXME+UP1N0WMeWvlvA5gQWE6FQqJ5gkM2oXMCiUTeyY0TbdeGVTEUI1ZkZkk2A5ZybawuYOH7hu9jhBMdoeaMRMntw1g2ZxSD6oY5ilGfcdqO9+r9fmC1v7KbEJbbPrZCUHyJvViPdR20z6wdXZzeapdwpkiVuOCgz8fuzYthca9VFhd65CKEzC4C7K+FVIanM4G</vt:lpwstr>
  </property>
  <property fmtid="{D5CDD505-2E9C-101B-9397-08002B2CF9AE}" pid="94" name="x1ye=66">
    <vt:lpwstr>gDoU0W1MlTlx0seoOtPggWUZGxLRePIWtBBXAX0o5XFkNbxmGSECHN9YOOMrPp04Dwgl4kqnxqsZT4EFHELB32ze9vvUeZ/5HmUCxknrRPEFw+LbiU20IYQ68jmZtEo8Gbp/laDILBXmZy5CK1lB9pn7aw0znPcuTHUeM3xczozjtL3H6lYZLl36lw2KaE/yo4j+QGgSgKHogFOS1BgMg57wCRcw6nN/bGVVZZRsyf97oFloXq8Gh79FNvLDD3V</vt:lpwstr>
  </property>
  <property fmtid="{D5CDD505-2E9C-101B-9397-08002B2CF9AE}" pid="95" name="x1ye=67">
    <vt:lpwstr>dJpMq4t2ODeuZs+AE+vnEYv7lUGKbA+ZI/48hBdKVgwzLyWqnv/eE5oybcHeEbLX9GpLr4e2b5jkqNcYQubdI+nZRsasLANAg1Hpunzq0x1Q2Y2PblpUR1QivJP62AzsR91lnxjHGajuQTvI0V83EFcPZ7BLEKgt1Y8pkrusKYR4/XRAM+lJ9LObblGsnUN5Uj30SPlQ6DhX5t8ujO0IN8GEGvF1ZWrQ0JcjJ4QmMefkBDXEfLsQGCizAfeTyfg</vt:lpwstr>
  </property>
  <property fmtid="{D5CDD505-2E9C-101B-9397-08002B2CF9AE}" pid="96" name="x1ye=68">
    <vt:lpwstr>itzPnoZklZgdI4KtuftRNV4Wq3MZ5v4tZn7m40/wf/ulRmpoE+LTi4bftB6jYfcq2Eo5dWRQjKSOCZYKcGgsKd+Nd0fyg9SLNDv4GU3jZTd0LOsMPpeSPoRiv/u8aKY/Qztlucn6OailP7fDKSGNNoWxWKWKHzbedady9E20OLk4SCIgf1fjB6thn0DpYVzN5pZLmli5FaZ2UOkuqCy/YGLvBwMrdqA18wpjJUdpWL/bcRFHYdfoc78b1s+Cuy6</vt:lpwstr>
  </property>
  <property fmtid="{D5CDD505-2E9C-101B-9397-08002B2CF9AE}" pid="97" name="x1ye=69">
    <vt:lpwstr>2nyLZamXTcYjlkNLrocZ8qDOtUOoOED1PZl2aILMg60GI4A/vnYqFGphU0Sfd1jd1+qRw75qCjAi5ZOU3PWDf38jW7CMsSIf9RZNOE0t8QcpiOCES/Q5U6vciCRMiT6UcSfPNml01GPdDmIjgAl1Hw2ahlVE3dluUftcSPUAvMlPUB7zwQtkfWTgjBtEWAxg/c6HO574SKUHruxh3jDq6Ecb5QnNFSD+nWPJxMsvWrLqn4LYAEaYezVq1DHAita</vt:lpwstr>
  </property>
  <property fmtid="{D5CDD505-2E9C-101B-9397-08002B2CF9AE}" pid="98" name="x1ye=7">
    <vt:lpwstr>3Q3l/0xV2ViwwJT7D+dsyPAyNDQPpBH+wuNqBMu73hzVPRiZtUAr3gxRI2ccYMEK9XaL9l0b8hxPjfjXcK2l+YdApjKsdoFmznECWagbMGC6h59g66JaLmt2vzxeuh0E6s9QneGS5s+46P5i/uX54XuiQw00WEdfPaLv4sd0JlGf96mMIxtwYQAcTkFSUFkTiJACqcsJwX0dtx2K1nlyD11dVxdCFLiiEZUf2evDzXYsefqeGAsvi/xaOl2AaD1</vt:lpwstr>
  </property>
  <property fmtid="{D5CDD505-2E9C-101B-9397-08002B2CF9AE}" pid="99" name="x1ye=70">
    <vt:lpwstr>UI1mJigFy1PktjIbn+1aDk+hb6244d4QPURVwEf4psBtTH7js9+WkisEmKNaTFrR9nMD7ar2S7k9nutM+8TjpqsonQd0iBytGMYZ574dz1PexJjCGr32BgFroMZlmaOYQDQD9Ry6g6rI22YcoreBc/dGIev5UdYJ142amuG9zzM4aBA82amHgfEjJQlxwuayMzcrnRl+fH3D1GQuOs+c6cjKBsZyHk6B0UMM6bqVsh6SchzJS9rNRzEN4K2ecWg</vt:lpwstr>
  </property>
  <property fmtid="{D5CDD505-2E9C-101B-9397-08002B2CF9AE}" pid="100" name="x1ye=71">
    <vt:lpwstr>pVaOWcbzGu1jDqococLoBaDIZxgEIEQGALIjPwEudSU79akG9Z0hQrIQgDdiqwMbxsQ9ZP8Ys37tS9D8uK6mTFAfC+Jx/C3W7iLPYnOVgTghGfoFW0avlTPfg1GFNsCv7BmJMoT1iPjAMmpOpamcgDChmFFb3L8sh3CFWJF/0r5hrVKaDOWe6i9H7gqHfAFvV6KKD9DK9V5t/RqzL0p5JhqUpBqLeVoRF86MOkDOAC6nNlircwt64I8955vfYNv</vt:lpwstr>
  </property>
  <property fmtid="{D5CDD505-2E9C-101B-9397-08002B2CF9AE}" pid="101" name="x1ye=72">
    <vt:lpwstr>TSmkCM48RHM8R2SsmhlqP7dxfpMFHtVp5q6FSa2A3fp30xTo28wMo9OH0uUeSf7UP1fkXn5bTotb9c7sWYq3ER/1FIl3H2WYhi5ix7Nzb+41NkAfCXlCt5YjqEbw29EK4UJiV5yql6CiyJzHBKz5PNiN3IK677MtZ9kjgTXEV7qEb59s9FRb5JIy7wDwsVfbCR5qruSZ5Ef6/LiHHl9sIERp9MyBq2TB1J8MA4Gh7iuo/Ql0rf9qAsY1qLVxYjw</vt:lpwstr>
  </property>
  <property fmtid="{D5CDD505-2E9C-101B-9397-08002B2CF9AE}" pid="102" name="x1ye=73">
    <vt:lpwstr>YBFNp1yaIRUoJsKvFQ/NMmdoRqd7B5xs/v5EyN6nhNmczPBn2BNKen1QGapMhD2ZKxl6SN6ttSIXOSEY+3ml8Q02g7s1TXxFV7wF4p0hbJy7I2yRcboIhXFlya7VP1YXT9rBjIx2ptPQX015IdLR/TMaWFbjpGZWqFNT2Mz0cG9s49I5i5ZGyRop6B5w3ReNVXlbh88T4yMPu+GU6nZICOxbORvPoTlqM7k5/yoX0v3Ut7vrX5+HFYfFXdOjpi1</vt:lpwstr>
  </property>
  <property fmtid="{D5CDD505-2E9C-101B-9397-08002B2CF9AE}" pid="103" name="x1ye=74">
    <vt:lpwstr>0/dKd5Yew6AyjkWyUkdwOn2ZH8UgZFErq0I/zIOiSeWPNWBWIzq/kRAMHaRWFV9Re+VuYpAvyeN/Hi8Xf6UcZclOptC/Hs8xtDhIaPhRUnBGCI9oGos4zFy9LWJw5Qu4DqvMD+PKdbA5ZuxWWWNpyORARZNfO0MN2U5QH2S2Qd0NYCWNbGAkNTrjZQwC+WVPj1XHGpixnh3Ls+21u84bWryhnjKJbYcVQlkgW0QjRyXBjoo8QzLrSEDxbaw8GB4</vt:lpwstr>
  </property>
  <property fmtid="{D5CDD505-2E9C-101B-9397-08002B2CF9AE}" pid="104" name="x1ye=75">
    <vt:lpwstr>H2JinUpJxIaGYVbgDYJS9SmoKl76VBc9J0Mt2ZBW781+psTHzq4Ad+nl1C53Z8Jpfw5+xC3fcvh3axcC4NLcHPkpx8ZXzKCAYxZBWiP1E7z1iZaCt2lbtZ8JBnCtVCWD2BRbe+JqUMMUG3bfiGFU4oViKg87OmaJIXjatYE5bebfnyDldKKQjomcFE5xGMRZJtA4xHdlSMfTzrpDXjZfNvu58aOD2Xs9iTTj/WGhPAsH518NgNvq1HICdsm2jGD</vt:lpwstr>
  </property>
  <property fmtid="{D5CDD505-2E9C-101B-9397-08002B2CF9AE}" pid="105" name="x1ye=76">
    <vt:lpwstr>C29M6mW2fUiVOjf1FT/aAwK9ya6kzSWND4hcU62wy8SYgsjHUCO8YWGK+q8CxaogO1pLb3wb18z+LSk/+2Dw0uWVE/EIAb9vBFmkIkARMLThKhaY6wBPgOmKrhShC0hp8o7LabArLzk/wZiyp7XIt83zYIOKa9zSSWpM62PwMSKqui1+SFMYtfPHG6fmXuGW+WvafDF1jMvqzmDvTsfpmW2n9J9tJ7AEppFZ2xdur7+ITIbETooVspPBqP8ch1f</vt:lpwstr>
  </property>
  <property fmtid="{D5CDD505-2E9C-101B-9397-08002B2CF9AE}" pid="106" name="x1ye=77">
    <vt:lpwstr>hD+wF09JBEqzWv8Gz35yGN9oxmuVYProy5wKzsm+Q0YLwDCydxst1/WzZuhjHob4tfHwzEH717a0Mw4qgVz0w9NGwyQZJQN8A7PgxSNqv/XlDbm1+ehdlHRTqJdSwp+2D5iHdsieN3PAn1iOpCMn4TZMgO381mtabdLwe+/ocEApM3cZsl4QXA2xEo13yN79rb5YPTwWsau60HwNpQ0k4jYFvQUfN2K0mObl9Lx2VNMfOCz4NfSDzJiBIO/hkkt</vt:lpwstr>
  </property>
  <property fmtid="{D5CDD505-2E9C-101B-9397-08002B2CF9AE}" pid="107" name="x1ye=78">
    <vt:lpwstr>AEqtZhSrui7zVxghXJuMGAYfSURUlVcyuzn/jX5Kb9fx0WFfYQSWJhOyjaN+sy/xQfI7Jm650+6uYBk27kTW8lhQ9QpqOl8lIGY4qU3qXUbOqdAEmXF+A9IjC7wiaPGcDPlp5zsG10NyHCpOOTN/4MngC+g8dLP7Jr8Q3QR9gVicoaDEJFAjLJ4V/zgy3r5aWkTkVhGQEtdqtdNpjQnAu6nRZqFrytndHSKu9fe7K1M00MT8z5we/EydzOd8B/o</vt:lpwstr>
  </property>
  <property fmtid="{D5CDD505-2E9C-101B-9397-08002B2CF9AE}" pid="108" name="x1ye=79">
    <vt:lpwstr>6T832/6WxMVshGBoYkQeDoOFAbt9lnZgS0ALUW0wZNCiXYldQ+FeXVq0oNVffXtiSdT68cfAfNSYdZhsNpFLAG7vOoyAiQwwSQ8hNGvyqAEDdtnR14ldv5gTw1Xw8Q202Md6f+fe0v2u4Z9hj/oKx6mjZG3yopAm4b22sO/G40O4BVxUY02lCrbxrUTa5LcXVVsPuMswukh887YgY2ljYAr1ZPCQ7AXY1NQNWXzMW7FbelqKO8iZKJsDi2dWG7M</vt:lpwstr>
  </property>
  <property fmtid="{D5CDD505-2E9C-101B-9397-08002B2CF9AE}" pid="109" name="x1ye=8">
    <vt:lpwstr>JYX2Wr/JbJ4TWbX+rmEKtAJxHFmOvSsM24jWkZ6/Nh/b46dCZsDmzx15vKIbIZQ2ltaenb77z2OasuwBBYeZne7+CeGsbUUkJFXAUOd833WENkRDs+aAF7/SPRhKJH/SYib9QcBA5KnovkZrcKOqpT0yY+IjVktgSxmNs9V7I8XubkMyo+frpdDGZQPJOuZqZGTP/fMeYSamBZ0maUnBN/6zcKa8It+wgVV9R1fOVdQIu1Av9zhrNDPnFK7+KW7</vt:lpwstr>
  </property>
  <property fmtid="{D5CDD505-2E9C-101B-9397-08002B2CF9AE}" pid="110" name="x1ye=80">
    <vt:lpwstr>U9OCxNkWRMyqJUUDwNnq7dHrjbp0Snipz3xGWeWJzZfaRY3trfO/xs8BP7ZjdnUfAa/Eeq5naoJtEx5pEARNLiCn+s0vFTTBa9gg+K08puo90kpDAp5ti4hA+UNQWUZWRBIrLCKm28BMOCppiG55bqxOJQr76JfjL7Za9HsGx2dhkcKzo1H3f/JpM78vSIpjkP9uPxOavF0LOAuraAPHvvrEZefjH0yyelEdOAoOeHc1Rnpno/CLc/N3aMDzfXW</vt:lpwstr>
  </property>
  <property fmtid="{D5CDD505-2E9C-101B-9397-08002B2CF9AE}" pid="111" name="x1ye=81">
    <vt:lpwstr>PnwxVe45OoPfJcljZjEhsGvaF1Ibfp9zpL6ld22mkDdaE/JAZYjj5F0QK41nA3PXOVDc7qbLJII+GPgNxpPUR0/Mm5igNrR9npceFrcRPIrzuZu+mxnKdDuE6texGy/MM0TjHOT8heCgoO2Y8F2jqTU/hAfosecdf12WJixGSUa3MF7tr4TqS+DvS4MhfNPjTlEs52mW0BSeSgcIQyW1ZF4aL1h4RAB1mDv3maYQeq7oZc1wp10hFFrlbOBifT0</vt:lpwstr>
  </property>
  <property fmtid="{D5CDD505-2E9C-101B-9397-08002B2CF9AE}" pid="112" name="x1ye=82">
    <vt:lpwstr>P+RHjxrmbXE7O9FQrty3sb79uXR1rKX5QieCk4KVlf4/BSi6Nr/3pAgAc8DPC7v6czINERnFqjOLpmHzoUmm2VRgyD5vxwlGEtdOc5Se2u1d/hKhL2z7TSNj33R0alp4pwWMpXhfpCPF7TOq0hBMe0U/hr15r/Rt6DFVm0yF/ke6/NgB1H7HZOQVtm1ThM32KBIeP/t8zzQ+AIzS1ae8jf90iPmV9mBeeK6PWelnfpkLC6t6Ne7R8EDHMD39uAd</vt:lpwstr>
  </property>
  <property fmtid="{D5CDD505-2E9C-101B-9397-08002B2CF9AE}" pid="113" name="x1ye=83">
    <vt:lpwstr>DQu+yZz9NGTvv2vOkzSSkUmL0HaNJ+tStOPQTw2WnYmCH6EwkSHs00gv08hLsUlDPYTf8KmVSY5EmT98qG3QKwLJ+2/Dywbi5emggqfTWT0r0RrbWwtl2vtnCxfW4yei2y3kf1anGGQ4kZJRR5F7KiLm+xtYsaM7YaMEgX7ODQiArk6LBrdiN3qUJNXDZDiCI9ws7IZa68X61GQcup4jWCGdMQygccKXpguvKiREbD39eHGDJpuk33OYgLNZxip</vt:lpwstr>
  </property>
  <property fmtid="{D5CDD505-2E9C-101B-9397-08002B2CF9AE}" pid="114" name="x1ye=84">
    <vt:lpwstr>CbzL7Rnhsl0Mu/tVPp+nedRZ60JCis4dcyctvCL/pkY+6uEhECKSFlogFl9vBUSph9UOFrnh+Th3PRq5s0d14Aw83cK7o+5MJF/P/JRgtpZiNlSDm5zC9LsrHgw3F1lIJ4RyWfaH9Bt/foxPx4eysxvJnG1TdZxGC6D2mSTvu1h1AnyBbXJyPDT9LKFr5nCjxuIkvv9QwEXSlsO/c5mpYMtTbyGhwfg7q7auEmhcEYyaWQwObv73QWIoj27LPr3</vt:lpwstr>
  </property>
  <property fmtid="{D5CDD505-2E9C-101B-9397-08002B2CF9AE}" pid="115" name="x1ye=85">
    <vt:lpwstr>HyxtFZV7ezTO1/Jgb485nFjLiZl9aDsoSUZcyHJxn4zV1AHc0r5M1h9iZwqBm7MrwnnrqzW28bIPuzqB3rRVXtiFovURF4c8Lsto1lc4YpyI6pyrro4OEn5wlobB0MaMbxWY9Mytw1I+iM35aDK6L5qUe57JWN2vs6f+iPAy8HUfDKUWnXyrpe85i2ag1vTE50qm8iQ/V2qQGoatHhlLWDXFqZDQvfU0iN8WYzJw1E9+k+mSqj5REW2CBmGWlw8</vt:lpwstr>
  </property>
  <property fmtid="{D5CDD505-2E9C-101B-9397-08002B2CF9AE}" pid="116" name="x1ye=86">
    <vt:lpwstr>ZXwM6uQwIR5i9DFSKzQkJqekjlxjxobhbPoMicYu8/L2zzeZdpk7nb6yf2znXG5yZAOeXmh9IvtPhDzXdYQLdz6RiZsT6IRzWwD/ZeO75CDm/gYuUKrLsTWbC8pCWEUEjaoawgddglBaB1BCly2pb80RmI7BCwMYapXYndQMkTUf4nWUEfS4t3trueEmnZy79Eem3Nchdzqyr7MjOYomFGNSADUnLfMpLLN24bnJsyyco39BiVrx1ZNfkdMtaBu</vt:lpwstr>
  </property>
  <property fmtid="{D5CDD505-2E9C-101B-9397-08002B2CF9AE}" pid="117" name="x1ye=87">
    <vt:lpwstr>FzUmKlQfdfNT649jjVAR9NTuCTjadPS9MIlIUTifIo69ygcDm4ZsauLlEFlOHwUZ+yUPUyxYuxd4KUdO+Wd+0msdka7pU/zOEShrV6D8n7Tiwf/DTipe4AIXrKQBlThgME7yh9dUOPX1hNlsvNwKF5a6IkrndpyZXhbduLdXCciur6P77g6XWXmGRnoLFB8DzFnnY5+WpADXPyQDz5CFRGVgJ++u+n47UwT/EoheEJBS+ztWxQRZZKH+YjtDxR/</vt:lpwstr>
  </property>
  <property fmtid="{D5CDD505-2E9C-101B-9397-08002B2CF9AE}" pid="118" name="x1ye=88">
    <vt:lpwstr>BPhMXMsiglR44hghR6mb12QoO0ovQxc92NiMTA+OLL5eDosJAuhMr+kbdrhjI79h9yxyEiWr3YHrBooBRE0Vx0gEkHAk+/YhYfFBi/SH6viWebQs4fXb6/2N/zBJeJA4mHYncK5M+cRBU32AaHX1QPqWIBZgM4XeSDZAlmi7tqd1fESG1puUbt/onxj3gfPdxcx3PzHvZldHvX1bU15Besjo0raPAcTn9WOp8TKrF7MzSHG/AA3r3eTnMXSSGAv</vt:lpwstr>
  </property>
  <property fmtid="{D5CDD505-2E9C-101B-9397-08002B2CF9AE}" pid="119" name="x1ye=89">
    <vt:lpwstr>BFlJJ8WLJmt5Cxpt6KQrjFdErOeHJGvcZ03Kl71F6GkA6zNtXhWDdhwL153liyapnD3KdJeejKeQqieyxeRVZbha+C4BliQRUblKwYhZ0V+QNfvWtz/tvpm8cFY3LtxTGnldbRgaqdTUQeKbqcGAbvjvRO+K27dh/KBmEiqAszdoFAR8ATOI50WGd7CZ13ek8mz3HxMd1GBDBkS2yegk75PEVcG3LIHoi13HkMDto7xeoauO1WPb64OL4xMirB3</vt:lpwstr>
  </property>
  <property fmtid="{D5CDD505-2E9C-101B-9397-08002B2CF9AE}" pid="120" name="x1ye=9">
    <vt:lpwstr>fndrf9Qy0v6pzXO5TuinVWmFxe6hpk20HCqhDEypsSToercRNMaHJAhkF46QwhNxisLRQnGuweCPY4xDToxDpdfuPOkhC84bb3Me3OrNPvCQ2Cp08zKMhPwx1BAcIU8b9zsYE9kzR8kvLFZJCqJCEvPt1Aac8HnuTOOdwB0QoFS/H0X7+VfmcUwZmjEDItHjJ4WYtKlDr06vHdJ08+DuLk3QHDhjM/5VRqXRAVP9d1vXH+l5e/flyjWz5Yi/pHx</vt:lpwstr>
  </property>
  <property fmtid="{D5CDD505-2E9C-101B-9397-08002B2CF9AE}" pid="121" name="x1ye=90">
    <vt:lpwstr>MZbcCcAVuIsHnK1TM66yipEp67JOcyy+ZKm6war/H87Gb6sH7voR/5mpRkDSQDZb4eqyeJtEjWctBUUiHwQWrDxtImPDdfN1UtuvG098XwW/8Ew9s0wPyqnETn9enkOzWwZlX82hqXv5QP4LoX1zKrgASAaKzrfK2ub5Qpd/wjQi7ss7WKae1Ltlny25rbELiRshokB77ZrId7lnUlILOM53Yh/xoOsKyoqJcDZ5/MB9xFwUF2eTK4vgZUTXHSg</vt:lpwstr>
  </property>
  <property fmtid="{D5CDD505-2E9C-101B-9397-08002B2CF9AE}" pid="122" name="x1ye=91">
    <vt:lpwstr>kG92wIARMBONt7RLmOIMOxxb/RIMcCIj/OeTGUDQLu5SVCthRhMkXzEvhN9fdBe46zNnfRZDcsdce+9hPwEjjmCPT/lczCWB5eMXlOlp/JTLwU2ygULMsDQZNu35fTZHKh26yjM9TZnIbpA76NNXnspzjpk7O7OxzcNlNZXgBEMmI40327B1SOSs0rEesDtw6w65nID2gM93V14cBN8N10XDOOrUNSchsttSDq+9qLhbbbG1YdPlYP+oKBMaJA5</vt:lpwstr>
  </property>
  <property fmtid="{D5CDD505-2E9C-101B-9397-08002B2CF9AE}" pid="123" name="x1ye=92">
    <vt:lpwstr>rt2E01rDKfA7bWvvX6/m5R0hLoluM+LA2LRHoCp7KPFtEGffxLhUsyMHZKO/46qUgtpRN4T/f4l/A70Z2t9spyb/GwbWRfptSZaHGTRg/kvVQW9yuSdKMzSEcWMZPzPuOIi/HyqCJs5bBYgCbtoYnu6bt3kAzYkREXiDBAVEhk5DRUIDCbL2zDvSN2CCNH707jwPfICQJn/bO2v4es7TxvIM+h7rgFPUvIdNokkkGIWfKImU4ksKMro+s7yX3jh</vt:lpwstr>
  </property>
  <property fmtid="{D5CDD505-2E9C-101B-9397-08002B2CF9AE}" pid="124" name="x1ye=93">
    <vt:lpwstr>lRi1bCmsmXEFlfehbc+9FzyorC5rK+lUaJzYd4KOC6OYez/4Lzo7Ng5r+XWG0qvbpT66MppIKjLSvS9I9ksbX+gWAGmxVcxM6gIKVQXkIWTjTEiCWV43hComsxXMJnq8l/UVAdmd1EFyfA5eOwFWSh7ASLXKk73SNgq47nbbLUOHekDxsi47P4qDnWE0WVrI5yyOVpwo5EsRey4eHW/a1HlXDuupcMxrcEtuIV6zdChXUIQYK9LxOfpI+fH+V5W</vt:lpwstr>
  </property>
  <property fmtid="{D5CDD505-2E9C-101B-9397-08002B2CF9AE}" pid="125" name="x1ye=94">
    <vt:lpwstr>nESoXqXpO8HbCn9HakvTQJXZrPepHSmJ56cQbi3VJPCKrK6CV6JaoXCbni3ml3Dcws/CUV4DRjon3Z41HgmUcBwxMLx62w1T8MVuHEFOtvaby/9cwi6+utTSLdApLbT4c/vrRMpyhz12frSP/HoUjWg6vgrdTVV6ttht933RjrSy918K1fnB0AMgu2c+TUsxh+ey4KPZQms7SS5ELqY2K+FiYwoTAqE/4CSTd5MGraAA/9f4gour+qqWj4Pb5hJ</vt:lpwstr>
  </property>
  <property fmtid="{D5CDD505-2E9C-101B-9397-08002B2CF9AE}" pid="126" name="x1ye=95">
    <vt:lpwstr>KVFsmZHhl5lq0/8DTExuzkZd3SIX0VLMBuhCcX5kMf3h4k5g4YszlBavDiXFiGercCpd8tA27WiP2AqbfPCXzYt5tJl4hKt3e+gCo6oX6FLifk+9zxw867W2j/MQrXAHO+Z103AKRv7Xv4/zKvEc2lPM4HWNipDg+krFIDnIReOl4o3bPhwPg5eQt/74SZ41aiHe6hNyX5jOz4rO8qZlAVsEqNc7p2BGuTBaSc7ZKGf89zABVX0lPYdT26Pc71b</vt:lpwstr>
  </property>
  <property fmtid="{D5CDD505-2E9C-101B-9397-08002B2CF9AE}" pid="127" name="x1ye=96">
    <vt:lpwstr>MgHZz1S7FWWWxMT1ifcyOop1zwYX1I/OY3V1QgcVEwuEtSCPy6nkLTDpxcQwHB6FiqWJowXo6kD7uRdR0Uebk55n7NzXPwaPIWIISG6UpsSI7c8dcKM3mQReQg9VgZTSf6TwNheXlePxW/BBfE9dOdqUa9uBhoFEeIafAI1HdMwdB/hWwuaNLELe0looAKl+wfA4Zt/xUyhi6Dwvqc7NEoqDy/bseKDy2YT7kv3gc5UQFnc3sYlTeK5XabDhmWq</vt:lpwstr>
  </property>
  <property fmtid="{D5CDD505-2E9C-101B-9397-08002B2CF9AE}" pid="128" name="x1ye=97">
    <vt:lpwstr>h9aemtkQtRfcHjKldRErKT9wK/haYRMX0GInYcxkM9akiK1iH2zhyED+uDT0ZooTcXeJ1fyx6/sENtWM8leKunKF2QTzyMI+tmqaVkwoe/AFZ6NEvxNS7wtriplsaICfGCZi1pSQKQ8eOSF9gXBOltgg3bp+WtIRlEv5tSZ8avIOPqxnUdpXAy8+PLpIkiYRcjPhL+v6RsMZVwQjATnSjwpwIyzPgRRyX1ikkoy3b6aY4aNwTIkSBIA4qhVhyLB</vt:lpwstr>
  </property>
  <property fmtid="{D5CDD505-2E9C-101B-9397-08002B2CF9AE}" pid="129" name="x1ye=98">
    <vt:lpwstr>I6VE5dM59qOx6/2OMkD1BtIu1NwIl9CtnO3zk15yU3sq9Ppz0GXLzMJUPoD5Md/asp89G1YbWgVZWDqhRaoyMigjlYyLkeXIdtNkhwL+W9/Kvdsk9KGPf+coZgCBQon72gBN8uft+SziwzNarUhPmY27IEF9l+uBVVIFpTWP33WaVyZCGIwNWamwryxy8V/znsGFwmu9A+QOXGWH942VFz6dWoE3gSNUyPYhZ7nR3GWwqIM/U0Z+APCfCGeO5HH</vt:lpwstr>
  </property>
  <property fmtid="{D5CDD505-2E9C-101B-9397-08002B2CF9AE}" pid="130" name="x1ye=99">
    <vt:lpwstr>StJeuPjbmlLiJyGyWyThp1Lv9EABo60Guj+ZCidxX00J5uJ6iTsfOIG/EV4b5K/RpFZ39kkDFmRcWCjXUW8IO8Z8wLS3QoxihZD8cU3goUwIOySS8Ecelv2tb6jtag7+4Q/zRWB1PfTGXMPTjk+WwxX8jUBPGuJWyBfJzL3o75OHcyMQWr296dq6q9/uS3W6A2RicXVbnawcCo2tEOiA+5b1XCuHG3RO097bZCIGerWyCFr6fbxkXp1+/bgr+8R</vt:lpwstr>
  </property>
</Properties>
</file>